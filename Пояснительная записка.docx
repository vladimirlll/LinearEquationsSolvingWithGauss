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923"/>
        <w:gridCol w:w="3979"/>
        <w:gridCol w:w="4018"/>
      </w:tblGrid>
      <w:tr w:rsidR="008F6F2C">
        <w:tc>
          <w:tcPr>
            <w:tcW w:w="1923" w:type="dxa"/>
            <w:shd w:val="clear" w:color="auto" w:fill="auto"/>
          </w:tcPr>
          <w:p w:rsidR="008F6F2C" w:rsidRDefault="00AD22B6">
            <w:pPr>
              <w:widowControl w:val="0"/>
              <w:jc w:val="left"/>
              <w:rPr>
                <w:rFonts w:ascii="Times New Roman" w:hAnsi="Times New Roman" w:cs="Times New Roman"/>
                <w:b/>
                <w:bCs/>
                <w:i/>
                <w:sz w:val="24"/>
              </w:rPr>
            </w:pPr>
            <w:r>
              <w:rPr>
                <w:rFonts w:cs="Times New Roman"/>
                <w:b/>
                <w:bCs/>
                <w:i/>
                <w:noProof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82040" cy="1149985"/>
                      <wp:effectExtent l="0" t="0" r="3810" b="0"/>
                      <wp:docPr id="49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82040" cy="1149985"/>
                                <a:chOff x="0" y="0"/>
                                <a:chExt cx="1704" cy="18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84" y="1059"/>
                                  <a:ext cx="812" cy="7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blipFill dpi="0" rotWithShape="0">
                                        <a:blip/>
                                        <a:srcRect/>
                                        <a:stretch>
                                          <a:fillRect/>
                                        </a:stretch>
                                      </a:blip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80808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pic:spPr>
                            </pic:pic>
                            <wpg:grpSp>
                              <wpg:cNvPr id="51" name="Group 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1704" cy="1303"/>
                                  <a:chOff x="0" y="0"/>
                                  <a:chExt cx="1704" cy="1303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52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755"/>
                                    <a:ext cx="671" cy="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blipFill dpi="0" rotWithShape="0">
                                          <a:blip/>
                                          <a:srcRect/>
                                          <a:stretch>
                                            <a:fillRect/>
                                          </a:stretch>
                                        </a:blip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80808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3" name="Picture 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126" y="759"/>
                                    <a:ext cx="577" cy="54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blipFill dpi="0" rotWithShape="0">
                                          <a:blip/>
                                          <a:srcRect/>
                                          <a:stretch>
                                            <a:fillRect/>
                                          </a:stretch>
                                        </a:blip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80808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54" name="Picture 10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319" y="0"/>
                                    <a:ext cx="1112" cy="104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blipFill dpi="0" rotWithShape="0">
                                          <a:blip/>
                                          <a:srcRect/>
                                          <a:stretch>
                                            <a:fillRect/>
                                          </a:stretch>
                                        </a:blip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80808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336F4D" id="Group 5" o:spid="_x0000_s1026" style="width:85.2pt;height:90.55pt;mso-position-horizontal-relative:char;mso-position-vertical-relative:line" coordsize="1704,1811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" o:spid="_x0000_s1027" type="#_x0000_t75" style="position:absolute;left:484;top:1059;width:812;height: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wIuC/AAAA2wAAAA8AAABkcnMvZG93bnJldi54bWxET8uKwjAU3QvzD+EOzEY0dUCRahRnRJit&#10;D8Tlpbk2xeambdLH/L1ZCC4P573eDrYUHTW+cKxgNk1AEGdOF5wruJwPkyUIH5A1lo5JwT952G4+&#10;RmtMtev5SN0p5CKGsE9RgQmhSqX0mSGLfuoq4sjdXWMxRNjkUjfYx3Bbyu8kWUiLBccGgxX9Gsoe&#10;p9YqKLWur4euTs71su1/bvd2fzNjpb4+h90KRKAhvMUv959WMI/r45f4A+Tm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uMCLgvwAAANsAAAAPAAAAAAAAAAAAAAAAAJ8CAABk&#10;cnMvZG93bnJldi54bWxQSwUGAAAAAAQABAD3AAAAiwMAAAAA&#10;" strokecolor="gray">
                        <v:fill recolor="t" type="frame"/>
                        <v:stroke joinstyle="round"/>
                        <v:imagedata r:id="rId12" o:title=""/>
                      </v:shape>
                      <v:group id="Group 7" o:spid="_x0000_s1028" style="position:absolute;width:1704;height:1303" coordsize="1704,13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shape id="Picture 8" o:spid="_x0000_s1029" type="#_x0000_t75" style="position:absolute;top:755;width:671;height:5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jlmnBAAAA2wAAAA8AAABkcnMvZG93bnJldi54bWxEj0FrAjEUhO9C/0N4gjdNXKjI1ihau1CP&#10;1UKvj81zs3TzsiRR13/fCEKPw8x8w6w2g+vElUJsPWuYzxQI4tqblhsN36dqugQRE7LBzjNpuFOE&#10;zfpltMLS+Bt/0fWYGpEhHEvUYFPqSyljbclhnPmeOHtnHxymLEMjTcBbhrtOFkotpMOW84LFnt4t&#10;1b/Hi9MQsFeHqtotP84Fq63d734Wh0HryXjYvoFINKT/8LP9aTS8FvD4kn+AXP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jlmnBAAAA2wAAAA8AAAAAAAAAAAAAAAAAnwIA&#10;AGRycy9kb3ducmV2LnhtbFBLBQYAAAAABAAEAPcAAACNAwAAAAA=&#10;" strokecolor="gray">
                          <v:fill recolor="t" type="frame"/>
                          <v:stroke joinstyle="round"/>
                          <v:imagedata r:id="rId13" o:title=""/>
                        </v:shape>
                        <v:shape id="Picture 9" o:spid="_x0000_s1030" type="#_x0000_t75" style="position:absolute;left:1126;top:759;width:577;height:5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jH07DAAAA2wAAAA8AAABkcnMvZG93bnJldi54bWxEj0+LwjAUxO+C3yE8wZum/lukGkWUhRW8&#10;qAten82zrSYvpclq109vFhY8DjPzG2a+bKwRd6p96VjBoJ+AIM6cLjlX8H387E1B+ICs0TgmBb/k&#10;Yblot+aYavfgPd0PIRcRwj5FBUUIVSqlzwqy6PuuIo7exdUWQ5R1LnWNjwi3Rg6T5ENaLDkuFFjR&#10;uqDsdvixCk6Da5B8u+6TnZ88x9uNOe9ORqlup1nNQARqwjv83/7SCiYj+PsSf4Bcv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SMfTsMAAADbAAAADwAAAAAAAAAAAAAAAACf&#10;AgAAZHJzL2Rvd25yZXYueG1sUEsFBgAAAAAEAAQA9wAAAI8DAAAAAA==&#10;" strokecolor="gray">
                          <v:fill recolor="t" type="frame"/>
                          <v:stroke joinstyle="round"/>
                          <v:imagedata r:id="rId14" o:title=""/>
                        </v:shape>
                        <v:shape id="Picture 10" o:spid="_x0000_s1031" type="#_x0000_t75" style="position:absolute;left:319;width:1112;height:1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qJAnEAAAA2wAAAA8AAABkcnMvZG93bnJldi54bWxEj0FrwkAUhO8F/8PyBG91YzGtRNcgRaEl&#10;UKhRvD6yzySafRuy2yT9991CocdhZr5hNuloGtFT52rLChbzCARxYXXNpYJTfnhcgXAeWWNjmRR8&#10;k4N0O3nYYKLtwJ/UH30pAoRdggoq79tESldUZNDNbUscvKvtDPogu1LqDocAN418iqJnabDmsFBh&#10;S68VFffjlwmU8pb1+5ezzeRYnD/y/P1yNbFSs+m4W4PwNPr/8F/7TSuIl/D7JfwAu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qJAnEAAAA2wAAAA8AAAAAAAAAAAAAAAAA&#10;nwIAAGRycy9kb3ducmV2LnhtbFBLBQYAAAAABAAEAPcAAACQAwAAAAA=&#10;" strokecolor="gray">
                          <v:fill recolor="t" type="frame"/>
                          <v:stroke joinstyle="round"/>
                          <v:imagedata r:id="rId15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97" w:type="dxa"/>
            <w:gridSpan w:val="2"/>
            <w:shd w:val="clear" w:color="auto" w:fill="auto"/>
          </w:tcPr>
          <w:p w:rsidR="008F6F2C" w:rsidRDefault="008F6F2C">
            <w:pPr>
              <w:widowControl w:val="0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sz w:val="24"/>
              </w:rPr>
              <w:t>Федеральное агентство по рыболовству</w:t>
            </w:r>
          </w:p>
          <w:p w:rsidR="008F6F2C" w:rsidRDefault="008F6F2C">
            <w:pPr>
              <w:widowControl w:val="0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</w:rPr>
              <w:t>Федеральное государственное бюджетное образовательное учреждение</w:t>
            </w:r>
          </w:p>
          <w:p w:rsidR="008F6F2C" w:rsidRDefault="008F6F2C">
            <w:pPr>
              <w:widowControl w:val="0"/>
              <w:jc w:val="center"/>
              <w:rPr>
                <w:rFonts w:ascii="Times New Roman" w:hAnsi="Times New Roman" w:cs="Times New Roman"/>
                <w:b/>
                <w:i/>
                <w:sz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</w:rPr>
              <w:t>высшего образования</w:t>
            </w:r>
          </w:p>
          <w:p w:rsidR="008F6F2C" w:rsidRDefault="008F6F2C">
            <w:pPr>
              <w:widowControl w:val="0"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</w:rPr>
              <w:t>«Астраханский государственный технический университет»</w:t>
            </w:r>
          </w:p>
          <w:p w:rsidR="008F6F2C" w:rsidRDefault="008F6F2C">
            <w:pPr>
              <w:pStyle w:val="Default"/>
              <w:widowControl w:val="0"/>
              <w:ind w:firstLine="567"/>
              <w:jc w:val="center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8F6F2C" w:rsidRDefault="008F6F2C">
            <w:pPr>
              <w:widowControl w:val="0"/>
              <w:ind w:firstLine="567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12"/>
                <w:szCs w:val="12"/>
              </w:rPr>
              <w:t>по международному стандарту ISO 9001:2015</w:t>
            </w:r>
          </w:p>
          <w:p w:rsidR="008F6F2C" w:rsidRDefault="008F6F2C">
            <w:pPr>
              <w:widowControl w:val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8F6F2C">
        <w:trPr>
          <w:trHeight w:hRule="exact" w:val="3455"/>
        </w:trPr>
        <w:tc>
          <w:tcPr>
            <w:tcW w:w="9920" w:type="dxa"/>
            <w:gridSpan w:val="3"/>
            <w:shd w:val="clear" w:color="auto" w:fill="auto"/>
          </w:tcPr>
          <w:p w:rsidR="008F6F2C" w:rsidRDefault="008F6F2C">
            <w:pPr>
              <w:widowControl w:val="0"/>
              <w:snapToGrid w:val="0"/>
              <w:jc w:val="left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Институт информационных технологий и коммуникаций</w:t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Направление подготовки 09.03.04 Программная инженерия</w:t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Профиль «Разработка программно-информационных систем»</w:t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Кафедра «Автоматизированные системы обработки информации и управления»</w:t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6F2C">
        <w:trPr>
          <w:trHeight w:hRule="exact" w:val="1940"/>
        </w:trPr>
        <w:tc>
          <w:tcPr>
            <w:tcW w:w="9920" w:type="dxa"/>
            <w:gridSpan w:val="3"/>
            <w:shd w:val="clear" w:color="auto" w:fill="auto"/>
            <w:vAlign w:val="center"/>
          </w:tcPr>
          <w:p w:rsidR="008F6F2C" w:rsidRDefault="00EF1DAC">
            <w:pPr>
              <w:widowControl w:val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КУРСОВОЙ</w:t>
            </w:r>
            <w:r w:rsidR="008F6F2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ПРОЕКТ</w:t>
            </w:r>
            <w:r w:rsidR="008F6F2C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  <w:p w:rsidR="001E264C" w:rsidRDefault="00EF1DAC">
            <w:pPr>
              <w:widowControl w:val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Учебно-демонстрационная программа</w:t>
            </w:r>
            <w:r w:rsidR="008F6F2C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  <w:p w:rsidR="008F6F2C" w:rsidRDefault="008F6F2C">
            <w:pPr>
              <w:widowControl w:val="0"/>
              <w:jc w:val="center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«</w:t>
            </w:r>
            <w:r w:rsidR="00EF1DAC">
              <w:rPr>
                <w:rFonts w:ascii="Times New Roman" w:hAnsi="Times New Roman" w:cs="Times New Roman"/>
                <w:b/>
                <w:sz w:val="32"/>
                <w:szCs w:val="32"/>
              </w:rPr>
              <w:t>Решение систем линейных уравнений методом Гаусса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»</w:t>
            </w:r>
          </w:p>
          <w:p w:rsidR="008F6F2C" w:rsidRDefault="008F6F2C">
            <w:pPr>
              <w:widowControl w:val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по дисциплине «Программирование и информатика»</w:t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8F6F2C">
        <w:trPr>
          <w:trHeight w:hRule="exact" w:val="2531"/>
        </w:trPr>
        <w:tc>
          <w:tcPr>
            <w:tcW w:w="5902" w:type="dxa"/>
            <w:gridSpan w:val="2"/>
            <w:shd w:val="clear" w:color="auto" w:fill="auto"/>
          </w:tcPr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Допущен к защите </w:t>
            </w:r>
            <w:r>
              <w:rPr>
                <w:rFonts w:ascii="Times New Roman" w:hAnsi="Times New Roman" w:cs="Times New Roman"/>
                <w:bCs/>
                <w:sz w:val="24"/>
              </w:rPr>
              <w:br/>
              <w:t>«___» ________202__г.</w:t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Руководитель </w:t>
            </w:r>
            <w:r>
              <w:rPr>
                <w:rFonts w:ascii="Times New Roman" w:hAnsi="Times New Roman" w:cs="Times New Roman"/>
                <w:bCs/>
                <w:sz w:val="24"/>
              </w:rPr>
              <w:br/>
              <w:t>__________________</w:t>
            </w:r>
            <w:r>
              <w:rPr>
                <w:rFonts w:ascii="Times New Roman" w:hAnsi="Times New Roman" w:cs="Times New Roman"/>
                <w:bCs/>
                <w:sz w:val="24"/>
              </w:rPr>
              <w:br/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Оценка, полученная на защите</w:t>
            </w:r>
            <w:r>
              <w:rPr>
                <w:rFonts w:ascii="Times New Roman" w:hAnsi="Times New Roman" w:cs="Times New Roman"/>
                <w:bCs/>
                <w:sz w:val="24"/>
              </w:rPr>
              <w:br/>
              <w:t>«____________________»</w:t>
            </w:r>
          </w:p>
        </w:tc>
        <w:tc>
          <w:tcPr>
            <w:tcW w:w="4018" w:type="dxa"/>
            <w:shd w:val="clear" w:color="auto" w:fill="auto"/>
          </w:tcPr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Проект выполнен </w:t>
            </w:r>
            <w:r>
              <w:rPr>
                <w:rFonts w:ascii="Times New Roman" w:hAnsi="Times New Roman" w:cs="Times New Roman"/>
                <w:bCs/>
                <w:sz w:val="24"/>
              </w:rPr>
              <w:br/>
            </w:r>
            <w:r>
              <w:rPr>
                <w:rFonts w:ascii="Times New Roman" w:hAnsi="Times New Roman" w:cs="Times New Roman"/>
                <w:sz w:val="24"/>
              </w:rPr>
              <w:t xml:space="preserve">обучающимся </w:t>
            </w:r>
            <w:r>
              <w:rPr>
                <w:rFonts w:ascii="Times New Roman" w:hAnsi="Times New Roman" w:cs="Times New Roman"/>
                <w:bCs/>
                <w:sz w:val="24"/>
              </w:rPr>
              <w:t>группы ДИПРб-11</w:t>
            </w:r>
            <w:r>
              <w:rPr>
                <w:rFonts w:ascii="Times New Roman" w:hAnsi="Times New Roman" w:cs="Times New Roman"/>
                <w:bCs/>
                <w:sz w:val="24"/>
              </w:rPr>
              <w:br/>
            </w:r>
            <w:r w:rsidR="00475039">
              <w:rPr>
                <w:rFonts w:ascii="Times New Roman" w:hAnsi="Times New Roman" w:cs="Times New Roman"/>
                <w:bCs/>
                <w:sz w:val="24"/>
              </w:rPr>
              <w:t>Лиджигоряевым</w:t>
            </w:r>
            <w:r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r w:rsidR="00475039">
              <w:rPr>
                <w:rFonts w:ascii="Times New Roman" w:hAnsi="Times New Roman" w:cs="Times New Roman"/>
                <w:bCs/>
                <w:sz w:val="24"/>
              </w:rPr>
              <w:t>В</w:t>
            </w:r>
            <w:r>
              <w:rPr>
                <w:rFonts w:ascii="Times New Roman" w:hAnsi="Times New Roman" w:cs="Times New Roman"/>
                <w:bCs/>
                <w:sz w:val="24"/>
              </w:rPr>
              <w:t>.</w:t>
            </w:r>
            <w:r w:rsidR="00475039">
              <w:rPr>
                <w:rFonts w:ascii="Times New Roman" w:hAnsi="Times New Roman" w:cs="Times New Roman"/>
                <w:bCs/>
                <w:sz w:val="24"/>
              </w:rPr>
              <w:t>А</w:t>
            </w:r>
            <w:r>
              <w:rPr>
                <w:rFonts w:ascii="Times New Roman" w:hAnsi="Times New Roman" w:cs="Times New Roman"/>
                <w:bCs/>
                <w:sz w:val="24"/>
              </w:rPr>
              <w:t>. ___________________________</w:t>
            </w:r>
          </w:p>
          <w:p w:rsidR="008F6F2C" w:rsidRDefault="008F6F2C">
            <w:pPr>
              <w:widowControl w:val="0"/>
              <w:jc w:val="left"/>
              <w:rPr>
                <w:rFonts w:ascii="Times New Roman" w:hAnsi="Times New Roman" w:cs="Times New Roman"/>
                <w:bCs/>
                <w:sz w:val="24"/>
              </w:rPr>
            </w:pPr>
          </w:p>
          <w:p w:rsidR="008F6F2C" w:rsidRDefault="008F6F2C">
            <w:pPr>
              <w:widowControl w:val="0"/>
              <w:jc w:val="left"/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Руководитель </w:t>
            </w:r>
            <w:r>
              <w:rPr>
                <w:rFonts w:ascii="Times New Roman" w:hAnsi="Times New Roman" w:cs="Times New Roman"/>
                <w:bCs/>
                <w:sz w:val="24"/>
              </w:rPr>
              <w:br/>
              <w:t>ст. преп. Толасова В.В.</w:t>
            </w:r>
          </w:p>
        </w:tc>
      </w:tr>
      <w:tr w:rsidR="008F6F2C">
        <w:trPr>
          <w:trHeight w:hRule="exact" w:val="2142"/>
        </w:trPr>
        <w:tc>
          <w:tcPr>
            <w:tcW w:w="5902" w:type="dxa"/>
            <w:gridSpan w:val="2"/>
            <w:shd w:val="clear" w:color="auto" w:fill="auto"/>
            <w:vAlign w:val="bottom"/>
          </w:tcPr>
          <w:p w:rsidR="008F6F2C" w:rsidRDefault="008F6F2C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>Члены комиссии:</w:t>
            </w:r>
          </w:p>
          <w:p w:rsidR="008F6F2C" w:rsidRDefault="008F6F2C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___________________ </w:t>
            </w:r>
          </w:p>
          <w:p w:rsidR="008F6F2C" w:rsidRDefault="008F6F2C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___________________ </w:t>
            </w:r>
          </w:p>
          <w:p w:rsidR="008F6F2C" w:rsidRDefault="008F6F2C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bCs/>
                <w:sz w:val="24"/>
              </w:rPr>
            </w:pPr>
            <w:r>
              <w:rPr>
                <w:rFonts w:ascii="Times New Roman" w:hAnsi="Times New Roman" w:cs="Times New Roman"/>
                <w:bCs/>
                <w:sz w:val="24"/>
              </w:rPr>
              <w:t xml:space="preserve">___________________ </w:t>
            </w:r>
          </w:p>
        </w:tc>
        <w:tc>
          <w:tcPr>
            <w:tcW w:w="4018" w:type="dxa"/>
            <w:shd w:val="clear" w:color="auto" w:fill="auto"/>
          </w:tcPr>
          <w:p w:rsidR="008F6F2C" w:rsidRDefault="008F6F2C">
            <w:pPr>
              <w:widowControl w:val="0"/>
              <w:snapToGrid w:val="0"/>
              <w:jc w:val="left"/>
              <w:rPr>
                <w:rFonts w:ascii="Times New Roman" w:hAnsi="Times New Roman" w:cs="Times New Roman"/>
                <w:bCs/>
                <w:sz w:val="24"/>
              </w:rPr>
            </w:pPr>
          </w:p>
        </w:tc>
      </w:tr>
    </w:tbl>
    <w:p w:rsidR="008F6F2C" w:rsidRDefault="008F6F2C">
      <w:pPr>
        <w:pStyle w:val="26"/>
        <w:widowControl/>
        <w:spacing w:before="2000" w:line="360" w:lineRule="auto"/>
        <w:ind w:right="0"/>
        <w:sectPr w:rsidR="008F6F2C">
          <w:pgSz w:w="11906" w:h="16838"/>
          <w:pgMar w:top="1418" w:right="851" w:bottom="851" w:left="1134" w:header="720" w:footer="720" w:gutter="0"/>
          <w:cols w:space="720"/>
          <w:docGrid w:linePitch="600" w:charSpace="49152"/>
        </w:sectPr>
      </w:pPr>
      <w:r>
        <w:rPr>
          <w:bCs/>
          <w:sz w:val="28"/>
          <w:szCs w:val="28"/>
        </w:rPr>
        <w:t>Астрахань – 2020</w:t>
      </w:r>
    </w:p>
    <w:p w:rsidR="008F6F2C" w:rsidRDefault="008F6F2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ФЕДЕРАЛЬНОЕ АГЕНТСТВО РОССИЙСКОЙ ФЕДЕРАЦИИ ПО РЫБОЛОВСТВУ</w:t>
      </w:r>
    </w:p>
    <w:p w:rsidR="008F6F2C" w:rsidRDefault="008F6F2C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АСТРАХАНСКИЙ ГОСУДАРСТВЕННЫЙ ТЕХНИЧЕСКИЙ УНИВЕРСИТЕТ</w:t>
      </w:r>
    </w:p>
    <w:p w:rsidR="008F6F2C" w:rsidRDefault="008F6F2C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96"/>
        <w:gridCol w:w="4741"/>
      </w:tblGrid>
      <w:tr w:rsidR="008F6F2C">
        <w:tc>
          <w:tcPr>
            <w:tcW w:w="5396" w:type="dxa"/>
            <w:shd w:val="clear" w:color="auto" w:fill="auto"/>
          </w:tcPr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УТВЕРЖДАЮ</w:t>
            </w:r>
          </w:p>
        </w:tc>
        <w:tc>
          <w:tcPr>
            <w:tcW w:w="4741" w:type="dxa"/>
            <w:vMerge w:val="restart"/>
            <w:shd w:val="clear" w:color="auto" w:fill="auto"/>
          </w:tcPr>
          <w:p w:rsidR="008F6F2C" w:rsidRDefault="008F6F2C">
            <w:pPr>
              <w:spacing w:line="360" w:lineRule="auto"/>
              <w:jc w:val="left"/>
            </w:pPr>
            <w:r>
              <w:rPr>
                <w:rFonts w:ascii="Times New Roman" w:hAnsi="Times New Roman" w:cs="Times New Roman"/>
                <w:sz w:val="24"/>
              </w:rPr>
              <w:t>Кафедра</w:t>
            </w:r>
            <w:r>
              <w:rPr>
                <w:rFonts w:ascii="Times New Roman" w:hAnsi="Times New Roman" w:cs="Times New Roman"/>
                <w:sz w:val="24"/>
              </w:rPr>
              <w:br/>
              <w:t xml:space="preserve">«Автоматизированные системы </w:t>
            </w:r>
            <w:r>
              <w:rPr>
                <w:rFonts w:ascii="Times New Roman" w:hAnsi="Times New Roman" w:cs="Times New Roman"/>
                <w:sz w:val="24"/>
              </w:rPr>
              <w:br/>
              <w:t>обработки информации и управления»</w:t>
            </w:r>
          </w:p>
        </w:tc>
      </w:tr>
      <w:tr w:rsidR="008F6F2C">
        <w:tc>
          <w:tcPr>
            <w:tcW w:w="5396" w:type="dxa"/>
            <w:shd w:val="clear" w:color="auto" w:fill="auto"/>
          </w:tcPr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bookmarkStart w:id="0" w:name="OLE_LINK1"/>
            <w:r>
              <w:rPr>
                <w:rFonts w:ascii="Times New Roman" w:hAnsi="Times New Roman" w:cs="Times New Roman"/>
                <w:sz w:val="24"/>
              </w:rPr>
              <w:t>Заведующий кафедрой</w:t>
            </w:r>
          </w:p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д.т.н., проф.</w:t>
            </w:r>
          </w:p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Т.В. Хоменко_______________</w:t>
            </w:r>
          </w:p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«____»__________________202 __ г.</w:t>
            </w:r>
            <w:bookmarkEnd w:id="0"/>
          </w:p>
        </w:tc>
        <w:tc>
          <w:tcPr>
            <w:tcW w:w="4741" w:type="dxa"/>
            <w:vMerge/>
            <w:shd w:val="clear" w:color="auto" w:fill="auto"/>
          </w:tcPr>
          <w:p w:rsidR="008F6F2C" w:rsidRDefault="008F6F2C">
            <w:pPr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8F6F2C" w:rsidRDefault="008F6F2C">
      <w:pPr>
        <w:spacing w:before="60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ЗАДАНИЕ</w:t>
      </w:r>
    </w:p>
    <w:p w:rsidR="008F6F2C" w:rsidRDefault="008F6F2C">
      <w:pPr>
        <w:spacing w:before="120" w:after="2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на выполнение </w:t>
      </w:r>
      <w:r w:rsidR="00EF1DAC">
        <w:rPr>
          <w:rFonts w:ascii="Times New Roman" w:hAnsi="Times New Roman" w:cs="Times New Roman"/>
          <w:b/>
          <w:sz w:val="24"/>
        </w:rPr>
        <w:t>Курсового</w:t>
      </w:r>
      <w:r>
        <w:rPr>
          <w:rFonts w:ascii="Times New Roman" w:hAnsi="Times New Roman" w:cs="Times New Roman"/>
          <w:b/>
          <w:sz w:val="24"/>
        </w:rPr>
        <w:t xml:space="preserve"> проекта</w:t>
      </w:r>
    </w:p>
    <w:p w:rsidR="008F6F2C" w:rsidRDefault="008F6F2C">
      <w:pPr>
        <w:tabs>
          <w:tab w:val="left" w:pos="1589"/>
        </w:tabs>
        <w:spacing w:line="36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Обучающийся</w:t>
      </w:r>
      <w:r>
        <w:rPr>
          <w:rFonts w:ascii="Times New Roman" w:hAnsi="Times New Roman" w:cs="Times New Roman"/>
          <w:sz w:val="24"/>
        </w:rPr>
        <w:tab/>
      </w:r>
      <w:r w:rsidR="00475039">
        <w:rPr>
          <w:rFonts w:ascii="Times New Roman" w:hAnsi="Times New Roman" w:cs="Times New Roman"/>
          <w:b/>
          <w:i/>
          <w:sz w:val="24"/>
        </w:rPr>
        <w:t>Лиджигоряев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 w:rsidR="00475039">
        <w:rPr>
          <w:rFonts w:ascii="Times New Roman" w:hAnsi="Times New Roman" w:cs="Times New Roman"/>
          <w:b/>
          <w:i/>
          <w:sz w:val="24"/>
        </w:rPr>
        <w:t>Владимир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 w:rsidR="00475039">
        <w:rPr>
          <w:rFonts w:ascii="Times New Roman" w:hAnsi="Times New Roman" w:cs="Times New Roman"/>
          <w:b/>
          <w:i/>
          <w:sz w:val="24"/>
        </w:rPr>
        <w:t>Алексеевич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</w:p>
    <w:p w:rsidR="008F6F2C" w:rsidRDefault="008F6F2C">
      <w:pPr>
        <w:tabs>
          <w:tab w:val="left" w:pos="1589"/>
        </w:tabs>
        <w:spacing w:line="36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Группа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i/>
          <w:sz w:val="24"/>
        </w:rPr>
        <w:t>ДИПРб-11</w:t>
      </w:r>
    </w:p>
    <w:p w:rsidR="008F6F2C" w:rsidRDefault="008F6F2C">
      <w:pPr>
        <w:tabs>
          <w:tab w:val="left" w:pos="1589"/>
        </w:tabs>
        <w:spacing w:line="36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Дисциплина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i/>
          <w:sz w:val="24"/>
        </w:rPr>
        <w:t>Программирование и информатика</w:t>
      </w:r>
    </w:p>
    <w:p w:rsidR="00EF1DAC" w:rsidRDefault="008F6F2C">
      <w:pPr>
        <w:tabs>
          <w:tab w:val="left" w:pos="1589"/>
        </w:tabs>
        <w:spacing w:line="360" w:lineRule="auto"/>
        <w:jc w:val="left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Тема</w:t>
      </w:r>
      <w:r>
        <w:rPr>
          <w:rFonts w:ascii="Times New Roman" w:hAnsi="Times New Roman" w:cs="Times New Roman"/>
          <w:sz w:val="24"/>
        </w:rPr>
        <w:tab/>
      </w:r>
      <w:r w:rsidR="00EF1DAC">
        <w:rPr>
          <w:rFonts w:ascii="Times New Roman" w:hAnsi="Times New Roman" w:cs="Times New Roman"/>
          <w:b/>
          <w:i/>
          <w:sz w:val="24"/>
        </w:rPr>
        <w:t>Учебно-демонстрационная программа</w:t>
      </w:r>
      <w:r>
        <w:rPr>
          <w:rFonts w:ascii="Times New Roman" w:hAnsi="Times New Roman" w:cs="Times New Roman"/>
          <w:b/>
          <w:i/>
          <w:sz w:val="24"/>
        </w:rPr>
        <w:t xml:space="preserve"> «</w:t>
      </w:r>
      <w:r w:rsidR="00EF1DAC">
        <w:rPr>
          <w:rFonts w:ascii="Times New Roman" w:hAnsi="Times New Roman" w:cs="Times New Roman"/>
          <w:b/>
          <w:i/>
          <w:sz w:val="24"/>
        </w:rPr>
        <w:t xml:space="preserve">Решение систем линейных </w:t>
      </w:r>
    </w:p>
    <w:p w:rsidR="008F6F2C" w:rsidRDefault="00EF1DAC">
      <w:pPr>
        <w:tabs>
          <w:tab w:val="left" w:pos="1589"/>
        </w:tabs>
        <w:spacing w:line="36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i/>
          <w:sz w:val="24"/>
        </w:rPr>
        <w:tab/>
        <w:t>уравнений методом Гаусса</w:t>
      </w:r>
      <w:r w:rsidR="008F6F2C">
        <w:rPr>
          <w:rFonts w:ascii="Times New Roman" w:hAnsi="Times New Roman" w:cs="Times New Roman"/>
          <w:b/>
          <w:i/>
          <w:sz w:val="24"/>
        </w:rPr>
        <w:t>»</w:t>
      </w:r>
    </w:p>
    <w:p w:rsidR="008F6F2C" w:rsidRDefault="008F6F2C">
      <w:pPr>
        <w:tabs>
          <w:tab w:val="left" w:pos="5898"/>
          <w:tab w:val="left" w:pos="6306"/>
          <w:tab w:val="left" w:pos="6729"/>
          <w:tab w:val="left" w:pos="7065"/>
          <w:tab w:val="left" w:pos="8787"/>
          <w:tab w:val="left" w:pos="9363"/>
          <w:tab w:val="left" w:pos="9599"/>
        </w:tabs>
        <w:spacing w:before="12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Дата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 w:val="24"/>
        </w:rPr>
        <w:t>получения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 w:val="24"/>
        </w:rPr>
        <w:t>задания «21» сентября 2020 г.</w:t>
      </w:r>
      <w:r>
        <w:rPr>
          <w:rFonts w:ascii="Times New Roman" w:hAnsi="Times New Roman" w:cs="Times New Roman"/>
          <w:sz w:val="24"/>
        </w:rPr>
        <w:br/>
        <w:t>Срок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 w:val="24"/>
        </w:rPr>
        <w:t>представления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 w:val="24"/>
        </w:rPr>
        <w:t>обучающимся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 w:val="24"/>
        </w:rPr>
        <w:t>КП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 w:val="24"/>
        </w:rPr>
        <w:t>на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 w:val="24"/>
        </w:rPr>
        <w:t xml:space="preserve">кафедру «14»  декабря  2020 г. </w:t>
      </w:r>
      <w:r>
        <w:rPr>
          <w:rFonts w:ascii="Times New Roman" w:hAnsi="Times New Roman" w:cs="Times New Roman"/>
          <w:sz w:val="24"/>
        </w:rPr>
        <w:br/>
      </w:r>
    </w:p>
    <w:p w:rsidR="008F6F2C" w:rsidRDefault="008F6F2C">
      <w:pPr>
        <w:tabs>
          <w:tab w:val="left" w:pos="2693"/>
          <w:tab w:val="left" w:pos="5529"/>
          <w:tab w:val="left" w:pos="6356"/>
        </w:tabs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 w:val="24"/>
        </w:rPr>
        <w:t>Руководитель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b/>
          <w:i/>
          <w:sz w:val="24"/>
        </w:rPr>
        <w:t>ст.</w:t>
      </w:r>
      <w:r>
        <w:rPr>
          <w:rFonts w:ascii="Times New Roman" w:hAnsi="Times New Roman" w:cs="Times New Roman"/>
          <w:b/>
          <w:i/>
          <w:sz w:val="24"/>
          <w:lang w:val="en-US"/>
        </w:rPr>
        <w:t> </w:t>
      </w:r>
      <w:r>
        <w:rPr>
          <w:rFonts w:ascii="Times New Roman" w:hAnsi="Times New Roman" w:cs="Times New Roman"/>
          <w:b/>
          <w:i/>
          <w:sz w:val="24"/>
        </w:rPr>
        <w:t>преподаватель</w:t>
      </w:r>
      <w:r>
        <w:rPr>
          <w:rFonts w:ascii="Times New Roman" w:hAnsi="Times New Roman" w:cs="Times New Roman"/>
          <w:sz w:val="24"/>
        </w:rPr>
        <w:t>_________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b/>
          <w:i/>
          <w:sz w:val="24"/>
        </w:rPr>
        <w:t xml:space="preserve">Толасова В.В. </w:t>
      </w:r>
      <w:r>
        <w:rPr>
          <w:rFonts w:ascii="Times New Roman" w:hAnsi="Times New Roman" w:cs="Times New Roman"/>
          <w:sz w:val="24"/>
        </w:rPr>
        <w:t>«____»____________202__г.</w:t>
      </w:r>
      <w:r>
        <w:rPr>
          <w:rFonts w:ascii="Times New Roman" w:hAnsi="Times New Roman" w:cs="Times New Roman"/>
          <w:sz w:val="24"/>
        </w:rPr>
        <w:br/>
      </w:r>
    </w:p>
    <w:p w:rsidR="008F6F2C" w:rsidRDefault="008F6F2C">
      <w:pPr>
        <w:ind w:left="144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Cs w:val="16"/>
        </w:rPr>
        <w:t>должность, степень, звание</w:t>
      </w:r>
      <w:r>
        <w:rPr>
          <w:rFonts w:ascii="Times New Roman" w:hAnsi="Times New Roman" w:cs="Times New Roman"/>
          <w:b/>
          <w:szCs w:val="16"/>
        </w:rPr>
        <w:tab/>
        <w:t xml:space="preserve"> </w:t>
      </w:r>
      <w:r>
        <w:rPr>
          <w:rFonts w:ascii="Times New Roman" w:hAnsi="Times New Roman" w:cs="Times New Roman"/>
          <w:szCs w:val="16"/>
        </w:rPr>
        <w:t>подпись</w:t>
      </w:r>
      <w:r>
        <w:rPr>
          <w:rFonts w:ascii="Times New Roman" w:hAnsi="Times New Roman" w:cs="Times New Roman"/>
          <w:b/>
          <w:szCs w:val="16"/>
        </w:rPr>
        <w:tab/>
      </w:r>
      <w:r>
        <w:rPr>
          <w:rFonts w:ascii="Times New Roman" w:hAnsi="Times New Roman" w:cs="Times New Roman"/>
          <w:b/>
          <w:szCs w:val="16"/>
        </w:rPr>
        <w:tab/>
      </w:r>
      <w:r>
        <w:rPr>
          <w:rFonts w:ascii="Times New Roman" w:hAnsi="Times New Roman" w:cs="Times New Roman"/>
          <w:szCs w:val="16"/>
        </w:rPr>
        <w:t>ФИО</w:t>
      </w:r>
    </w:p>
    <w:p w:rsidR="008F6F2C" w:rsidRDefault="008F6F2C">
      <w:pPr>
        <w:tabs>
          <w:tab w:val="left" w:pos="2693"/>
          <w:tab w:val="left" w:pos="5529"/>
          <w:tab w:val="left" w:pos="7388"/>
        </w:tabs>
        <w:spacing w:before="120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 w:val="24"/>
        </w:rPr>
        <w:t>Обучающийся</w:t>
      </w:r>
      <w:r>
        <w:rPr>
          <w:rFonts w:ascii="Times New Roman" w:hAnsi="Times New Roman" w:cs="Times New Roman"/>
          <w:sz w:val="24"/>
          <w:lang w:val="en-US"/>
        </w:rPr>
        <w:t> </w:t>
      </w:r>
      <w:r>
        <w:rPr>
          <w:rFonts w:ascii="Times New Roman" w:hAnsi="Times New Roman" w:cs="Times New Roman"/>
          <w:szCs w:val="16"/>
        </w:rPr>
        <w:t>______________________________________</w:t>
      </w:r>
      <w:r>
        <w:rPr>
          <w:rFonts w:ascii="Times New Roman" w:hAnsi="Times New Roman" w:cs="Times New Roman"/>
          <w:szCs w:val="16"/>
          <w:lang w:val="en-US"/>
        </w:rPr>
        <w:t> </w:t>
      </w:r>
      <w:r w:rsidR="00475039">
        <w:rPr>
          <w:rFonts w:ascii="Times New Roman" w:hAnsi="Times New Roman" w:cs="Times New Roman"/>
          <w:b/>
          <w:i/>
          <w:sz w:val="24"/>
        </w:rPr>
        <w:t>Лиджигоряев</w:t>
      </w:r>
      <w:r>
        <w:rPr>
          <w:rFonts w:ascii="Times New Roman" w:hAnsi="Times New Roman" w:cs="Times New Roman"/>
          <w:b/>
          <w:i/>
          <w:sz w:val="24"/>
          <w:lang w:val="en-US"/>
        </w:rPr>
        <w:t> </w:t>
      </w:r>
      <w:r w:rsidR="00475039">
        <w:rPr>
          <w:rFonts w:ascii="Times New Roman" w:hAnsi="Times New Roman" w:cs="Times New Roman"/>
          <w:b/>
          <w:i/>
          <w:sz w:val="24"/>
        </w:rPr>
        <w:t>В</w:t>
      </w:r>
      <w:r>
        <w:rPr>
          <w:rFonts w:ascii="Times New Roman" w:hAnsi="Times New Roman" w:cs="Times New Roman"/>
          <w:b/>
          <w:i/>
          <w:sz w:val="24"/>
        </w:rPr>
        <w:t>.</w:t>
      </w:r>
      <w:r w:rsidR="00475039">
        <w:rPr>
          <w:rFonts w:ascii="Times New Roman" w:hAnsi="Times New Roman" w:cs="Times New Roman"/>
          <w:b/>
          <w:i/>
          <w:sz w:val="24"/>
        </w:rPr>
        <w:t>А</w:t>
      </w:r>
      <w:r>
        <w:rPr>
          <w:rFonts w:ascii="Times New Roman" w:hAnsi="Times New Roman" w:cs="Times New Roman"/>
          <w:b/>
          <w:i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«____»____________202__г.</w:t>
      </w:r>
      <w:r>
        <w:rPr>
          <w:rFonts w:ascii="Times New Roman" w:hAnsi="Times New Roman" w:cs="Times New Roman"/>
          <w:sz w:val="24"/>
        </w:rPr>
        <w:br/>
      </w:r>
    </w:p>
    <w:p w:rsidR="008F6F2C" w:rsidRDefault="008F6F2C">
      <w:pPr>
        <w:tabs>
          <w:tab w:val="left" w:pos="2693"/>
          <w:tab w:val="left" w:pos="4908"/>
          <w:tab w:val="left" w:pos="7388"/>
        </w:tabs>
        <w:ind w:left="2835"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Cs w:val="16"/>
        </w:rPr>
        <w:t>подпись</w:t>
      </w:r>
      <w:r>
        <w:rPr>
          <w:rFonts w:ascii="Times New Roman" w:hAnsi="Times New Roman" w:cs="Times New Roman"/>
          <w:szCs w:val="16"/>
        </w:rPr>
        <w:tab/>
        <w:t>ФИО</w:t>
      </w:r>
    </w:p>
    <w:p w:rsidR="008F6F2C" w:rsidRDefault="008F6F2C">
      <w:pPr>
        <w:spacing w:before="2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Задачи</w:t>
      </w:r>
    </w:p>
    <w:p w:rsidR="008F6F2C" w:rsidRDefault="008F6F2C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Разработка программного продукта, который</w:t>
      </w:r>
    </w:p>
    <w:p w:rsidR="008F6F2C" w:rsidRDefault="008F6F2C" w:rsidP="009E7EFD">
      <w:pPr>
        <w:numPr>
          <w:ilvl w:val="0"/>
          <w:numId w:val="19"/>
        </w:numPr>
        <w:tabs>
          <w:tab w:val="left" w:pos="567"/>
        </w:tabs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предоставляет </w:t>
      </w:r>
      <w:r w:rsidR="0017058E">
        <w:rPr>
          <w:rFonts w:ascii="Times New Roman" w:hAnsi="Times New Roman" w:cs="Times New Roman"/>
          <w:sz w:val="24"/>
        </w:rPr>
        <w:t xml:space="preserve">теоретический материал по теме </w:t>
      </w:r>
      <w:r w:rsidR="0017058E" w:rsidRPr="0017058E">
        <w:rPr>
          <w:rFonts w:ascii="Times New Roman" w:hAnsi="Times New Roman" w:cs="Times New Roman"/>
          <w:sz w:val="24"/>
        </w:rPr>
        <w:t>“</w:t>
      </w:r>
      <w:r w:rsidR="0017058E">
        <w:rPr>
          <w:rFonts w:ascii="Times New Roman" w:hAnsi="Times New Roman" w:cs="Times New Roman"/>
          <w:sz w:val="24"/>
        </w:rPr>
        <w:t>Решение систем линейных уравнений методом Гаусса</w:t>
      </w:r>
      <w:r w:rsidR="0017058E" w:rsidRPr="0017058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; </w:t>
      </w:r>
    </w:p>
    <w:p w:rsidR="008F6F2C" w:rsidRDefault="0017058E" w:rsidP="009E7EFD">
      <w:pPr>
        <w:numPr>
          <w:ilvl w:val="0"/>
          <w:numId w:val="19"/>
        </w:numPr>
        <w:tabs>
          <w:tab w:val="left" w:pos="567"/>
        </w:tabs>
        <w:ind w:left="567" w:hanging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демонстрирует работу метода Гаусса</w:t>
      </w:r>
      <w:r w:rsidR="008F6F2C">
        <w:rPr>
          <w:rFonts w:ascii="Times New Roman" w:hAnsi="Times New Roman" w:cs="Times New Roman"/>
          <w:sz w:val="24"/>
        </w:rPr>
        <w:t>;</w:t>
      </w:r>
    </w:p>
    <w:p w:rsidR="008F6F2C" w:rsidRPr="0017058E" w:rsidRDefault="0017058E" w:rsidP="009E7EFD">
      <w:pPr>
        <w:numPr>
          <w:ilvl w:val="0"/>
          <w:numId w:val="19"/>
        </w:numPr>
        <w:tabs>
          <w:tab w:val="left" w:pos="567"/>
        </w:tabs>
        <w:ind w:left="567" w:hanging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тестирует пользователя по изученному материалу</w:t>
      </w:r>
      <w:r w:rsidRPr="0017058E">
        <w:rPr>
          <w:rFonts w:ascii="Times New Roman" w:hAnsi="Times New Roman" w:cs="Times New Roman"/>
          <w:sz w:val="24"/>
        </w:rPr>
        <w:t>;</w:t>
      </w:r>
    </w:p>
    <w:p w:rsidR="0017058E" w:rsidRPr="0017058E" w:rsidRDefault="00540BB8" w:rsidP="009E7EFD">
      <w:pPr>
        <w:numPr>
          <w:ilvl w:val="0"/>
          <w:numId w:val="19"/>
        </w:numPr>
        <w:tabs>
          <w:tab w:val="left" w:pos="567"/>
        </w:tabs>
        <w:ind w:left="567" w:hanging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17058E">
        <w:rPr>
          <w:rFonts w:ascii="Times New Roman" w:hAnsi="Times New Roman" w:cs="Times New Roman"/>
          <w:sz w:val="24"/>
        </w:rPr>
        <w:t>озволяет</w:t>
      </w:r>
      <w:r w:rsidR="0017058E" w:rsidRPr="0017058E">
        <w:rPr>
          <w:rFonts w:ascii="Times New Roman" w:hAnsi="Times New Roman" w:cs="Times New Roman"/>
          <w:sz w:val="24"/>
        </w:rPr>
        <w:t xml:space="preserve"> </w:t>
      </w:r>
      <w:r w:rsidR="0017058E">
        <w:rPr>
          <w:rFonts w:ascii="Times New Roman" w:hAnsi="Times New Roman" w:cs="Times New Roman"/>
          <w:sz w:val="24"/>
        </w:rPr>
        <w:t>редактировать теоретический материал, вопросы теста и настраивать тестирование.</w:t>
      </w:r>
    </w:p>
    <w:p w:rsidR="008F6F2C" w:rsidRDefault="008F6F2C">
      <w:pPr>
        <w:spacing w:before="2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Список рекомендуемой литературы</w:t>
      </w:r>
    </w:p>
    <w:p w:rsidR="00E27B00" w:rsidRPr="006413B0" w:rsidRDefault="006413B0" w:rsidP="009E7EFD">
      <w:pPr>
        <w:pStyle w:val="aff"/>
        <w:numPr>
          <w:ilvl w:val="0"/>
          <w:numId w:val="66"/>
        </w:numPr>
        <w:tabs>
          <w:tab w:val="left" w:pos="426"/>
        </w:tabs>
        <w:suppressAutoHyphens w:val="0"/>
        <w:spacing w:line="360" w:lineRule="auto"/>
        <w:ind w:left="0" w:firstLine="0"/>
        <w:rPr>
          <w:rFonts w:ascii="Times New Roman" w:hAnsi="Times New Roman"/>
          <w:sz w:val="24"/>
        </w:rPr>
      </w:pPr>
      <w:r w:rsidRPr="006413B0">
        <w:rPr>
          <w:rFonts w:ascii="Times New Roman" w:hAnsi="Times New Roman"/>
          <w:sz w:val="24"/>
        </w:rPr>
        <w:t>Булычева Ю.А., Васильева Т.В. Учебное пособие “Алгебра (часть 2)” для студентов специальности 090105.65 “Комплексное обеспечение информационной безопасности автоматизированных систем” – АГТУ, Астрахань 2019. – 88 с.</w:t>
      </w:r>
    </w:p>
    <w:p w:rsidR="00E27B00" w:rsidRPr="006413B0" w:rsidRDefault="00787765" w:rsidP="009E7EFD">
      <w:pPr>
        <w:pStyle w:val="aff"/>
        <w:numPr>
          <w:ilvl w:val="0"/>
          <w:numId w:val="66"/>
        </w:numPr>
        <w:tabs>
          <w:tab w:val="left" w:pos="426"/>
        </w:tabs>
        <w:suppressAutoHyphens w:val="0"/>
        <w:spacing w:line="360" w:lineRule="auto"/>
        <w:ind w:left="0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Прата</w:t>
      </w:r>
      <w:r w:rsidR="00540BB8" w:rsidRPr="006413B0">
        <w:rPr>
          <w:rFonts w:ascii="Times New Roman" w:hAnsi="Times New Roman"/>
          <w:sz w:val="24"/>
        </w:rPr>
        <w:t xml:space="preserve"> С. Язык программирования С++. Лекции и упражнения, 6-е изд. : Пер. с англ. – М. : ООО “И.Д. Вильямс”, 2012. – 1248 с. : ил.</w:t>
      </w:r>
    </w:p>
    <w:p w:rsidR="008F6F2C" w:rsidRDefault="008F6F2C">
      <w:pPr>
        <w:pageBreakBefore/>
        <w:rPr>
          <w:rFonts w:ascii="Times New Roman" w:hAnsi="Times New Roman" w:cs="Times New Roman"/>
          <w:sz w:val="2"/>
          <w:szCs w:val="2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419"/>
        <w:gridCol w:w="4718"/>
      </w:tblGrid>
      <w:tr w:rsidR="008F6F2C">
        <w:tc>
          <w:tcPr>
            <w:tcW w:w="5419" w:type="dxa"/>
            <w:shd w:val="clear" w:color="auto" w:fill="auto"/>
          </w:tcPr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УТВЕРЖДАЮ</w:t>
            </w:r>
          </w:p>
        </w:tc>
        <w:tc>
          <w:tcPr>
            <w:tcW w:w="4718" w:type="dxa"/>
            <w:vMerge w:val="restart"/>
            <w:shd w:val="clear" w:color="auto" w:fill="auto"/>
            <w:vAlign w:val="center"/>
          </w:tcPr>
          <w:p w:rsidR="008F6F2C" w:rsidRDefault="008F6F2C">
            <w:pPr>
              <w:spacing w:before="120" w:after="240"/>
              <w:ind w:hanging="3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 заданию на </w:t>
            </w:r>
            <w:r w:rsidR="00FF6AA2">
              <w:rPr>
                <w:rFonts w:ascii="Times New Roman" w:hAnsi="Times New Roman" w:cs="Times New Roman"/>
                <w:sz w:val="24"/>
              </w:rPr>
              <w:t>курсовой</w:t>
            </w:r>
            <w:r>
              <w:rPr>
                <w:rFonts w:ascii="Times New Roman" w:hAnsi="Times New Roman" w:cs="Times New Roman"/>
                <w:sz w:val="24"/>
              </w:rPr>
              <w:t xml:space="preserve"> проект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br/>
            </w:r>
            <w:r>
              <w:rPr>
                <w:rFonts w:ascii="Times New Roman" w:hAnsi="Times New Roman" w:cs="Times New Roman"/>
                <w:sz w:val="24"/>
              </w:rPr>
              <w:t xml:space="preserve">по дисциплине </w:t>
            </w:r>
            <w:r>
              <w:rPr>
                <w:rFonts w:ascii="Times New Roman" w:hAnsi="Times New Roman" w:cs="Times New Roman"/>
                <w:sz w:val="24"/>
              </w:rPr>
              <w:br/>
              <w:t>«Программирование и информатика»</w:t>
            </w:r>
          </w:p>
          <w:p w:rsidR="008F6F2C" w:rsidRDefault="008F6F2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6F2C">
        <w:trPr>
          <w:trHeight w:val="2023"/>
        </w:trPr>
        <w:tc>
          <w:tcPr>
            <w:tcW w:w="5419" w:type="dxa"/>
            <w:shd w:val="clear" w:color="auto" w:fill="auto"/>
          </w:tcPr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Заведующий кафедрой</w:t>
            </w:r>
          </w:p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д.т.н., проф.</w:t>
            </w:r>
          </w:p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Т.В. Хоменко_______________</w:t>
            </w:r>
          </w:p>
          <w:p w:rsidR="008F6F2C" w:rsidRDefault="008F6F2C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«____»__________________202 __ г.</w:t>
            </w:r>
          </w:p>
        </w:tc>
        <w:tc>
          <w:tcPr>
            <w:tcW w:w="4718" w:type="dxa"/>
            <w:vMerge/>
            <w:shd w:val="clear" w:color="auto" w:fill="auto"/>
          </w:tcPr>
          <w:p w:rsidR="008F6F2C" w:rsidRDefault="008F6F2C">
            <w:pPr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8F6F2C" w:rsidRDefault="008F6F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КАЛЕНДАРНЫЙ ГРАФИК</w:t>
      </w:r>
    </w:p>
    <w:p w:rsidR="008F6F2C" w:rsidRDefault="00495EFF">
      <w:pPr>
        <w:jc w:val="center"/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 w:val="24"/>
        </w:rPr>
        <w:t xml:space="preserve">Курсового </w:t>
      </w:r>
      <w:r w:rsidR="008F6F2C">
        <w:rPr>
          <w:rFonts w:ascii="Times New Roman" w:hAnsi="Times New Roman" w:cs="Times New Roman"/>
          <w:sz w:val="24"/>
        </w:rPr>
        <w:t xml:space="preserve">проектирования </w:t>
      </w:r>
    </w:p>
    <w:p w:rsidR="008F6F2C" w:rsidRDefault="008F6F2C">
      <w:pPr>
        <w:jc w:val="center"/>
        <w:rPr>
          <w:rFonts w:ascii="Times New Roman" w:hAnsi="Times New Roman" w:cs="Times New Roman"/>
          <w:szCs w:val="16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454"/>
        <w:gridCol w:w="7201"/>
        <w:gridCol w:w="1417"/>
        <w:gridCol w:w="931"/>
      </w:tblGrid>
      <w:tr w:rsidR="008F6F2C">
        <w:trPr>
          <w:trHeight w:val="230"/>
        </w:trPr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ind w:left="-57" w:right="-57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№ п/п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Разделы, темы и их содержание, графический материал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Дата сдачи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ind w:left="-57" w:right="-57"/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Объем,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%</w:t>
            </w:r>
          </w:p>
        </w:tc>
      </w:tr>
      <w:tr w:rsidR="008F6F2C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pStyle w:val="aff"/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темы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495EFF" w:rsidP="00495EF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15</w:t>
            </w:r>
            <w:r w:rsidR="008F6F2C">
              <w:rPr>
                <w:rFonts w:ascii="Times New Roman" w:hAnsi="Times New Roman" w:cs="Times New Roman"/>
                <w:sz w:val="24"/>
              </w:rPr>
              <w:t>.0</w:t>
            </w:r>
            <w:r>
              <w:rPr>
                <w:rFonts w:ascii="Times New Roman" w:hAnsi="Times New Roman" w:cs="Times New Roman"/>
                <w:sz w:val="24"/>
              </w:rPr>
              <w:t>2</w:t>
            </w:r>
            <w:r w:rsidR="008F6F2C">
              <w:rPr>
                <w:rFonts w:ascii="Times New Roman" w:hAnsi="Times New Roman" w:cs="Times New Roman"/>
                <w:sz w:val="24"/>
              </w:rPr>
              <w:t>.202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</w:tr>
      <w:tr w:rsidR="008F6F2C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pStyle w:val="aff"/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Техническое задание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495EFF" w:rsidP="00495EF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25.02</w:t>
            </w:r>
            <w:r w:rsidR="008F6F2C">
              <w:rPr>
                <w:rFonts w:ascii="Times New Roman" w:hAnsi="Times New Roman" w:cs="Times New Roman"/>
                <w:sz w:val="24"/>
              </w:rPr>
              <w:t>.202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8F6F2C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pStyle w:val="aff"/>
              <w:spacing w:line="24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модели, проектирование системы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введение, 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технический проект,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программа и методика испытаний, в том числе – данные для тестирования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</w:rPr>
              <w:t>литература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495EFF" w:rsidP="00495EF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31</w:t>
            </w:r>
            <w:r w:rsidR="008F6F2C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0</w:t>
            </w:r>
            <w:r w:rsidR="008F6F2C">
              <w:rPr>
                <w:rFonts w:ascii="Times New Roman" w:hAnsi="Times New Roman" w:cs="Times New Roman"/>
                <w:sz w:val="24"/>
              </w:rPr>
              <w:t>1.202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25</w:t>
            </w:r>
          </w:p>
        </w:tc>
      </w:tr>
      <w:tr w:rsidR="008F6F2C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pStyle w:val="aff"/>
              <w:spacing w:line="24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Программная реализация системы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работающая программа,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рабочий проект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</w:rPr>
              <w:t>скорректированное техническое задание (при необходимости)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 w:rsidP="00495EF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30.</w:t>
            </w:r>
            <w:r w:rsidR="00495EFF">
              <w:rPr>
                <w:rFonts w:ascii="Times New Roman" w:hAnsi="Times New Roman" w:cs="Times New Roman"/>
                <w:sz w:val="24"/>
              </w:rPr>
              <w:t>04</w:t>
            </w:r>
            <w:r>
              <w:rPr>
                <w:rFonts w:ascii="Times New Roman" w:hAnsi="Times New Roman" w:cs="Times New Roman"/>
                <w:sz w:val="24"/>
              </w:rPr>
              <w:t>.202</w:t>
            </w:r>
            <w:r w:rsidR="00495EF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40</w:t>
            </w:r>
          </w:p>
        </w:tc>
      </w:tr>
      <w:tr w:rsidR="008F6F2C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pStyle w:val="aff"/>
              <w:spacing w:line="240" w:lineRule="auto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 и отладка системы, эксперименты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работающая программа с внесёнными изменениями,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</w:rPr>
              <w:t>окончательные тексты</w:t>
            </w:r>
            <w:r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всех разделов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495EFF" w:rsidP="00495EF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</w:t>
            </w:r>
            <w:r w:rsidR="008F6F2C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05</w:t>
            </w:r>
            <w:r w:rsidR="008F6F2C">
              <w:rPr>
                <w:rFonts w:ascii="Times New Roman" w:hAnsi="Times New Roman" w:cs="Times New Roman"/>
                <w:sz w:val="24"/>
              </w:rPr>
              <w:t>.202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50</w:t>
            </w:r>
          </w:p>
        </w:tc>
      </w:tr>
      <w:tr w:rsidR="008F6F2C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pStyle w:val="aff"/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Компоновка текста</w:t>
            </w:r>
          </w:p>
          <w:p w:rsidR="008F6F2C" w:rsidRDefault="008F6F2C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sz w:val="24"/>
              </w:rPr>
              <w:t>Подготовка презентации и доклада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пояснительная записка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презентация</w:t>
            </w:r>
          </w:p>
          <w:p w:rsidR="008F6F2C" w:rsidRDefault="008F6F2C" w:rsidP="009E7EFD">
            <w:pPr>
              <w:pStyle w:val="aff"/>
              <w:numPr>
                <w:ilvl w:val="0"/>
                <w:numId w:val="15"/>
              </w:numPr>
              <w:tabs>
                <w:tab w:val="left" w:pos="310"/>
              </w:tabs>
              <w:spacing w:line="240" w:lineRule="auto"/>
              <w:ind w:left="310" w:hanging="36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i/>
              </w:rPr>
              <w:t>электронный носитель с текстом пояснительной записки, исходным кодом проекта, презентацией и готовым программным продуктом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495EFF" w:rsidP="00495EF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24</w:t>
            </w:r>
            <w:r w:rsidR="008F6F2C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sz w:val="24"/>
              </w:rPr>
              <w:t>05</w:t>
            </w:r>
            <w:r w:rsidR="008F6F2C">
              <w:rPr>
                <w:rFonts w:ascii="Times New Roman" w:hAnsi="Times New Roman" w:cs="Times New Roman"/>
                <w:sz w:val="24"/>
              </w:rPr>
              <w:t>.202</w:t>
            </w: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59</w:t>
            </w:r>
          </w:p>
        </w:tc>
      </w:tr>
      <w:tr w:rsidR="008F6F2C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Защита творческого проекта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 w:rsidP="00495EF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21.12.202</w:t>
            </w:r>
            <w:r w:rsidR="00495EFF">
              <w:rPr>
                <w:rFonts w:ascii="Times New Roman" w:hAnsi="Times New Roman" w:cs="Times New Roman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>-</w:t>
            </w:r>
            <w:r w:rsidR="00495EFF">
              <w:rPr>
                <w:rFonts w:ascii="Times New Roman" w:hAnsi="Times New Roman" w:cs="Times New Roman"/>
                <w:sz w:val="24"/>
              </w:rPr>
              <w:t>01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  <w:r w:rsidR="00495EFF">
              <w:rPr>
                <w:rFonts w:ascii="Times New Roman" w:hAnsi="Times New Roman" w:cs="Times New Roman"/>
                <w:sz w:val="24"/>
              </w:rPr>
              <w:t>06</w:t>
            </w:r>
            <w:r>
              <w:rPr>
                <w:rFonts w:ascii="Times New Roman" w:hAnsi="Times New Roman" w:cs="Times New Roman"/>
                <w:sz w:val="24"/>
              </w:rPr>
              <w:t>.202</w:t>
            </w:r>
            <w:r w:rsidR="00495EF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8F6F2C">
            <w:pPr>
              <w:jc w:val="center"/>
            </w:pPr>
            <w:r>
              <w:rPr>
                <w:rFonts w:ascii="Times New Roman" w:hAnsi="Times New Roman" w:cs="Times New Roman"/>
                <w:sz w:val="24"/>
              </w:rPr>
              <w:t>60-100</w:t>
            </w:r>
          </w:p>
        </w:tc>
      </w:tr>
    </w:tbl>
    <w:p w:rsidR="008F6F2C" w:rsidRDefault="008F6F2C">
      <w:pPr>
        <w:spacing w:line="360" w:lineRule="auto"/>
        <w:jc w:val="left"/>
        <w:rPr>
          <w:rFonts w:ascii="Times New Roman" w:hAnsi="Times New Roman" w:cs="Times New Roman"/>
          <w:sz w:val="24"/>
        </w:rPr>
      </w:pPr>
    </w:p>
    <w:p w:rsidR="008F6F2C" w:rsidRDefault="008F6F2C">
      <w:pPr>
        <w:spacing w:line="360" w:lineRule="au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 графиком ознакомлен  «21» сентября 2020 г. </w:t>
      </w:r>
    </w:p>
    <w:p w:rsidR="008F6F2C" w:rsidRDefault="0079148E">
      <w:pPr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 w:val="24"/>
        </w:rPr>
        <w:t>Лиджигоряев</w:t>
      </w:r>
      <w:r w:rsidR="008F6F2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="008F6F2C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А</w:t>
      </w:r>
      <w:r w:rsidR="008F6F2C">
        <w:rPr>
          <w:rFonts w:ascii="Times New Roman" w:hAnsi="Times New Roman" w:cs="Times New Roman"/>
          <w:sz w:val="24"/>
        </w:rPr>
        <w:t xml:space="preserve">. _______________________, обучающийся группы ДИПРб-11 </w:t>
      </w:r>
    </w:p>
    <w:p w:rsidR="008F6F2C" w:rsidRDefault="008F6F2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Cs w:val="16"/>
        </w:rPr>
        <w:t>(фамилия, инициалы, подпись)</w:t>
      </w:r>
    </w:p>
    <w:p w:rsidR="008F6F2C" w:rsidRDefault="008F6F2C">
      <w:pPr>
        <w:spacing w:line="360" w:lineRule="auto"/>
        <w:jc w:val="left"/>
        <w:rPr>
          <w:rFonts w:ascii="Times New Roman" w:hAnsi="Times New Roman" w:cs="Times New Roman"/>
          <w:sz w:val="24"/>
        </w:rPr>
      </w:pPr>
    </w:p>
    <w:p w:rsidR="008F6F2C" w:rsidRDefault="008F6F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График творческого проектирования выполнен</w:t>
      </w:r>
    </w:p>
    <w:p w:rsidR="008F6F2C" w:rsidRDefault="008F6F2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без отклонений / с незначительными отклонениями / со значительными отклонениями</w:t>
      </w:r>
      <w:r>
        <w:rPr>
          <w:rFonts w:ascii="Times New Roman" w:hAnsi="Times New Roman" w:cs="Times New Roman"/>
          <w:sz w:val="24"/>
        </w:rPr>
        <w:br/>
      </w:r>
    </w:p>
    <w:p w:rsidR="008F6F2C" w:rsidRDefault="008F6F2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Cs w:val="16"/>
        </w:rPr>
        <w:t xml:space="preserve">нужное подчеркнуть </w:t>
      </w:r>
    </w:p>
    <w:p w:rsidR="008F6F2C" w:rsidRDefault="008F6F2C">
      <w:pPr>
        <w:rPr>
          <w:rFonts w:ascii="Times New Roman" w:hAnsi="Times New Roman" w:cs="Times New Roman"/>
          <w:sz w:val="24"/>
        </w:rPr>
      </w:pPr>
    </w:p>
    <w:p w:rsidR="008F6F2C" w:rsidRDefault="008F6F2C">
      <w:pPr>
        <w:rPr>
          <w:rFonts w:ascii="Times New Roman" w:hAnsi="Times New Roman" w:cs="Times New Roman"/>
          <w:szCs w:val="16"/>
        </w:rPr>
      </w:pPr>
      <w:r>
        <w:rPr>
          <w:rFonts w:ascii="Times New Roman" w:hAnsi="Times New Roman" w:cs="Times New Roman"/>
          <w:sz w:val="24"/>
        </w:rPr>
        <w:t xml:space="preserve">Руководитель </w:t>
      </w:r>
      <w:r w:rsidR="006413B0">
        <w:rPr>
          <w:rFonts w:ascii="Times New Roman" w:hAnsi="Times New Roman" w:cs="Times New Roman"/>
          <w:sz w:val="24"/>
        </w:rPr>
        <w:t>Курсового</w:t>
      </w:r>
      <w:r>
        <w:rPr>
          <w:rFonts w:ascii="Times New Roman" w:hAnsi="Times New Roman" w:cs="Times New Roman"/>
          <w:sz w:val="24"/>
        </w:rPr>
        <w:t xml:space="preserve"> проекта</w:t>
      </w:r>
      <w:r>
        <w:t>______________________</w:t>
      </w:r>
      <w:r>
        <w:rPr>
          <w:rFonts w:ascii="Times New Roman" w:hAnsi="Times New Roman" w:cs="Times New Roman"/>
          <w:sz w:val="24"/>
        </w:rPr>
        <w:t xml:space="preserve"> ст. преподаватель Толасова В.В.</w:t>
      </w:r>
    </w:p>
    <w:p w:rsidR="008F6F2C" w:rsidRDefault="008F6F2C">
      <w:pPr>
        <w:ind w:left="3632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Cs w:val="16"/>
        </w:rPr>
        <w:t xml:space="preserve">подпись, </w:t>
      </w:r>
      <w:r>
        <w:rPr>
          <w:rFonts w:ascii="Times New Roman" w:hAnsi="Times New Roman" w:cs="Times New Roman"/>
          <w:szCs w:val="16"/>
        </w:rPr>
        <w:tab/>
      </w:r>
      <w:r>
        <w:rPr>
          <w:rFonts w:ascii="Times New Roman" w:hAnsi="Times New Roman" w:cs="Times New Roman"/>
          <w:szCs w:val="16"/>
        </w:rPr>
        <w:tab/>
      </w:r>
      <w:r>
        <w:rPr>
          <w:rFonts w:ascii="Times New Roman" w:hAnsi="Times New Roman" w:cs="Times New Roman"/>
          <w:szCs w:val="16"/>
        </w:rPr>
        <w:tab/>
        <w:t xml:space="preserve"> ученая степень, звание, фамилия, инициалы</w:t>
      </w:r>
    </w:p>
    <w:p w:rsidR="008F6F2C" w:rsidRPr="00D1164F" w:rsidRDefault="008F6F2C">
      <w:pPr>
        <w:rPr>
          <w:rFonts w:ascii="Times New Roman" w:hAnsi="Times New Roman" w:cs="Times New Roman"/>
          <w:sz w:val="24"/>
        </w:rPr>
      </w:pPr>
    </w:p>
    <w:p w:rsidR="008F6F2C" w:rsidRDefault="008F6F2C">
      <w:pPr>
        <w:pageBreakBefore/>
        <w:jc w:val="center"/>
      </w:pPr>
      <w:r>
        <w:rPr>
          <w:rFonts w:ascii="Times New Roman" w:hAnsi="Times New Roman" w:cs="Times New Roman"/>
          <w:b/>
          <w:sz w:val="24"/>
        </w:rPr>
        <w:lastRenderedPageBreak/>
        <w:t>СОДЕРЖАНИЕ</w:t>
      </w:r>
    </w:p>
    <w:p w:rsidR="008F6F2C" w:rsidRDefault="00F54EE6">
      <w:pPr>
        <w:pStyle w:val="14"/>
        <w:ind w:firstLine="0"/>
      </w:pPr>
      <w:r>
        <w:fldChar w:fldCharType="begin"/>
      </w:r>
      <w:r w:rsidR="008F6F2C">
        <w:instrText xml:space="preserve"> TOC \o "1-3" \h \z \u </w:instrText>
      </w:r>
      <w:r>
        <w:fldChar w:fldCharType="separate"/>
      </w:r>
      <w:hyperlink w:anchor="__RefHeading___Toc531184546" w:history="1">
        <w:r w:rsidR="008F6F2C">
          <w:rPr>
            <w:sz w:val="24"/>
            <w:szCs w:val="24"/>
          </w:rPr>
          <w:t>Введение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  <w:szCs w:val="24"/>
        </w:rPr>
        <w:t>7</w:t>
      </w:r>
    </w:p>
    <w:p w:rsidR="008F6F2C" w:rsidRDefault="000D59B8">
      <w:pPr>
        <w:pStyle w:val="14"/>
        <w:ind w:firstLine="0"/>
      </w:pPr>
      <w:hyperlink w:anchor="__RefHeading___Toc531184547" w:history="1">
        <w:r w:rsidR="008F6F2C">
          <w:rPr>
            <w:sz w:val="24"/>
            <w:szCs w:val="24"/>
          </w:rPr>
          <w:t>1 Технический проект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  <w:szCs w:val="24"/>
        </w:rPr>
        <w:t>8</w:t>
      </w:r>
    </w:p>
    <w:p w:rsidR="008F6F2C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48" w:history="1">
        <w:r w:rsidR="008F6F2C">
          <w:rPr>
            <w:sz w:val="24"/>
            <w:szCs w:val="24"/>
          </w:rPr>
          <w:t>1.1 Анализ предметной области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  <w:szCs w:val="24"/>
        </w:rPr>
        <w:t>8</w:t>
      </w:r>
    </w:p>
    <w:p w:rsidR="008F6F2C" w:rsidRDefault="000D59B8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49" w:history="1">
        <w:r w:rsidR="008F6F2C">
          <w:rPr>
            <w:sz w:val="24"/>
            <w:szCs w:val="24"/>
          </w:rPr>
          <w:t xml:space="preserve">1.1.1 </w:t>
        </w:r>
        <w:r w:rsidR="00855D2C">
          <w:rPr>
            <w:sz w:val="24"/>
            <w:szCs w:val="24"/>
          </w:rPr>
          <w:t>Система линейных уравнений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8</w:t>
      </w:r>
    </w:p>
    <w:p w:rsidR="008F6F2C" w:rsidRDefault="000D59B8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0" w:history="1">
        <w:r w:rsidR="008F6F2C">
          <w:rPr>
            <w:sz w:val="24"/>
            <w:szCs w:val="24"/>
          </w:rPr>
          <w:t xml:space="preserve">1.1.2 </w:t>
        </w:r>
        <w:r w:rsidR="00855D2C">
          <w:rPr>
            <w:sz w:val="24"/>
            <w:szCs w:val="24"/>
          </w:rPr>
          <w:t>Совместность системы, равносильность систем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8</w:t>
      </w:r>
    </w:p>
    <w:p w:rsidR="00855D2C" w:rsidRPr="00855D2C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  <w:rPr>
          <w:sz w:val="24"/>
        </w:rPr>
      </w:pPr>
      <w:hyperlink w:anchor="__RefHeading___Toc531184550" w:history="1">
        <w:r w:rsidR="0079148E">
          <w:rPr>
            <w:sz w:val="24"/>
            <w:szCs w:val="24"/>
          </w:rPr>
          <w:t xml:space="preserve">1.1.3 </w:t>
        </w:r>
        <w:r w:rsidR="00855D2C">
          <w:rPr>
            <w:sz w:val="24"/>
          </w:rPr>
          <w:t>Элементарные преобразования системы линейных уравнений</w:t>
        </w:r>
        <w:r w:rsidR="0079148E">
          <w:rPr>
            <w:sz w:val="24"/>
            <w:szCs w:val="24"/>
          </w:rPr>
          <w:tab/>
        </w:r>
      </w:hyperlink>
      <w:r w:rsidR="000C1538">
        <w:rPr>
          <w:sz w:val="24"/>
        </w:rPr>
        <w:t>9</w:t>
      </w:r>
    </w:p>
    <w:p w:rsidR="00855D2C" w:rsidRPr="00855D2C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  <w:rPr>
          <w:sz w:val="24"/>
        </w:rPr>
      </w:pPr>
      <w:hyperlink w:anchor="__RefHeading___Toc531184550" w:history="1">
        <w:r w:rsidR="00855D2C" w:rsidRPr="00855D2C">
          <w:rPr>
            <w:sz w:val="24"/>
            <w:szCs w:val="24"/>
          </w:rPr>
          <w:t>1.1.4 Миноры матрицы. Ранг матрицы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10</w:t>
      </w:r>
    </w:p>
    <w:p w:rsidR="0079148E" w:rsidRPr="0079148E" w:rsidRDefault="000D59B8" w:rsidP="0079148E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0" w:history="1">
        <w:r w:rsidR="00855D2C" w:rsidRPr="00855D2C">
          <w:rPr>
            <w:sz w:val="24"/>
            <w:szCs w:val="24"/>
          </w:rPr>
          <w:t>1.1.5 Метод Гаусса. Критерий совместимости. Критерий определенности</w:t>
        </w:r>
        <w:r w:rsidR="0079148E">
          <w:rPr>
            <w:sz w:val="24"/>
            <w:szCs w:val="24"/>
          </w:rPr>
          <w:tab/>
        </w:r>
      </w:hyperlink>
      <w:r w:rsidR="000C1538">
        <w:rPr>
          <w:sz w:val="24"/>
        </w:rPr>
        <w:t>10</w:t>
      </w:r>
    </w:p>
    <w:p w:rsidR="00855D2C" w:rsidRPr="00855D2C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1" w:history="1">
        <w:r w:rsidR="008F6F2C">
          <w:rPr>
            <w:sz w:val="24"/>
            <w:szCs w:val="24"/>
          </w:rPr>
          <w:t>1.1.</w:t>
        </w:r>
        <w:r w:rsidR="00855D2C">
          <w:rPr>
            <w:sz w:val="24"/>
            <w:szCs w:val="24"/>
          </w:rPr>
          <w:t>6</w:t>
        </w:r>
        <w:r w:rsidR="008F6F2C">
          <w:rPr>
            <w:sz w:val="24"/>
            <w:szCs w:val="24"/>
          </w:rPr>
          <w:t xml:space="preserve"> </w:t>
        </w:r>
        <w:r w:rsidR="00855D2C">
          <w:rPr>
            <w:sz w:val="24"/>
          </w:rPr>
          <w:t>Тестирование и проверка знаний</w:t>
        </w:r>
        <w:r w:rsidR="008F6F2C">
          <w:rPr>
            <w:sz w:val="24"/>
            <w:szCs w:val="24"/>
          </w:rPr>
          <w:tab/>
        </w:r>
      </w:hyperlink>
      <w:r w:rsidR="00855D2C">
        <w:rPr>
          <w:sz w:val="24"/>
          <w:szCs w:val="24"/>
        </w:rPr>
        <w:t>1</w:t>
      </w:r>
      <w:r w:rsidR="000C1538">
        <w:rPr>
          <w:sz w:val="24"/>
          <w:szCs w:val="24"/>
        </w:rPr>
        <w:t>2</w:t>
      </w:r>
    </w:p>
    <w:p w:rsidR="008F6F2C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52" w:history="1">
        <w:r w:rsidR="008F6F2C">
          <w:rPr>
            <w:sz w:val="24"/>
            <w:szCs w:val="24"/>
          </w:rPr>
          <w:t>1.2 Технология обработки информации</w:t>
        </w:r>
        <w:r w:rsidR="008F6F2C">
          <w:rPr>
            <w:sz w:val="24"/>
            <w:szCs w:val="24"/>
          </w:rPr>
          <w:tab/>
        </w:r>
      </w:hyperlink>
      <w:r w:rsidR="00E27B00">
        <w:rPr>
          <w:sz w:val="24"/>
        </w:rPr>
        <w:t>1</w:t>
      </w:r>
      <w:r w:rsidR="000C1538">
        <w:rPr>
          <w:sz w:val="24"/>
        </w:rPr>
        <w:t>3</w:t>
      </w:r>
    </w:p>
    <w:p w:rsidR="008F6F2C" w:rsidRPr="004739A5" w:rsidRDefault="000D59B8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>
          <w:rPr>
            <w:sz w:val="24"/>
            <w:szCs w:val="24"/>
          </w:rPr>
          <w:t>1.2.1 Форматы данных</w:t>
        </w:r>
        <w:r w:rsidR="008F6F2C">
          <w:rPr>
            <w:sz w:val="24"/>
            <w:szCs w:val="24"/>
          </w:rPr>
          <w:tab/>
        </w:r>
      </w:hyperlink>
      <w:r w:rsidR="00E27B00">
        <w:rPr>
          <w:sz w:val="24"/>
        </w:rPr>
        <w:t>1</w:t>
      </w:r>
      <w:r w:rsidR="000C1538">
        <w:rPr>
          <w:sz w:val="24"/>
        </w:rPr>
        <w:t>4</w:t>
      </w:r>
      <w:r w:rsidR="000C1538">
        <w:rPr>
          <w:sz w:val="24"/>
        </w:rPr>
        <w:tab/>
      </w:r>
    </w:p>
    <w:p w:rsidR="004739A5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sz w:val="24"/>
        </w:rPr>
      </w:pPr>
      <w:hyperlink w:anchor="__RefHeading___Toc531184554" w:history="1">
        <w:r w:rsidR="004739A5" w:rsidRPr="004739A5">
          <w:rPr>
            <w:sz w:val="24"/>
            <w:szCs w:val="24"/>
          </w:rPr>
          <w:t xml:space="preserve">1.2.2 </w:t>
        </w:r>
        <w:r w:rsidR="00855D2C">
          <w:rPr>
            <w:sz w:val="24"/>
          </w:rPr>
          <w:t>Алгоритм получения глав в тексте с теорией из файла с теорией</w:t>
        </w:r>
        <w:r w:rsidR="008F6F2C">
          <w:rPr>
            <w:sz w:val="24"/>
            <w:szCs w:val="24"/>
          </w:rPr>
          <w:tab/>
        </w:r>
      </w:hyperlink>
      <w:r w:rsidR="00E27B00">
        <w:rPr>
          <w:sz w:val="24"/>
        </w:rPr>
        <w:t>1</w:t>
      </w:r>
      <w:r w:rsidR="000C1538">
        <w:rPr>
          <w:sz w:val="24"/>
        </w:rPr>
        <w:t>4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вывода строки теории</w:t>
        </w:r>
        <w:r w:rsidR="00855D2C">
          <w:rPr>
            <w:sz w:val="24"/>
            <w:szCs w:val="24"/>
          </w:rPr>
          <w:tab/>
        </w:r>
      </w:hyperlink>
      <w:r w:rsidR="00855D2C">
        <w:rPr>
          <w:sz w:val="24"/>
        </w:rPr>
        <w:t>1</w:t>
      </w:r>
      <w:r w:rsidR="000C1538">
        <w:rPr>
          <w:sz w:val="24"/>
        </w:rPr>
        <w:t>5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4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вывода главы теории</w:t>
        </w:r>
        <w:r w:rsidR="00855D2C">
          <w:rPr>
            <w:sz w:val="24"/>
            <w:szCs w:val="24"/>
          </w:rPr>
          <w:tab/>
        </w:r>
      </w:hyperlink>
      <w:r w:rsidR="00855D2C">
        <w:rPr>
          <w:sz w:val="24"/>
        </w:rPr>
        <w:t>1</w:t>
      </w:r>
      <w:r w:rsidR="000C1538">
        <w:rPr>
          <w:sz w:val="24"/>
        </w:rPr>
        <w:t>6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5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вывода теоретического материала на экран</w:t>
        </w:r>
        <w:r w:rsidR="00855D2C">
          <w:rPr>
            <w:sz w:val="24"/>
            <w:szCs w:val="24"/>
          </w:rPr>
          <w:tab/>
        </w:r>
      </w:hyperlink>
      <w:r w:rsidR="00855D2C">
        <w:rPr>
          <w:sz w:val="24"/>
        </w:rPr>
        <w:t>1</w:t>
      </w:r>
      <w:r w:rsidR="000C1538">
        <w:rPr>
          <w:sz w:val="24"/>
        </w:rPr>
        <w:t>6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6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заполнения матрицы случайными числами</w:t>
        </w:r>
        <w:r w:rsidR="00855D2C">
          <w:rPr>
            <w:sz w:val="24"/>
            <w:szCs w:val="24"/>
          </w:rPr>
          <w:tab/>
        </w:r>
      </w:hyperlink>
      <w:r w:rsidR="00855D2C">
        <w:rPr>
          <w:sz w:val="24"/>
        </w:rPr>
        <w:t>1</w:t>
      </w:r>
      <w:r w:rsidR="000C1538">
        <w:rPr>
          <w:sz w:val="24"/>
        </w:rPr>
        <w:t>7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7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заполнения матрицы с клавиатуры</w:t>
        </w:r>
        <w:r w:rsidR="00855D2C">
          <w:rPr>
            <w:sz w:val="24"/>
            <w:szCs w:val="24"/>
          </w:rPr>
          <w:tab/>
        </w:r>
      </w:hyperlink>
      <w:r w:rsidR="00855D2C">
        <w:rPr>
          <w:sz w:val="24"/>
        </w:rPr>
        <w:t>1</w:t>
      </w:r>
      <w:r w:rsidR="000C1538">
        <w:rPr>
          <w:sz w:val="24"/>
        </w:rPr>
        <w:t>8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8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заполнения матрицы из файла</w:t>
        </w:r>
        <w:r w:rsidR="00855D2C">
          <w:rPr>
            <w:sz w:val="24"/>
            <w:szCs w:val="24"/>
          </w:rPr>
          <w:tab/>
        </w:r>
      </w:hyperlink>
      <w:r w:rsidR="00855D2C">
        <w:rPr>
          <w:sz w:val="24"/>
        </w:rPr>
        <w:t>1</w:t>
      </w:r>
      <w:r w:rsidR="000C1538">
        <w:rPr>
          <w:sz w:val="24"/>
        </w:rPr>
        <w:t>9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9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заполнения матрицы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20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10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вывода строки матрицы на экран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21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11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вывода матрицы на экран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22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12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перемены двух строк местами в матрице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23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13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умножения строки на некоторое число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23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14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очищения главной диагонали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24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15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прямого хода метода Гаусса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25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16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проверки определенности системы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28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17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метода Гаусса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28</w:t>
      </w:r>
    </w:p>
    <w:p w:rsidR="00855D2C" w:rsidRPr="00855D2C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18</w:t>
        </w:r>
        <w:r w:rsidR="00855D2C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вывода решения системы линейных уравнений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31</w:t>
      </w:r>
    </w:p>
    <w:p w:rsidR="004739A5" w:rsidRPr="004739A5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4739A5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19</w:t>
        </w:r>
        <w:r w:rsidR="004739A5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получения перемешанного массива строк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31</w:t>
      </w:r>
    </w:p>
    <w:p w:rsidR="004739A5" w:rsidRPr="004739A5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4739A5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20</w:t>
        </w:r>
        <w:r w:rsidR="004739A5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получения тестовых вопросов из файла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32</w:t>
      </w:r>
    </w:p>
    <w:p w:rsidR="004739A5" w:rsidRPr="004739A5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4739A5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21</w:t>
        </w:r>
        <w:r w:rsidR="004739A5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подготовки тестовых заданий к выводу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34</w:t>
      </w:r>
    </w:p>
    <w:p w:rsidR="004739A5" w:rsidRPr="008F6F2C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4739A5" w:rsidRPr="004739A5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22</w:t>
        </w:r>
        <w:r w:rsidR="004739A5" w:rsidRPr="004739A5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получения случайных вопросов и ответов из теста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35</w:t>
      </w:r>
    </w:p>
    <w:p w:rsidR="004739A5" w:rsidRPr="00591931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23</w:t>
        </w:r>
        <w:r w:rsidR="008F6F2C" w:rsidRPr="008F6F2C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получения вопросов и ответов для определенного уровня сложности</w:t>
        </w:r>
        <w:r w:rsidR="008F6F2C" w:rsidRPr="008F6F2C">
          <w:rPr>
            <w:sz w:val="24"/>
            <w:szCs w:val="24"/>
          </w:rPr>
          <w:t>.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36</w:t>
      </w:r>
    </w:p>
    <w:p w:rsidR="004739A5" w:rsidRPr="008F6F2C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24</w:t>
        </w:r>
        <w:r w:rsidR="008F6F2C" w:rsidRPr="008F6F2C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получения нужных вопросов и ответов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37</w:t>
      </w:r>
    </w:p>
    <w:p w:rsidR="004739A5" w:rsidRPr="008F6F2C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25</w:t>
        </w:r>
        <w:r w:rsidR="008F6F2C" w:rsidRPr="008F6F2C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тестирования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37</w:t>
      </w:r>
    </w:p>
    <w:p w:rsidR="004739A5" w:rsidRPr="00591931" w:rsidRDefault="000D59B8" w:rsidP="004739A5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26</w:t>
        </w:r>
        <w:r w:rsidR="008F6F2C" w:rsidRPr="008F6F2C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добавления новой заголовочной строки</w:t>
        </w:r>
        <w:r w:rsidR="004739A5">
          <w:rPr>
            <w:sz w:val="24"/>
            <w:szCs w:val="24"/>
          </w:rPr>
          <w:tab/>
        </w:r>
      </w:hyperlink>
      <w:r w:rsidR="000C1538">
        <w:rPr>
          <w:sz w:val="24"/>
        </w:rPr>
        <w:t>39</w:t>
      </w:r>
    </w:p>
    <w:p w:rsidR="008F6F2C" w:rsidRPr="008F6F2C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27</w:t>
        </w:r>
        <w:r w:rsidR="008F6F2C" w:rsidRPr="008F6F2C">
          <w:rPr>
            <w:sz w:val="24"/>
            <w:szCs w:val="24"/>
          </w:rPr>
          <w:t xml:space="preserve"> </w:t>
        </w:r>
        <w:r w:rsidR="00CF73EF">
          <w:rPr>
            <w:sz w:val="24"/>
          </w:rPr>
          <w:t>Алгоритм добавления новой текстовой строки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40</w:t>
      </w:r>
    </w:p>
    <w:p w:rsidR="008F6F2C" w:rsidRPr="008F6F2C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28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добавления новой главы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40</w:t>
      </w:r>
    </w:p>
    <w:p w:rsidR="008F6F2C" w:rsidRPr="008F6F2C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29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выбора главы для изменения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41</w:t>
      </w:r>
    </w:p>
    <w:p w:rsidR="008F6F2C" w:rsidRPr="004A4D8E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30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выбора строки главы для добавления на ее место новой строки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42</w:t>
      </w:r>
    </w:p>
    <w:p w:rsidR="008F6F2C" w:rsidRPr="008F6F2C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31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выбора строк главы для их изменения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43</w:t>
      </w:r>
    </w:p>
    <w:p w:rsidR="008F6F2C" w:rsidRPr="000C1538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32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получения типа строки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43</w:t>
      </w:r>
    </w:p>
    <w:p w:rsidR="008F6F2C" w:rsidRPr="004A4D8E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33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удаления строки из главы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44</w:t>
      </w:r>
    </w:p>
    <w:p w:rsidR="008F6F2C" w:rsidRPr="004A4D8E" w:rsidRDefault="000D59B8" w:rsidP="000A7820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34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изменения строк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45</w:t>
      </w:r>
    </w:p>
    <w:p w:rsidR="008F6F2C" w:rsidRPr="00E27B00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35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изменения главы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46</w:t>
      </w:r>
    </w:p>
    <w:p w:rsidR="008F6F2C" w:rsidRPr="004A4D8E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lang w:val="en-US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36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изменения файла с теорией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47</w:t>
      </w:r>
    </w:p>
    <w:p w:rsidR="008F6F2C" w:rsidRDefault="000D59B8" w:rsidP="008F6F2C">
      <w:pPr>
        <w:pStyle w:val="31"/>
        <w:tabs>
          <w:tab w:val="right" w:leader="dot" w:pos="9911"/>
        </w:tabs>
        <w:spacing w:line="360" w:lineRule="auto"/>
        <w:ind w:firstLine="0"/>
        <w:rPr>
          <w:sz w:val="24"/>
        </w:rPr>
      </w:pPr>
      <w:hyperlink w:anchor="__RefHeading___Toc531184553" w:history="1">
        <w:r w:rsidR="008F6F2C" w:rsidRPr="008F6F2C">
          <w:rPr>
            <w:sz w:val="24"/>
            <w:szCs w:val="24"/>
          </w:rPr>
          <w:t>1.2.</w:t>
        </w:r>
        <w:r w:rsidR="00855D2C">
          <w:rPr>
            <w:sz w:val="24"/>
            <w:szCs w:val="24"/>
          </w:rPr>
          <w:t>37</w:t>
        </w:r>
        <w:r w:rsidR="008F6F2C" w:rsidRPr="008F6F2C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изменения теории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48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38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создания переходов на новую строку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49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39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разделения строки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49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40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анализа деструкторов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50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41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добавления тестового вопроса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50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42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удаления тестового вопроса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51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43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изменения тестового вопроса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51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44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изменения файла с тестами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53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45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вывода всех тестовых заданий из файла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54</w:t>
      </w:r>
    </w:p>
    <w:p w:rsidR="00855D2C" w:rsidRPr="00E27B00" w:rsidRDefault="000D59B8" w:rsidP="00855D2C">
      <w:pPr>
        <w:pStyle w:val="31"/>
        <w:tabs>
          <w:tab w:val="right" w:leader="dot" w:pos="9911"/>
        </w:tabs>
        <w:spacing w:line="360" w:lineRule="auto"/>
        <w:ind w:firstLine="0"/>
      </w:pPr>
      <w:hyperlink w:anchor="__RefHeading___Toc531184554" w:history="1">
        <w:r w:rsidR="00855D2C" w:rsidRPr="004739A5">
          <w:rPr>
            <w:sz w:val="24"/>
            <w:szCs w:val="24"/>
          </w:rPr>
          <w:t>1.2.</w:t>
        </w:r>
        <w:r w:rsidR="00CF73EF">
          <w:rPr>
            <w:sz w:val="24"/>
            <w:szCs w:val="24"/>
          </w:rPr>
          <w:t>46</w:t>
        </w:r>
        <w:r w:rsidR="00855D2C" w:rsidRPr="004739A5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Алгоритм изменения тестирования</w:t>
        </w:r>
        <w:r w:rsidR="00855D2C">
          <w:rPr>
            <w:sz w:val="24"/>
            <w:szCs w:val="24"/>
          </w:rPr>
          <w:tab/>
        </w:r>
      </w:hyperlink>
      <w:r w:rsidR="000C1538">
        <w:rPr>
          <w:sz w:val="24"/>
        </w:rPr>
        <w:t>54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  <w:rPr>
          <w:sz w:val="24"/>
          <w:szCs w:val="24"/>
        </w:rPr>
      </w:pPr>
      <w:hyperlink w:anchor="__RefHeading___Toc531184557" w:history="1">
        <w:r w:rsidR="008F6F2C">
          <w:rPr>
            <w:sz w:val="24"/>
            <w:szCs w:val="24"/>
          </w:rPr>
          <w:t>1.3 Входные и выходные данные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57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  <w:rPr>
          <w:sz w:val="24"/>
        </w:rPr>
      </w:pPr>
      <w:hyperlink w:anchor="__RefHeading___Toc531184558" w:history="1">
        <w:r w:rsidR="008F6F2C">
          <w:rPr>
            <w:sz w:val="24"/>
            <w:szCs w:val="24"/>
          </w:rPr>
          <w:t>1.4 Системные требования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58</w:t>
      </w:r>
    </w:p>
    <w:p w:rsidR="008F6F2C" w:rsidRPr="002E5D7E" w:rsidRDefault="000D59B8">
      <w:pPr>
        <w:pStyle w:val="14"/>
        <w:ind w:firstLine="0"/>
      </w:pPr>
      <w:hyperlink w:anchor="__RefHeading___Toc531184559" w:history="1">
        <w:r w:rsidR="008F6F2C">
          <w:rPr>
            <w:sz w:val="24"/>
            <w:szCs w:val="24"/>
          </w:rPr>
          <w:t>2 Рабочий проект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59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0" w:history="1">
        <w:r w:rsidR="008F6F2C">
          <w:rPr>
            <w:sz w:val="24"/>
            <w:szCs w:val="24"/>
          </w:rPr>
          <w:t>2.1 Общие сведения о работе системы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59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1" w:history="1">
        <w:r w:rsidR="008F6F2C">
          <w:rPr>
            <w:sz w:val="24"/>
            <w:szCs w:val="24"/>
          </w:rPr>
          <w:t>2.2 Функциональное назначение программного продукта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59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2" w:history="1">
        <w:r w:rsidR="008F6F2C">
          <w:rPr>
            <w:sz w:val="24"/>
            <w:szCs w:val="24"/>
          </w:rPr>
          <w:t>2.3 Инсталляция и выполнение программного продукта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59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3" w:history="1">
        <w:r w:rsidR="008F6F2C">
          <w:rPr>
            <w:sz w:val="24"/>
            <w:szCs w:val="24"/>
          </w:rPr>
          <w:t>2.4 Описание программы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60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4" w:history="1">
        <w:r w:rsidR="008F6F2C">
          <w:rPr>
            <w:sz w:val="24"/>
            <w:szCs w:val="24"/>
          </w:rPr>
          <w:t>2.5 Разработанные меню и интерфейсы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67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5" w:history="1">
        <w:r w:rsidR="008F6F2C">
          <w:rPr>
            <w:sz w:val="24"/>
            <w:szCs w:val="24"/>
          </w:rPr>
          <w:t>2.6 Сообщения системы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78</w:t>
      </w:r>
    </w:p>
    <w:p w:rsidR="008F6F2C" w:rsidRPr="002E5D7E" w:rsidRDefault="000D59B8">
      <w:pPr>
        <w:pStyle w:val="14"/>
        <w:ind w:firstLine="0"/>
      </w:pPr>
      <w:hyperlink w:anchor="__RefHeading___Toc531184566" w:history="1">
        <w:r w:rsidR="008F6F2C">
          <w:rPr>
            <w:sz w:val="24"/>
            <w:szCs w:val="24"/>
          </w:rPr>
          <w:t>3 Программа и методика испытаний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79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7" w:history="1">
        <w:r w:rsidR="008F6F2C">
          <w:rPr>
            <w:sz w:val="24"/>
            <w:szCs w:val="24"/>
          </w:rPr>
          <w:t xml:space="preserve">3.1 </w:t>
        </w:r>
        <w:r w:rsidR="00FB581D">
          <w:rPr>
            <w:sz w:val="24"/>
          </w:rPr>
          <w:t>Проверка работоспособности показа теории</w:t>
        </w:r>
        <w:r w:rsidR="008F6F2C">
          <w:rPr>
            <w:sz w:val="24"/>
            <w:szCs w:val="24"/>
          </w:rPr>
          <w:tab/>
        </w:r>
      </w:hyperlink>
      <w:r w:rsidR="000C1538">
        <w:rPr>
          <w:sz w:val="24"/>
        </w:rPr>
        <w:t>79</w:t>
      </w:r>
    </w:p>
    <w:p w:rsidR="008F6F2C" w:rsidRPr="002E5D7E" w:rsidRDefault="000D59B8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8" w:history="1">
        <w:r w:rsidR="008F6F2C">
          <w:rPr>
            <w:sz w:val="24"/>
            <w:szCs w:val="24"/>
          </w:rPr>
          <w:t xml:space="preserve">3.2 </w:t>
        </w:r>
        <w:r w:rsidR="00FB581D">
          <w:rPr>
            <w:sz w:val="24"/>
          </w:rPr>
          <w:t>Проверка работоспособности демонстрации работы метода Гаусса</w:t>
        </w:r>
        <w:r w:rsidR="008F6F2C">
          <w:rPr>
            <w:sz w:val="24"/>
            <w:szCs w:val="24"/>
          </w:rPr>
          <w:tab/>
        </w:r>
      </w:hyperlink>
      <w:r w:rsidR="003D4C8F">
        <w:rPr>
          <w:sz w:val="24"/>
        </w:rPr>
        <w:t>79</w:t>
      </w:r>
    </w:p>
    <w:p w:rsidR="008F6F2C" w:rsidRDefault="000D59B8">
      <w:pPr>
        <w:pStyle w:val="28"/>
        <w:tabs>
          <w:tab w:val="right" w:leader="dot" w:pos="9911"/>
        </w:tabs>
        <w:spacing w:line="360" w:lineRule="auto"/>
        <w:ind w:firstLine="0"/>
        <w:rPr>
          <w:sz w:val="24"/>
        </w:rPr>
      </w:pPr>
      <w:hyperlink w:anchor="__RefHeading___Toc531184569" w:history="1">
        <w:r w:rsidR="008F6F2C">
          <w:rPr>
            <w:sz w:val="24"/>
            <w:szCs w:val="24"/>
          </w:rPr>
          <w:t xml:space="preserve">3.3 </w:t>
        </w:r>
        <w:r w:rsidR="00FB581D">
          <w:rPr>
            <w:sz w:val="24"/>
          </w:rPr>
          <w:t>Проверка работоспособности тестирования</w:t>
        </w:r>
        <w:r w:rsidR="008F6F2C">
          <w:rPr>
            <w:sz w:val="24"/>
            <w:szCs w:val="24"/>
          </w:rPr>
          <w:tab/>
        </w:r>
      </w:hyperlink>
      <w:r w:rsidR="003D4C8F">
        <w:rPr>
          <w:sz w:val="24"/>
        </w:rPr>
        <w:t>79</w:t>
      </w:r>
    </w:p>
    <w:p w:rsidR="00FB581D" w:rsidRPr="002E5D7E" w:rsidRDefault="000D59B8" w:rsidP="00FB581D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7" w:history="1">
        <w:r w:rsidR="00FB581D" w:rsidRPr="00583EED">
          <w:rPr>
            <w:sz w:val="24"/>
            <w:szCs w:val="24"/>
          </w:rPr>
          <w:t>3.</w:t>
        </w:r>
        <w:r w:rsidR="00FB581D">
          <w:rPr>
            <w:sz w:val="24"/>
            <w:szCs w:val="24"/>
          </w:rPr>
          <w:t>4</w:t>
        </w:r>
        <w:r w:rsidR="00FB581D" w:rsidRPr="00583EED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Проверка работоспособности администрирования файла с теорией</w:t>
        </w:r>
        <w:r w:rsidR="00FB581D">
          <w:rPr>
            <w:sz w:val="24"/>
            <w:szCs w:val="24"/>
          </w:rPr>
          <w:tab/>
        </w:r>
      </w:hyperlink>
      <w:r w:rsidR="003D4C8F">
        <w:rPr>
          <w:sz w:val="24"/>
        </w:rPr>
        <w:t>80</w:t>
      </w:r>
    </w:p>
    <w:p w:rsidR="000D1362" w:rsidRPr="002E5D7E" w:rsidRDefault="000D59B8" w:rsidP="000D1362">
      <w:pPr>
        <w:pStyle w:val="28"/>
        <w:tabs>
          <w:tab w:val="right" w:leader="dot" w:pos="9911"/>
        </w:tabs>
        <w:spacing w:line="360" w:lineRule="auto"/>
        <w:ind w:firstLine="0"/>
      </w:pPr>
      <w:hyperlink w:anchor="__RefHeading___Toc531184567" w:history="1">
        <w:r w:rsidR="000D1362" w:rsidRPr="00583EED">
          <w:rPr>
            <w:sz w:val="24"/>
            <w:szCs w:val="24"/>
          </w:rPr>
          <w:t>3.</w:t>
        </w:r>
        <w:r w:rsidR="00FB581D">
          <w:rPr>
            <w:sz w:val="24"/>
            <w:szCs w:val="24"/>
          </w:rPr>
          <w:t>5</w:t>
        </w:r>
        <w:r w:rsidR="000D1362" w:rsidRPr="00583EED">
          <w:rPr>
            <w:sz w:val="24"/>
            <w:szCs w:val="24"/>
          </w:rPr>
          <w:t xml:space="preserve"> </w:t>
        </w:r>
        <w:r w:rsidR="00FB581D">
          <w:rPr>
            <w:sz w:val="24"/>
          </w:rPr>
          <w:t>Проверка работоспособности администрирования файла с тестами</w:t>
        </w:r>
        <w:r w:rsidR="000D1362">
          <w:rPr>
            <w:sz w:val="24"/>
            <w:szCs w:val="24"/>
          </w:rPr>
          <w:tab/>
        </w:r>
      </w:hyperlink>
      <w:r w:rsidR="003D4C8F">
        <w:rPr>
          <w:sz w:val="24"/>
        </w:rPr>
        <w:t>81</w:t>
      </w:r>
    </w:p>
    <w:p w:rsidR="008F6F2C" w:rsidRPr="002E5D7E" w:rsidRDefault="000D59B8">
      <w:pPr>
        <w:pStyle w:val="14"/>
        <w:ind w:firstLine="0"/>
      </w:pPr>
      <w:hyperlink w:anchor="__RefHeading___Toc531184570" w:history="1">
        <w:r w:rsidR="008F6F2C">
          <w:rPr>
            <w:sz w:val="24"/>
            <w:szCs w:val="24"/>
          </w:rPr>
          <w:t>Заключение</w:t>
        </w:r>
        <w:r w:rsidR="008F6F2C">
          <w:rPr>
            <w:sz w:val="24"/>
            <w:szCs w:val="24"/>
          </w:rPr>
          <w:tab/>
        </w:r>
      </w:hyperlink>
      <w:r w:rsidR="003D4C8F">
        <w:rPr>
          <w:sz w:val="24"/>
        </w:rPr>
        <w:t>83</w:t>
      </w:r>
    </w:p>
    <w:p w:rsidR="008F6F2C" w:rsidRDefault="000D59B8">
      <w:pPr>
        <w:pStyle w:val="14"/>
        <w:ind w:firstLine="0"/>
        <w:rPr>
          <w:sz w:val="24"/>
        </w:rPr>
      </w:pPr>
      <w:hyperlink w:anchor="__RefHeading___Toc531184571" w:history="1">
        <w:r w:rsidR="008F6F2C">
          <w:rPr>
            <w:sz w:val="24"/>
            <w:szCs w:val="24"/>
          </w:rPr>
          <w:t>Список использованных источников</w:t>
        </w:r>
        <w:r w:rsidR="008F6F2C">
          <w:rPr>
            <w:sz w:val="24"/>
            <w:szCs w:val="24"/>
          </w:rPr>
          <w:tab/>
        </w:r>
      </w:hyperlink>
      <w:r w:rsidR="003D4C8F">
        <w:rPr>
          <w:sz w:val="24"/>
        </w:rPr>
        <w:t>84</w:t>
      </w:r>
    </w:p>
    <w:p w:rsidR="00BA40F2" w:rsidRPr="00BA40F2" w:rsidRDefault="000D59B8" w:rsidP="00BA40F2">
      <w:pPr>
        <w:pStyle w:val="14"/>
        <w:ind w:firstLine="0"/>
      </w:pPr>
      <w:hyperlink w:anchor="__RefHeading___Toc531184566" w:history="1">
        <w:r w:rsidR="00BA40F2">
          <w:rPr>
            <w:sz w:val="24"/>
            <w:szCs w:val="24"/>
          </w:rPr>
          <w:t>Придожение 1 Техническое задание</w:t>
        </w:r>
        <w:r w:rsidR="00BA40F2">
          <w:rPr>
            <w:sz w:val="24"/>
            <w:szCs w:val="24"/>
          </w:rPr>
          <w:tab/>
        </w:r>
      </w:hyperlink>
      <w:r w:rsidR="00BA40F2">
        <w:rPr>
          <w:sz w:val="24"/>
        </w:rPr>
        <w:t>85</w:t>
      </w:r>
    </w:p>
    <w:p w:rsidR="008F6F2C" w:rsidRPr="002E5D7E" w:rsidRDefault="000D59B8">
      <w:pPr>
        <w:pStyle w:val="14"/>
        <w:ind w:firstLine="0"/>
      </w:pPr>
      <w:hyperlink w:anchor="__RefHeading___Toc531184572" w:history="1">
        <w:r w:rsidR="008F6F2C">
          <w:rPr>
            <w:sz w:val="24"/>
            <w:szCs w:val="24"/>
          </w:rPr>
          <w:t xml:space="preserve">Приложение </w:t>
        </w:r>
        <w:r w:rsidR="005F2792">
          <w:rPr>
            <w:sz w:val="24"/>
            <w:szCs w:val="24"/>
            <w:lang w:val="en-US"/>
          </w:rPr>
          <w:t>2</w:t>
        </w:r>
        <w:r w:rsidR="008F6F2C">
          <w:rPr>
            <w:sz w:val="24"/>
            <w:szCs w:val="24"/>
          </w:rPr>
          <w:t xml:space="preserve"> </w:t>
        </w:r>
        <w:r w:rsidR="005F2792">
          <w:rPr>
            <w:sz w:val="24"/>
            <w:szCs w:val="24"/>
          </w:rPr>
          <w:t>База вопросов</w:t>
        </w:r>
        <w:r w:rsidR="008F6F2C">
          <w:rPr>
            <w:sz w:val="24"/>
            <w:szCs w:val="24"/>
          </w:rPr>
          <w:tab/>
        </w:r>
      </w:hyperlink>
      <w:r w:rsidR="003D4C8F">
        <w:rPr>
          <w:sz w:val="24"/>
        </w:rPr>
        <w:t>8</w:t>
      </w:r>
      <w:r w:rsidR="005F2792">
        <w:rPr>
          <w:sz w:val="24"/>
        </w:rPr>
        <w:t>8</w:t>
      </w:r>
    </w:p>
    <w:p w:rsidR="008F6F2C" w:rsidRDefault="00F54EE6">
      <w:pPr>
        <w:sectPr w:rsidR="008F6F2C">
          <w:pgSz w:w="11906" w:h="16838"/>
          <w:pgMar w:top="1418" w:right="851" w:bottom="851" w:left="1134" w:header="720" w:footer="720" w:gutter="0"/>
          <w:cols w:space="720"/>
          <w:titlePg/>
          <w:docGrid w:linePitch="600" w:charSpace="49152"/>
        </w:sectPr>
      </w:pPr>
      <w:r>
        <w:fldChar w:fldCharType="end"/>
      </w:r>
    </w:p>
    <w:p w:rsidR="008F6F2C" w:rsidRDefault="008F6F2C">
      <w:pPr>
        <w:pStyle w:val="1"/>
        <w:ind w:firstLine="0"/>
        <w:jc w:val="center"/>
      </w:pPr>
      <w:bookmarkStart w:id="1" w:name="__RefHeading___Toc531184546"/>
      <w:bookmarkEnd w:id="1"/>
      <w:r>
        <w:rPr>
          <w:rFonts w:ascii="Times New Roman" w:hAnsi="Times New Roman" w:cs="Times New Roman"/>
          <w:sz w:val="24"/>
          <w:szCs w:val="24"/>
        </w:rPr>
        <w:lastRenderedPageBreak/>
        <w:t>ВВЕДЕНИЕ</w:t>
      </w:r>
    </w:p>
    <w:p w:rsidR="008F6F2C" w:rsidRDefault="008F6F2C"/>
    <w:p w:rsidR="008F6F2C" w:rsidRDefault="008F6F2C">
      <w:pPr>
        <w:widowControl w:val="0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Уметь решать системы</w:t>
      </w:r>
      <w:r w:rsidR="00D71441">
        <w:rPr>
          <w:rFonts w:ascii="Times New Roman" w:hAnsi="Times New Roman" w:cs="Times New Roman"/>
          <w:sz w:val="24"/>
        </w:rPr>
        <w:t xml:space="preserve"> линейных</w:t>
      </w:r>
      <w:r>
        <w:rPr>
          <w:rFonts w:ascii="Times New Roman" w:hAnsi="Times New Roman" w:cs="Times New Roman"/>
          <w:sz w:val="24"/>
        </w:rPr>
        <w:t xml:space="preserve"> уравнений</w:t>
      </w:r>
      <w:r w:rsidR="00D714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 очень важный навык любого человека. В школе изучаются линейные уравнения, а также реше</w:t>
      </w:r>
      <w:r w:rsidR="00D71441">
        <w:rPr>
          <w:rFonts w:ascii="Times New Roman" w:hAnsi="Times New Roman" w:cs="Times New Roman"/>
          <w:sz w:val="24"/>
        </w:rPr>
        <w:t>ние систем с этими уравнениями. Решение многих</w:t>
      </w:r>
      <w:r>
        <w:rPr>
          <w:rFonts w:ascii="Times New Roman" w:hAnsi="Times New Roman" w:cs="Times New Roman"/>
          <w:sz w:val="24"/>
        </w:rPr>
        <w:t xml:space="preserve"> задач разного спектра и из ра</w:t>
      </w:r>
      <w:r w:rsidR="00D71441">
        <w:rPr>
          <w:rFonts w:ascii="Times New Roman" w:hAnsi="Times New Roman" w:cs="Times New Roman"/>
          <w:sz w:val="24"/>
        </w:rPr>
        <w:t>з</w:t>
      </w:r>
      <w:r>
        <w:rPr>
          <w:rFonts w:ascii="Times New Roman" w:hAnsi="Times New Roman" w:cs="Times New Roman"/>
          <w:sz w:val="24"/>
        </w:rPr>
        <w:t>ных областей наук, будь то физика, химия или что-то другое</w:t>
      </w:r>
      <w:r w:rsidR="00D71441">
        <w:rPr>
          <w:rFonts w:ascii="Times New Roman" w:hAnsi="Times New Roman" w:cs="Times New Roman"/>
          <w:sz w:val="24"/>
        </w:rPr>
        <w:t>, часто сводится к решению системы линейных уравнений</w:t>
      </w:r>
      <w:r>
        <w:rPr>
          <w:rFonts w:ascii="Times New Roman" w:hAnsi="Times New Roman" w:cs="Times New Roman"/>
          <w:sz w:val="24"/>
        </w:rPr>
        <w:t xml:space="preserve">. </w:t>
      </w:r>
    </w:p>
    <w:p w:rsidR="008F6F2C" w:rsidRDefault="008F6F2C">
      <w:pPr>
        <w:widowControl w:val="0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D71441">
        <w:rPr>
          <w:rFonts w:ascii="Times New Roman" w:hAnsi="Times New Roman" w:cs="Times New Roman"/>
          <w:sz w:val="24"/>
        </w:rPr>
        <w:t>Задачи экономического содержания зачастую приводят к решению систем линейных уравнений</w:t>
      </w:r>
      <w:r>
        <w:rPr>
          <w:rFonts w:ascii="Times New Roman" w:hAnsi="Times New Roman" w:cs="Times New Roman"/>
          <w:sz w:val="24"/>
        </w:rPr>
        <w:t>.</w:t>
      </w:r>
      <w:r w:rsidR="00D71441">
        <w:rPr>
          <w:rFonts w:ascii="Times New Roman" w:hAnsi="Times New Roman" w:cs="Times New Roman"/>
          <w:sz w:val="24"/>
        </w:rPr>
        <w:t xml:space="preserve"> Данные задачи могут быть оптимизационного характера, например, для оптимизации какого-нибудь бизнес-процесса или выбора лучшей тактики ведения бизнеса, расчета расходов. Да</w:t>
      </w:r>
      <w:r w:rsidR="00645BE8">
        <w:rPr>
          <w:rFonts w:ascii="Times New Roman" w:hAnsi="Times New Roman" w:cs="Times New Roman"/>
          <w:sz w:val="24"/>
        </w:rPr>
        <w:t>же тривиальные жизненные задачи, подобные расчету максимального количества разных товаров, которые человек может купить на определенную сумму, приводят к решению системы линейных уравнений. Существует несколько основных методов решения систем линейных уравнений и метод Гаусса является одним из них, это классический метод решения систем линейных уравнений, который помогает человеку решать системы любого вида. Поэтому очень важно уметь решать системы линейных уравнений с помощью метода Гаусса.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Целью создания</w:t>
      </w:r>
      <w:r w:rsidR="00645BE8">
        <w:rPr>
          <w:rFonts w:ascii="Times New Roman" w:hAnsi="Times New Roman" w:cs="Times New Roman"/>
          <w:sz w:val="24"/>
        </w:rPr>
        <w:t xml:space="preserve"> учебно-демонстрационной</w:t>
      </w:r>
      <w:r>
        <w:rPr>
          <w:rFonts w:ascii="Times New Roman" w:hAnsi="Times New Roman" w:cs="Times New Roman"/>
          <w:sz w:val="24"/>
        </w:rPr>
        <w:t xml:space="preserve"> программы «</w:t>
      </w:r>
      <w:r w:rsidR="007B36A1">
        <w:rPr>
          <w:rFonts w:ascii="Times New Roman" w:hAnsi="Times New Roman" w:cs="Times New Roman"/>
          <w:sz w:val="24"/>
        </w:rPr>
        <w:t>Решение систем линейных уравнений методом Гаусса</w:t>
      </w:r>
      <w:r>
        <w:rPr>
          <w:rFonts w:ascii="Times New Roman" w:hAnsi="Times New Roman" w:cs="Times New Roman"/>
          <w:sz w:val="24"/>
        </w:rPr>
        <w:t>» является автоматизац</w:t>
      </w:r>
      <w:r w:rsidR="007B36A1">
        <w:rPr>
          <w:rFonts w:ascii="Times New Roman" w:hAnsi="Times New Roman" w:cs="Times New Roman"/>
          <w:sz w:val="24"/>
        </w:rPr>
        <w:t xml:space="preserve">ия процесса обучения студентов </w:t>
      </w:r>
      <w:r>
        <w:rPr>
          <w:rFonts w:ascii="Times New Roman" w:hAnsi="Times New Roman" w:cs="Times New Roman"/>
          <w:sz w:val="24"/>
        </w:rPr>
        <w:t xml:space="preserve">навыку решения систем </w:t>
      </w:r>
      <w:r w:rsidR="007B36A1">
        <w:rPr>
          <w:rFonts w:ascii="Times New Roman" w:hAnsi="Times New Roman" w:cs="Times New Roman"/>
          <w:sz w:val="24"/>
        </w:rPr>
        <w:t>линейных уравнений методом Гаусса</w:t>
      </w:r>
      <w:r>
        <w:rPr>
          <w:rFonts w:ascii="Times New Roman" w:hAnsi="Times New Roman" w:cs="Times New Roman"/>
          <w:sz w:val="24"/>
        </w:rPr>
        <w:t>.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Назначение программы – повышение успеваемости и качества знаний </w:t>
      </w:r>
      <w:r w:rsidR="007B36A1">
        <w:rPr>
          <w:rFonts w:ascii="Times New Roman" w:hAnsi="Times New Roman" w:cs="Times New Roman"/>
          <w:sz w:val="24"/>
        </w:rPr>
        <w:t>студентов</w:t>
      </w:r>
      <w:r>
        <w:rPr>
          <w:rFonts w:ascii="Times New Roman" w:hAnsi="Times New Roman" w:cs="Times New Roman"/>
          <w:sz w:val="24"/>
        </w:rPr>
        <w:t>, снижение нагрузки на преподавателя.</w:t>
      </w:r>
    </w:p>
    <w:p w:rsidR="008F6F2C" w:rsidRDefault="008F6F2C">
      <w:pPr>
        <w:pStyle w:val="1"/>
        <w:pageBreakBefore/>
        <w:numPr>
          <w:ilvl w:val="0"/>
          <w:numId w:val="2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 ТЕХНИЧЕСКИЙ ПРОЕКТ</w:t>
      </w:r>
    </w:p>
    <w:p w:rsidR="008F6F2C" w:rsidRDefault="008F6F2C">
      <w:pPr>
        <w:pStyle w:val="2"/>
        <w:numPr>
          <w:ilvl w:val="1"/>
          <w:numId w:val="2"/>
        </w:numPr>
        <w:ind w:firstLine="284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1.1 Анализ предметной области</w:t>
      </w:r>
    </w:p>
    <w:p w:rsidR="00265DC0" w:rsidRDefault="00265DC0" w:rsidP="00265DC0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1.1.1 Система линейных уравнений с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65D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неизвестными над полем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5DC0" w:rsidRDefault="00265DC0" w:rsidP="00265DC0">
      <w:pPr>
        <w:rPr>
          <w:rFonts w:ascii="Times New Roman" w:hAnsi="Times New Roman" w:cs="Times New Roman"/>
          <w:sz w:val="24"/>
        </w:rPr>
      </w:pPr>
    </w:p>
    <w:p w:rsidR="00265DC0" w:rsidRDefault="00265DC0" w:rsidP="00265DC0">
      <w:pPr>
        <w:spacing w:line="360" w:lineRule="auto"/>
        <w:rPr>
          <w:rFonts w:ascii="Times New Roman" w:hAnsi="Times New Roman" w:cs="Times New Roman"/>
          <w:sz w:val="24"/>
        </w:rPr>
      </w:pPr>
      <w:r>
        <w:tab/>
      </w:r>
      <w:r>
        <w:rPr>
          <w:rFonts w:ascii="Times New Roman" w:hAnsi="Times New Roman" w:cs="Times New Roman"/>
          <w:sz w:val="24"/>
        </w:rPr>
        <w:t xml:space="preserve">Системой линейных уравнений над полем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265D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265D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переменными называется система вида</w:t>
      </w:r>
      <w:r w:rsidRPr="00265DC0">
        <w:rPr>
          <w:rFonts w:ascii="Times New Roman" w:hAnsi="Times New Roman" w:cs="Times New Roman"/>
          <w:sz w:val="24"/>
        </w:rPr>
        <w:t>:</w:t>
      </w:r>
    </w:p>
    <w:p w:rsidR="00265DC0" w:rsidRDefault="000D59B8" w:rsidP="00265DC0">
      <w:pPr>
        <w:spacing w:line="360" w:lineRule="auto"/>
        <w:rPr>
          <w:rFonts w:ascii="Times New Roman" w:hAnsi="Times New Roman" w:cs="Times New Roman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</w:rPr>
                    <m:t>…………………………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m</m:t>
                      </m:r>
                    </m:sub>
                  </m:sSub>
                </m:e>
              </m:mr>
            </m:m>
          </m:e>
        </m:d>
      </m:oMath>
      <w:r w:rsidR="00265DC0" w:rsidRPr="00265DC0">
        <w:rPr>
          <w:rFonts w:ascii="Times New Roman" w:hAnsi="Times New Roman" w:cs="Times New Roman"/>
          <w:sz w:val="24"/>
        </w:rPr>
        <w:t>,</w:t>
      </w:r>
      <w:r w:rsidR="00265DC0">
        <w:rPr>
          <w:rFonts w:ascii="Times New Roman" w:hAnsi="Times New Roman" w:cs="Times New Roman"/>
          <w:sz w:val="24"/>
        </w:rPr>
        <w:t xml:space="preserve"> (1)</w:t>
      </w:r>
      <w:r w:rsidR="00265DC0">
        <w:rPr>
          <w:rFonts w:ascii="Times New Roman" w:hAnsi="Times New Roman" w:cs="Times New Roman"/>
          <w:sz w:val="24"/>
        </w:rPr>
        <w:br/>
        <w:t>где</w:t>
      </w:r>
    </w:p>
    <w:p w:rsidR="00265DC0" w:rsidRDefault="000D59B8" w:rsidP="00265DC0">
      <w:pPr>
        <w:spacing w:line="360" w:lineRule="auto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ij</m:t>
            </m:r>
          </m:sub>
        </m:sSub>
        <m:r>
          <w:rPr>
            <w:rFonts w:ascii="Cambria Math" w:hAnsi="Cambria Math" w:cs="Times New Roman"/>
            <w:sz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4"/>
          </w:rPr>
          <m:t>∈</m:t>
        </m:r>
        <m:r>
          <w:rPr>
            <w:rFonts w:ascii="Cambria Math" w:hAnsi="Cambria Math" w:cs="Times New Roman"/>
            <w:sz w:val="24"/>
            <w:lang w:val="en-US"/>
          </w:rPr>
          <m:t>P</m:t>
        </m:r>
        <m:r>
          <w:rPr>
            <w:rFonts w:ascii="Cambria Math" w:hAnsi="Cambria Math" w:cs="Times New Roman"/>
            <w:sz w:val="24"/>
          </w:rPr>
          <m:t>, (</m:t>
        </m:r>
        <m:r>
          <w:rPr>
            <w:rFonts w:ascii="Cambria Math" w:hAnsi="Cambria Math" w:cs="Times New Roman"/>
            <w:sz w:val="24"/>
            <w:lang w:val="en-US"/>
          </w:rPr>
          <m:t>i</m:t>
        </m:r>
        <m:r>
          <w:rPr>
            <w:rFonts w:ascii="Cambria Math" w:hAnsi="Cambria Math" w:cs="Times New Roman"/>
            <w:sz w:val="24"/>
          </w:rPr>
          <m:t>=1…</m:t>
        </m:r>
        <m:r>
          <w:rPr>
            <w:rFonts w:ascii="Cambria Math" w:hAnsi="Cambria Math" w:cs="Times New Roman"/>
            <w:sz w:val="24"/>
            <w:lang w:val="en-US"/>
          </w:rPr>
          <m:t>m</m:t>
        </m:r>
        <m:r>
          <w:rPr>
            <w:rFonts w:ascii="Cambria Math" w:hAnsi="Cambria Math" w:cs="Times New Roman"/>
            <w:sz w:val="24"/>
          </w:rPr>
          <m:t xml:space="preserve">, </m:t>
        </m:r>
        <m:r>
          <w:rPr>
            <w:rFonts w:ascii="Cambria Math" w:hAnsi="Cambria Math" w:cs="Times New Roman"/>
            <w:sz w:val="24"/>
            <w:lang w:val="en-US"/>
          </w:rPr>
          <m:t>j</m:t>
        </m:r>
        <m:r>
          <w:rPr>
            <w:rFonts w:ascii="Cambria Math" w:hAnsi="Cambria Math" w:cs="Times New Roman"/>
            <w:sz w:val="24"/>
          </w:rPr>
          <m:t>=1…</m:t>
        </m:r>
        <m:r>
          <w:rPr>
            <w:rFonts w:ascii="Cambria Math" w:hAnsi="Cambria Math" w:cs="Times New Roman"/>
            <w:sz w:val="24"/>
            <w:lang w:val="en-US"/>
          </w:rPr>
          <m:t>n</m:t>
        </m:r>
        <m:r>
          <w:rPr>
            <w:rFonts w:ascii="Cambria Math" w:hAnsi="Cambria Math" w:cs="Times New Roman"/>
            <w:sz w:val="24"/>
          </w:rPr>
          <m:t>)</m:t>
        </m:r>
      </m:oMath>
      <w:r w:rsidR="00273DC5">
        <w:rPr>
          <w:rFonts w:ascii="Times New Roman" w:hAnsi="Times New Roman" w:cs="Times New Roman"/>
          <w:sz w:val="24"/>
        </w:rPr>
        <w:t>.</w:t>
      </w:r>
    </w:p>
    <w:p w:rsidR="00273DC5" w:rsidRPr="00F33112" w:rsidRDefault="00273DC5" w:rsidP="00F33112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Элементы поля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ij</m:t>
            </m:r>
          </m:sub>
        </m:sSub>
      </m:oMath>
      <w:r w:rsidRPr="00273DC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называют коэффициен</w:t>
      </w:r>
      <w:r w:rsidR="00F33112">
        <w:rPr>
          <w:rFonts w:ascii="Times New Roman" w:hAnsi="Times New Roman" w:cs="Times New Roman"/>
          <w:sz w:val="24"/>
        </w:rPr>
        <w:t xml:space="preserve">та при неизвестных, а элементы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b</m:t>
            </m:r>
          </m:e>
          <m:sub>
            <m:r>
              <w:rPr>
                <w:rFonts w:ascii="Cambria Math" w:hAnsi="Cambria Math" w:cs="Times New Roman"/>
                <w:sz w:val="24"/>
              </w:rPr>
              <m:t>i</m:t>
            </m:r>
          </m:sub>
        </m:sSub>
      </m:oMath>
      <w:r>
        <w:rPr>
          <w:rFonts w:ascii="Times New Roman" w:hAnsi="Times New Roman" w:cs="Times New Roman"/>
          <w:sz w:val="24"/>
        </w:rPr>
        <w:t xml:space="preserve"> – свободными членами.</w:t>
      </w:r>
    </w:p>
    <w:p w:rsidR="00872090" w:rsidRDefault="00265DC0" w:rsidP="00265DC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72090">
        <w:rPr>
          <w:rFonts w:ascii="Times New Roman" w:hAnsi="Times New Roman" w:cs="Times New Roman"/>
          <w:sz w:val="24"/>
        </w:rPr>
        <w:t>Примером такой системы может быть</w:t>
      </w:r>
      <w:r w:rsidR="00872090" w:rsidRPr="00872090">
        <w:rPr>
          <w:rFonts w:ascii="Times New Roman" w:hAnsi="Times New Roman" w:cs="Times New Roman"/>
          <w:sz w:val="24"/>
        </w:rPr>
        <w:t>:</w:t>
      </w:r>
    </w:p>
    <w:p w:rsidR="00872090" w:rsidRPr="00872090" w:rsidRDefault="000D59B8" w:rsidP="00265DC0">
      <w:pPr>
        <w:spacing w:line="360" w:lineRule="auto"/>
        <w:rPr>
          <w:rFonts w:ascii="Times New Roman" w:hAnsi="Times New Roman" w:cs="Times New Roman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=4</m:t>
                  </m:r>
                </m:e>
              </m:mr>
            </m:m>
          </m:e>
        </m:d>
      </m:oMath>
      <w:r w:rsidR="00872090" w:rsidRPr="00872090">
        <w:rPr>
          <w:rFonts w:ascii="Times New Roman" w:hAnsi="Times New Roman" w:cs="Times New Roman"/>
          <w:sz w:val="24"/>
        </w:rPr>
        <w:t xml:space="preserve"> </w:t>
      </w:r>
    </w:p>
    <w:p w:rsidR="00265DC0" w:rsidRDefault="00872090" w:rsidP="00872090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Решением системы уравнений (1) называется упорядоченный набор </w:t>
      </w:r>
      <m:oMath>
        <m:r>
          <w:rPr>
            <w:rFonts w:ascii="Cambria Math" w:hAnsi="Cambria Math" w:cs="Times New Roman"/>
            <w:sz w:val="24"/>
          </w:rPr>
          <m:t>γ=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 xml:space="preserve">, …,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e>
        </m:d>
      </m:oMath>
      <w:r w:rsidRPr="008720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элементов из поля </w:t>
      </w:r>
      <w:r>
        <w:rPr>
          <w:rFonts w:ascii="Times New Roman" w:hAnsi="Times New Roman" w:cs="Times New Roman"/>
          <w:sz w:val="24"/>
          <w:lang w:val="en-US"/>
        </w:rPr>
        <w:t>P</w:t>
      </w:r>
      <w:r>
        <w:rPr>
          <w:rFonts w:ascii="Times New Roman" w:hAnsi="Times New Roman" w:cs="Times New Roman"/>
          <w:sz w:val="24"/>
        </w:rPr>
        <w:t xml:space="preserve">, при подстановке которых в уравнения вместо соответственно неизвестных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n</m:t>
            </m:r>
          </m:sub>
        </m:sSub>
      </m:oMath>
      <w:r w:rsidRPr="0087209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все уравнения системы (1) превращаются в верные равенства между элементами поля </w:t>
      </w:r>
      <w:r>
        <w:rPr>
          <w:rFonts w:ascii="Times New Roman" w:hAnsi="Times New Roman" w:cs="Times New Roman"/>
          <w:sz w:val="24"/>
          <w:lang w:val="en-US"/>
        </w:rPr>
        <w:t>P</w:t>
      </w:r>
      <w:r w:rsidRPr="00872090">
        <w:rPr>
          <w:rFonts w:ascii="Times New Roman" w:hAnsi="Times New Roman" w:cs="Times New Roman"/>
          <w:sz w:val="24"/>
        </w:rPr>
        <w:t>. [1]</w:t>
      </w:r>
      <w:r w:rsidR="00540120">
        <w:rPr>
          <w:rFonts w:ascii="Times New Roman" w:hAnsi="Times New Roman" w:cs="Times New Roman"/>
          <w:sz w:val="24"/>
        </w:rPr>
        <w:t>.</w:t>
      </w:r>
    </w:p>
    <w:p w:rsidR="00540120" w:rsidRDefault="00540120" w:rsidP="00872090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Систему уравнений (1) можно также записать в следующем виде</w:t>
      </w:r>
      <w:r w:rsidRPr="00540120">
        <w:rPr>
          <w:rFonts w:ascii="Times New Roman" w:hAnsi="Times New Roman" w:cs="Times New Roman"/>
          <w:sz w:val="24"/>
        </w:rPr>
        <w:t>:</w:t>
      </w:r>
    </w:p>
    <w:p w:rsidR="00540120" w:rsidRDefault="00540120" w:rsidP="00540120">
      <w:pPr>
        <w:spacing w:line="360" w:lineRule="auto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  <w:lang w:val="en-US"/>
          </w:rPr>
          <m:t>A</m:t>
        </m:r>
        <m:r>
          <w:rPr>
            <w:rFonts w:ascii="Cambria Math" w:hAnsi="Cambria Math" w:cs="Times New Roman"/>
            <w:sz w:val="24"/>
          </w:rPr>
          <m:t>*</m:t>
        </m:r>
        <m:r>
          <w:rPr>
            <w:rFonts w:ascii="Cambria Math" w:hAnsi="Cambria Math" w:cs="Times New Roman"/>
            <w:sz w:val="24"/>
            <w:lang w:val="en-US"/>
          </w:rPr>
          <m:t>X</m:t>
        </m:r>
        <m:r>
          <w:rPr>
            <w:rFonts w:ascii="Cambria Math" w:hAnsi="Cambria Math" w:cs="Times New Roman"/>
            <w:sz w:val="24"/>
          </w:rPr>
          <m:t>=</m:t>
        </m:r>
        <m:r>
          <w:rPr>
            <w:rFonts w:ascii="Cambria Math" w:hAnsi="Cambria Math" w:cs="Times New Roman"/>
            <w:sz w:val="24"/>
            <w:lang w:val="en-US"/>
          </w:rPr>
          <m:t>B</m:t>
        </m:r>
      </m:oMath>
      <w:r w:rsidRPr="00540120">
        <w:rPr>
          <w:rFonts w:ascii="Times New Roman" w:hAnsi="Times New Roman" w:cs="Times New Roman"/>
          <w:sz w:val="24"/>
        </w:rPr>
        <w:t>,</w:t>
      </w:r>
      <w:r w:rsidRPr="00265DC0">
        <w:rPr>
          <w:rFonts w:ascii="Times New Roman" w:hAnsi="Times New Roman" w:cs="Times New Roman"/>
          <w:sz w:val="24"/>
        </w:rPr>
        <w:t xml:space="preserve"> </w:t>
      </w:r>
    </w:p>
    <w:p w:rsidR="00EB4E9F" w:rsidRDefault="00540120" w:rsidP="0054012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где </w:t>
      </w:r>
    </w:p>
    <w:p w:rsidR="00EB4E9F" w:rsidRDefault="00540120" w:rsidP="00540120">
      <w:pPr>
        <w:spacing w:line="360" w:lineRule="auto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>A=(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ij</m:t>
            </m:r>
          </m:sub>
        </m:sSub>
        <m:r>
          <w:rPr>
            <w:rFonts w:ascii="Cambria Math" w:hAnsi="Cambria Math" w:cs="Times New Roman"/>
            <w:sz w:val="24"/>
          </w:rPr>
          <m:t>)</m:t>
        </m:r>
      </m:oMath>
      <w:r w:rsidRPr="005401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54012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основная матрица системы (1)</w:t>
      </w:r>
      <w:r w:rsidRPr="00540120">
        <w:rPr>
          <w:rFonts w:ascii="Times New Roman" w:hAnsi="Times New Roman" w:cs="Times New Roman"/>
          <w:sz w:val="24"/>
        </w:rPr>
        <w:t>;</w:t>
      </w:r>
    </w:p>
    <w:p w:rsidR="00EB4E9F" w:rsidRDefault="00540120" w:rsidP="0054012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X=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Pr="00540120">
        <w:rPr>
          <w:rFonts w:ascii="Times New Roman" w:hAnsi="Times New Roman" w:cs="Times New Roman"/>
          <w:sz w:val="24"/>
        </w:rPr>
        <w:t xml:space="preserve">, </w:t>
      </w:r>
      <m:oMath>
        <m:r>
          <w:rPr>
            <w:rFonts w:ascii="Cambria Math" w:hAnsi="Cambria Math" w:cs="Times New Roman"/>
            <w:sz w:val="24"/>
          </w:rPr>
          <m:t>B=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m</m:t>
                      </m:r>
                    </m:sub>
                  </m:sSub>
                </m:e>
              </m:mr>
            </m:m>
          </m:e>
        </m:d>
      </m:oMath>
      <w:r>
        <w:rPr>
          <w:rFonts w:ascii="Times New Roman" w:hAnsi="Times New Roman" w:cs="Times New Roman"/>
          <w:sz w:val="24"/>
        </w:rPr>
        <w:t xml:space="preserve"> – столбец неизвестных и столбце свободных членов системы (1) соответственно. </w:t>
      </w:r>
    </w:p>
    <w:p w:rsidR="00540120" w:rsidRPr="00540120" w:rsidRDefault="00540120" w:rsidP="0054012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Данный вид записи системы называется матричным видом.</w:t>
      </w:r>
    </w:p>
    <w:p w:rsidR="00872090" w:rsidRDefault="00872090" w:rsidP="00872090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1.1.</w:t>
      </w:r>
      <w:r w:rsidRPr="0087209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Совместность системы, равносильность систем. </w:t>
      </w:r>
    </w:p>
    <w:p w:rsidR="00872090" w:rsidRDefault="00872090" w:rsidP="00872090">
      <w:pPr>
        <w:spacing w:line="360" w:lineRule="auto"/>
        <w:rPr>
          <w:rFonts w:ascii="Times New Roman" w:hAnsi="Times New Roman" w:cs="Times New Roman"/>
          <w:sz w:val="24"/>
        </w:rPr>
      </w:pPr>
      <w:r>
        <w:tab/>
      </w:r>
      <w:r>
        <w:rPr>
          <w:rFonts w:ascii="Times New Roman" w:hAnsi="Times New Roman" w:cs="Times New Roman"/>
          <w:sz w:val="24"/>
        </w:rPr>
        <w:t xml:space="preserve">Система уравнений над полем </w:t>
      </w:r>
      <w:r>
        <w:rPr>
          <w:rFonts w:ascii="Times New Roman" w:hAnsi="Times New Roman" w:cs="Times New Roman"/>
          <w:sz w:val="24"/>
          <w:lang w:val="en-US"/>
        </w:rPr>
        <w:t>P</w:t>
      </w:r>
      <w:r>
        <w:rPr>
          <w:rFonts w:ascii="Times New Roman" w:hAnsi="Times New Roman" w:cs="Times New Roman"/>
          <w:sz w:val="24"/>
        </w:rPr>
        <w:t xml:space="preserve"> называется совместной, если она имеет хотя бы одно решение. В противном случае – система несовместна. </w:t>
      </w:r>
    </w:p>
    <w:p w:rsidR="00872090" w:rsidRDefault="00872090" w:rsidP="0087209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Систему, имеющую единственное решение, называют определенной. Систему, имеющую более одного решения, называют неопределенной. </w:t>
      </w:r>
    </w:p>
    <w:p w:rsidR="00872090" w:rsidRDefault="00872090" w:rsidP="0087209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Две системы </w:t>
      </w:r>
      <w:r w:rsidRPr="00872090">
        <w:rPr>
          <w:rFonts w:ascii="Times New Roman" w:hAnsi="Times New Roman" w:cs="Times New Roman"/>
          <w:sz w:val="24"/>
        </w:rPr>
        <w:t xml:space="preserve">уравнений над </w:t>
      </w:r>
      <w:r>
        <w:rPr>
          <w:rFonts w:ascii="Times New Roman" w:hAnsi="Times New Roman" w:cs="Times New Roman"/>
          <w:sz w:val="24"/>
        </w:rPr>
        <w:t>полем</w:t>
      </w:r>
      <w:r w:rsidRPr="008720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</w:t>
      </w:r>
      <w:r>
        <w:rPr>
          <w:rFonts w:ascii="Times New Roman" w:hAnsi="Times New Roman" w:cs="Times New Roman"/>
          <w:sz w:val="24"/>
        </w:rPr>
        <w:t xml:space="preserve"> </w:t>
      </w:r>
      <w:r w:rsidRPr="00872090">
        <w:rPr>
          <w:rFonts w:ascii="Times New Roman" w:hAnsi="Times New Roman" w:cs="Times New Roman"/>
          <w:sz w:val="24"/>
        </w:rPr>
        <w:t>с одними и теми же неи</w:t>
      </w:r>
      <w:r>
        <w:rPr>
          <w:rFonts w:ascii="Times New Roman" w:hAnsi="Times New Roman" w:cs="Times New Roman"/>
          <w:sz w:val="24"/>
        </w:rPr>
        <w:t>звестными называются равносиль</w:t>
      </w:r>
      <w:r w:rsidRPr="00872090">
        <w:rPr>
          <w:rFonts w:ascii="Times New Roman" w:hAnsi="Times New Roman" w:cs="Times New Roman"/>
          <w:sz w:val="24"/>
        </w:rPr>
        <w:t>ными, если множества их решений совпадают.</w:t>
      </w:r>
    </w:p>
    <w:p w:rsidR="00540120" w:rsidRPr="00872090" w:rsidRDefault="00540120" w:rsidP="00540120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Pr="00540120">
        <w:rPr>
          <w:rFonts w:ascii="Times New Roman" w:hAnsi="Times New Roman" w:cs="Times New Roman"/>
          <w:sz w:val="24"/>
        </w:rPr>
        <w:t>Для нахождения решений системы обычно</w:t>
      </w:r>
      <w:r>
        <w:rPr>
          <w:rFonts w:ascii="Times New Roman" w:hAnsi="Times New Roman" w:cs="Times New Roman"/>
          <w:sz w:val="24"/>
        </w:rPr>
        <w:t xml:space="preserve"> стремятся преобразовать ее</w:t>
      </w:r>
      <w:r w:rsidRPr="00540120">
        <w:rPr>
          <w:rFonts w:ascii="Times New Roman" w:hAnsi="Times New Roman" w:cs="Times New Roman"/>
          <w:sz w:val="24"/>
        </w:rPr>
        <w:t xml:space="preserve"> к какой-л</w:t>
      </w:r>
      <w:r>
        <w:rPr>
          <w:rFonts w:ascii="Times New Roman" w:hAnsi="Times New Roman" w:cs="Times New Roman"/>
          <w:sz w:val="24"/>
        </w:rPr>
        <w:t>ибо более простой системе, рав</w:t>
      </w:r>
      <w:r w:rsidRPr="00540120">
        <w:rPr>
          <w:rFonts w:ascii="Times New Roman" w:hAnsi="Times New Roman" w:cs="Times New Roman"/>
          <w:sz w:val="24"/>
        </w:rPr>
        <w:t>носильной исходной.</w:t>
      </w:r>
    </w:p>
    <w:p w:rsidR="00540120" w:rsidRPr="00540120" w:rsidRDefault="00540120" w:rsidP="00540120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1.1.3 Элементарные преобразования системы линейных уравнений </w:t>
      </w:r>
    </w:p>
    <w:p w:rsidR="00273DC5" w:rsidRPr="00273DC5" w:rsidRDefault="00273DC5" w:rsidP="00273DC5">
      <w:pPr>
        <w:spacing w:line="360" w:lineRule="auto"/>
        <w:ind w:left="709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Существуют следующие элементарные преобразования систем линейных уравнений</w:t>
      </w:r>
      <w:r w:rsidRPr="00273DC5">
        <w:rPr>
          <w:rFonts w:ascii="Times New Roman" w:hAnsi="Times New Roman" w:cs="Times New Roman"/>
          <w:color w:val="222222"/>
          <w:sz w:val="24"/>
          <w:shd w:val="clear" w:color="auto" w:fill="FFFFFF"/>
        </w:rPr>
        <w:t>:</w:t>
      </w:r>
    </w:p>
    <w:p w:rsidR="00540120" w:rsidRPr="00475039" w:rsidRDefault="00F33112" w:rsidP="009E7EFD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</w:rPr>
        <w:t>п</w:t>
      </w:r>
      <w:r w:rsidR="00540120">
        <w:rPr>
          <w:rFonts w:ascii="Times New Roman" w:hAnsi="Times New Roman" w:cs="Times New Roman"/>
          <w:sz w:val="24"/>
        </w:rPr>
        <w:t>еремена мест двух уравнений системы</w:t>
      </w:r>
      <w:r w:rsidR="00540120">
        <w:rPr>
          <w:rFonts w:ascii="Times New Roman" w:hAnsi="Times New Roman" w:cs="Times New Roman"/>
          <w:color w:val="222222"/>
          <w:sz w:val="24"/>
          <w:shd w:val="clear" w:color="auto" w:fill="FFFFFF"/>
        </w:rPr>
        <w:t>;</w:t>
      </w:r>
    </w:p>
    <w:p w:rsidR="00540120" w:rsidRPr="00475039" w:rsidRDefault="00F33112" w:rsidP="009E7EFD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у</w:t>
      </w:r>
      <w:r w:rsidR="00540120">
        <w:rPr>
          <w:rFonts w:ascii="Times New Roman" w:hAnsi="Times New Roman" w:cs="Times New Roman"/>
          <w:color w:val="222222"/>
          <w:sz w:val="24"/>
          <w:shd w:val="clear" w:color="auto" w:fill="FFFFFF"/>
        </w:rPr>
        <w:t>множение любого уравнения на обратимый элемент поля</w:t>
      </w:r>
      <w:r w:rsidR="00273DC5" w:rsidRPr="00273DC5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 w:rsidR="00273DC5">
        <w:rPr>
          <w:rFonts w:ascii="Times New Roman" w:hAnsi="Times New Roman" w:cs="Times New Roman"/>
          <w:color w:val="222222"/>
          <w:sz w:val="24"/>
          <w:shd w:val="clear" w:color="auto" w:fill="FFFFFF"/>
          <w:lang w:val="en-US"/>
        </w:rPr>
        <w:t>P</w:t>
      </w:r>
      <w:r w:rsidR="00540120">
        <w:rPr>
          <w:rFonts w:ascii="Times New Roman" w:hAnsi="Times New Roman" w:cs="Times New Roman"/>
          <w:color w:val="222222"/>
          <w:sz w:val="24"/>
          <w:shd w:val="clear" w:color="auto" w:fill="FFFFFF"/>
        </w:rPr>
        <w:t>;</w:t>
      </w:r>
    </w:p>
    <w:p w:rsidR="00540120" w:rsidRPr="00273DC5" w:rsidRDefault="00F33112" w:rsidP="009E7EFD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п</w:t>
      </w:r>
      <w:r w:rsidR="00273DC5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рибавление к любому уравнению системы другого уравнения, умноженного на произвольный элемент поля </w:t>
      </w:r>
      <w:r w:rsidR="00273DC5">
        <w:rPr>
          <w:rFonts w:ascii="Times New Roman" w:hAnsi="Times New Roman" w:cs="Times New Roman"/>
          <w:color w:val="222222"/>
          <w:sz w:val="24"/>
          <w:shd w:val="clear" w:color="auto" w:fill="FFFFFF"/>
          <w:lang w:val="en-US"/>
        </w:rPr>
        <w:t>P</w:t>
      </w:r>
      <w:r w:rsidR="00540120">
        <w:rPr>
          <w:rFonts w:ascii="Times New Roman" w:hAnsi="Times New Roman" w:cs="Times New Roman"/>
          <w:color w:val="222222"/>
          <w:sz w:val="24"/>
          <w:shd w:val="clear" w:color="auto" w:fill="FFFFFF"/>
        </w:rPr>
        <w:t>.</w:t>
      </w:r>
    </w:p>
    <w:p w:rsidR="00273DC5" w:rsidRDefault="00273DC5" w:rsidP="00273DC5">
      <w:pPr>
        <w:suppressAutoHyphens w:val="0"/>
        <w:autoSpaceDE w:val="0"/>
        <w:autoSpaceDN w:val="0"/>
        <w:adjustRightInd w:val="0"/>
        <w:spacing w:line="360" w:lineRule="auto"/>
        <w:ind w:left="708"/>
        <w:rPr>
          <w:rFonts w:ascii="Times New Roman" w:eastAsia="Times New Roman" w:hAnsi="Times New Roman" w:cs="Times New Roman"/>
          <w:sz w:val="24"/>
          <w:lang w:eastAsia="ru-RU"/>
        </w:rPr>
      </w:pPr>
      <w:r w:rsidRPr="00273DC5">
        <w:rPr>
          <w:rFonts w:ascii="Times New Roman" w:eastAsia="Times New Roman" w:hAnsi="Times New Roman" w:cs="Times New Roman"/>
          <w:sz w:val="24"/>
          <w:lang w:eastAsia="ru-RU"/>
        </w:rPr>
        <w:t xml:space="preserve">Каждое элементарное преобразование системы приводит </w:t>
      </w:r>
      <w:r>
        <w:rPr>
          <w:rFonts w:ascii="Times New Roman" w:eastAsia="Times New Roman" w:hAnsi="Times New Roman" w:cs="Times New Roman"/>
          <w:sz w:val="24"/>
          <w:lang w:eastAsia="ru-RU"/>
        </w:rPr>
        <w:t>исходную систему к</w:t>
      </w:r>
    </w:p>
    <w:p w:rsidR="00273DC5" w:rsidRDefault="00273DC5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w:r w:rsidRPr="00273DC5">
        <w:rPr>
          <w:rFonts w:ascii="Times New Roman" w:eastAsia="Times New Roman" w:hAnsi="Times New Roman" w:cs="Times New Roman"/>
          <w:sz w:val="24"/>
          <w:lang w:eastAsia="ru-RU"/>
        </w:rPr>
        <w:t>равносильной ей системе.</w:t>
      </w:r>
    </w:p>
    <w:p w:rsidR="00DA5B1D" w:rsidRPr="00181676" w:rsidRDefault="00DA5B1D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ab/>
        <w:t>Пример</w:t>
      </w:r>
      <w:r w:rsidRPr="00181676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DA5B1D" w:rsidRDefault="00DA5B1D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Дана система линейных уравнений</w:t>
      </w:r>
      <w:r w:rsidRPr="00DA5B1D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DA5B1D" w:rsidRPr="00DA5B1D" w:rsidRDefault="000D59B8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3x+2y=1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x-4y=3</m:t>
                  </m:r>
                </m:e>
              </m:mr>
            </m:m>
          </m:e>
        </m:d>
      </m:oMath>
      <w:r w:rsidR="00DA5B1D" w:rsidRPr="00DA5B1D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DA5B1D" w:rsidRPr="00DA5B1D" w:rsidRDefault="00DA5B1D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Следующие преобразования данной системы не изменяют множества решений системы</w:t>
      </w:r>
      <w:r w:rsidRPr="00DA5B1D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DA5B1D" w:rsidRPr="00DA5B1D" w:rsidRDefault="000D59B8" w:rsidP="00DA5B1D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x-4y=3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3x+2y=1</m:t>
                  </m:r>
                </m:e>
              </m:mr>
            </m:m>
          </m:e>
        </m:d>
      </m:oMath>
      <w:r w:rsidR="00DA5B1D" w:rsidRPr="00DA5B1D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DA5B1D" w:rsidRDefault="00DA5B1D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или</w:t>
      </w:r>
    </w:p>
    <w:p w:rsidR="00DA5B1D" w:rsidRPr="00DA5B1D" w:rsidRDefault="000D59B8" w:rsidP="00DA5B1D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6x+4y=2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x-4y=3</m:t>
                  </m:r>
                </m:e>
              </m:mr>
            </m:m>
          </m:e>
        </m:d>
      </m:oMath>
      <w:r w:rsidR="00DA5B1D" w:rsidRPr="00DA5B1D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DA5B1D" w:rsidRDefault="00DA5B1D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или</w:t>
      </w:r>
    </w:p>
    <w:p w:rsidR="00DA5B1D" w:rsidRPr="00DA5B1D" w:rsidRDefault="000D59B8" w:rsidP="00273DC5">
      <w:pPr>
        <w:suppressAutoHyphens w:val="0"/>
        <w:autoSpaceDE w:val="0"/>
        <w:autoSpaceDN w:val="0"/>
        <w:adjustRightInd w:val="0"/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3x+2y=1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4x-2y=4</m:t>
                  </m:r>
                </m:e>
              </m:mr>
            </m:m>
          </m:e>
        </m:d>
      </m:oMath>
      <w:r w:rsidR="00DA5B1D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273DC5" w:rsidRDefault="00273DC5" w:rsidP="00273DC5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1.1.4 Миноры матрицы. Ранг матрицы </w:t>
      </w:r>
    </w:p>
    <w:p w:rsidR="00273DC5" w:rsidRDefault="00273DC5" w:rsidP="00273DC5">
      <w:pPr>
        <w:rPr>
          <w:rFonts w:ascii="Times New Roman" w:hAnsi="Times New Roman" w:cs="Times New Roman"/>
          <w:sz w:val="24"/>
        </w:rPr>
      </w:pPr>
    </w:p>
    <w:p w:rsidR="00726182" w:rsidRPr="00775B45" w:rsidRDefault="00273DC5" w:rsidP="00775B45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w:r w:rsidRPr="00775B45">
        <w:rPr>
          <w:rFonts w:ascii="Times New Roman" w:hAnsi="Times New Roman" w:cs="Times New Roman"/>
        </w:rPr>
        <w:tab/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Определителем квадратной матрицы </w:t>
      </w:r>
      <w:r w:rsidR="00726182" w:rsidRPr="00775B45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А п</w:t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-ого порядка над кольцом </w:t>
      </w:r>
      <w:r w:rsidR="00726182" w:rsidRPr="00775B45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К </w:t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называется элемент кольца </w:t>
      </w:r>
      <w:r w:rsidR="00726182" w:rsidRPr="00775B45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К,</w:t>
      </w:r>
      <w:r w:rsidR="00EB4E9F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 </w:t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равный алгебраической сумме </w:t>
      </w:r>
      <w:r w:rsidR="00726182" w:rsidRPr="00775B45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п</w:t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>! произведений, составленных из элементов, взятых в точности по одному из каждой</w:t>
      </w:r>
      <w:r w:rsidR="00726182" w:rsidRPr="00775B45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 </w:t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строки и каждого столбца матрицы </w:t>
      </w:r>
      <w:r w:rsidR="00726182" w:rsidRPr="00775B45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А</w:t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>. В алгебраической</w:t>
      </w:r>
      <w:r w:rsidR="00726182" w:rsidRPr="00775B45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 </w:t>
      </w:r>
      <w:r w:rsidR="00726182" w:rsidRPr="00775B45">
        <w:rPr>
          <w:rFonts w:ascii="Times New Roman" w:eastAsia="Times New Roman" w:hAnsi="Times New Roman" w:cs="Times New Roman"/>
          <w:sz w:val="24"/>
          <w:lang w:eastAsia="ru-RU"/>
        </w:rPr>
        <w:t>сумме произведение берется со знаком «+» или «-» в соответствии с тем, какой знак имеет подстановка вида:</w:t>
      </w:r>
    </w:p>
    <w:p w:rsidR="00775B45" w:rsidRPr="00775B45" w:rsidRDefault="000D59B8" w:rsidP="00775B45">
      <w:pPr>
        <w:spacing w:line="360" w:lineRule="auto"/>
        <w:rPr>
          <w:rFonts w:ascii="Times New Roman" w:eastAsia="Times New Roman,Italic" w:hAnsi="Times New Roman" w:cs="Times New Roman"/>
          <w:iCs/>
          <w:sz w:val="24"/>
          <w:lang w:eastAsia="ru-RU"/>
        </w:rPr>
      </w:pPr>
      <m:oMath>
        <m:d>
          <m:d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,Italic" w:hAnsi="Cambria Math" w:cs="Times New Roman"/>
                    <w:i/>
                    <w:iCs/>
                    <w:sz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,Italic" w:hAnsi="Cambria Math" w:cs="Times New Roman"/>
                          <w:i/>
                          <w:iCs/>
                          <w:sz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2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,Italic" w:hAnsi="Cambria Math" w:cs="Times New Roman"/>
                                <w:i/>
                                <w:iCs/>
                                <w:sz w:val="24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Times New Roman,Italic" w:hAnsi="Cambria Math" w:cs="Times New Roman"/>
                                  <w:sz w:val="24"/>
                                  <w:lang w:eastAsia="ru-RU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eastAsia="Times New Roman,Italic" w:hAnsi="Cambria Math" w:cs="Times New Roman"/>
                                  <w:sz w:val="24"/>
                                  <w:lang w:eastAsia="ru-RU"/>
                                </w:rPr>
                                <m:t>n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,Italic" w:hAnsi="Cambria Math" w:cs="Times New Roman"/>
                          <w:i/>
                          <w:iCs/>
                          <w:sz w:val="24"/>
                          <w:lang w:eastAsia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="Times New Roman,Italic" w:hAnsi="Cambria Math" w:cs="Times New Roman"/>
                                <w:i/>
                                <w:iCs/>
                                <w:sz w:val="24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,Italic" w:hAnsi="Cambria Math" w:cs="Times New Roman"/>
                                <w:sz w:val="24"/>
                                <w:lang w:eastAsia="ru-RU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Times New Roman,Italic" w:hAnsi="Cambria Math" w:cs="Times New Roman"/>
                                <w:sz w:val="24"/>
                                <w:lang w:eastAsia="ru-RU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Times New Roman,Italic" w:hAnsi="Cambria Math" w:cs="Times New Roman"/>
                                <w:i/>
                                <w:iCs/>
                                <w:sz w:val="24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,Italic" w:hAnsi="Cambria Math" w:cs="Times New Roman"/>
                                <w:sz w:val="24"/>
                                <w:lang w:eastAsia="ru-RU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="Times New Roman,Italic" w:hAnsi="Cambria Math" w:cs="Times New Roman"/>
                                <w:sz w:val="24"/>
                                <w:lang w:eastAsia="ru-RU"/>
                              </w:rPr>
                              <m:t>2</m:t>
                            </m:r>
                          </m:sub>
                        </m:sSub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Times New Roman,Italic" w:hAnsi="Cambria Math" w:cs="Times New Roman"/>
                                <w:i/>
                                <w:iCs/>
                                <w:sz w:val="24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Times New Roman,Italic" w:hAnsi="Cambria Math" w:cs="Times New Roman"/>
                                  <w:sz w:val="24"/>
                                  <w:lang w:eastAsia="ru-RU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eastAsia="Times New Roman,Italic" w:hAnsi="Cambria Math" w:cs="Times New Roman"/>
                                  <w:sz w:val="24"/>
                                  <w:lang w:eastAsia="ru-RU"/>
                                </w:rPr>
                                <m:t>n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07D2C" w:rsidRPr="00775B45">
        <w:rPr>
          <w:rFonts w:ascii="Times New Roman" w:hAnsi="Times New Roman" w:cs="Times New Roman"/>
          <w:sz w:val="24"/>
        </w:rPr>
        <w:t>,</w:t>
      </w:r>
      <w:r w:rsidR="00BC1CF3" w:rsidRPr="00775B45">
        <w:rPr>
          <w:rFonts w:ascii="Times New Roman" w:hAnsi="Times New Roman" w:cs="Times New Roman"/>
          <w:sz w:val="24"/>
          <w:vertAlign w:val="superscript"/>
        </w:rPr>
        <w:t xml:space="preserve"> </w:t>
      </w:r>
      <w:r w:rsidR="00BC1CF3" w:rsidRPr="00775B45">
        <w:rPr>
          <w:rFonts w:ascii="Times New Roman" w:hAnsi="Times New Roman" w:cs="Times New Roman"/>
          <w:sz w:val="24"/>
        </w:rPr>
        <w:t xml:space="preserve">(2) </w:t>
      </w:r>
      <w:r w:rsidR="00BC1CF3" w:rsidRPr="00775B45">
        <w:rPr>
          <w:rFonts w:ascii="Times New Roman" w:hAnsi="Times New Roman" w:cs="Times New Roman"/>
          <w:sz w:val="24"/>
        </w:rPr>
        <w:br/>
      </w:r>
      <w:r w:rsidR="00775B45"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ab/>
        <w:t xml:space="preserve">Обозначение: </w:t>
      </w:r>
      <m:oMath>
        <m:d>
          <m:dPr>
            <m:begChr m:val="|"/>
            <m:endChr m:val="|"/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d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A</m:t>
            </m:r>
          </m:e>
        </m:d>
        <m:r>
          <w:rPr>
            <w:rFonts w:ascii="Cambria Math" w:eastAsia="Times New Roman,Italic" w:hAnsi="Cambria Math" w:cs="Times New Roman"/>
            <w:sz w:val="24"/>
            <w:lang w:eastAsia="ru-RU"/>
          </w:rPr>
          <m:t>,</m:t>
        </m:r>
        <m:func>
          <m:func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det</m:t>
            </m:r>
          </m:fName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A</m:t>
            </m:r>
          </m:e>
        </m:func>
      </m:oMath>
    </w:p>
    <w:p w:rsidR="00775B45" w:rsidRPr="00775B45" w:rsidRDefault="00BC1CF3" w:rsidP="00775B45">
      <w:pPr>
        <w:spacing w:line="360" w:lineRule="auto"/>
        <w:ind w:firstLine="708"/>
        <w:rPr>
          <w:rFonts w:ascii="Times New Roman" w:hAnsi="Times New Roman" w:cs="Times New Roman"/>
          <w:sz w:val="2"/>
          <w:szCs w:val="2"/>
        </w:rPr>
      </w:pPr>
      <w:r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>Пример</w:t>
      </w:r>
      <w:r w:rsidR="00DA5B1D">
        <w:rPr>
          <w:rFonts w:ascii="Times New Roman" w:eastAsia="Times New Roman,Italic" w:hAnsi="Times New Roman" w:cs="Times New Roman"/>
          <w:iCs/>
          <w:sz w:val="24"/>
          <w:lang w:eastAsia="ru-RU"/>
        </w:rPr>
        <w:t xml:space="preserve"> нахождения определителя</w:t>
      </w:r>
      <w:r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>:</w:t>
      </w:r>
    </w:p>
    <w:p w:rsidR="00BC1CF3" w:rsidRPr="00775B45" w:rsidRDefault="00BC1CF3" w:rsidP="00DA5B1D">
      <w:pPr>
        <w:spacing w:line="360" w:lineRule="auto"/>
        <w:rPr>
          <w:rFonts w:ascii="Times New Roman" w:hAnsi="Times New Roman" w:cs="Times New Roman"/>
          <w:sz w:val="2"/>
          <w:szCs w:val="2"/>
        </w:rPr>
      </w:pPr>
      <w:r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 xml:space="preserve">Пусть </w:t>
      </w:r>
      <w:r w:rsidRPr="00775B45">
        <w:rPr>
          <w:rFonts w:ascii="Times New Roman" w:eastAsia="Times New Roman,Italic" w:hAnsi="Times New Roman" w:cs="Times New Roman"/>
          <w:iCs/>
          <w:sz w:val="24"/>
          <w:lang w:val="en-US" w:eastAsia="ru-RU"/>
        </w:rPr>
        <w:t>n</w:t>
      </w:r>
      <w:r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 xml:space="preserve"> = 2, </w:t>
      </w:r>
      <m:oMath>
        <m:r>
          <w:rPr>
            <w:rFonts w:ascii="Cambria Math" w:eastAsia="Times New Roman,Italic" w:hAnsi="Cambria Math" w:cs="Times New Roman"/>
            <w:sz w:val="24"/>
            <w:lang w:val="en-US" w:eastAsia="ru-RU"/>
          </w:rPr>
          <m:t>A</m:t>
        </m:r>
        <m:r>
          <w:rPr>
            <w:rFonts w:ascii="Cambria Math" w:eastAsia="Times New Roman,Italic" w:hAnsi="Cambria Math" w:cs="Times New Roman"/>
            <w:sz w:val="24"/>
            <w:lang w:eastAsia="ru-RU"/>
          </w:rPr>
          <m:t>=</m:t>
        </m:r>
        <m:d>
          <m:d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val="en-US"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,Italic" w:hAnsi="Cambria Math" w:cs="Times New Roman"/>
                    <w:i/>
                    <w:iCs/>
                    <w:sz w:val="24"/>
                    <w:lang w:val="en-US" w:eastAsia="ru-RU"/>
                  </w:rPr>
                </m:ctrlPr>
              </m:mPr>
              <m:mr>
                <m:e>
                  <m:r>
                    <w:rPr>
                      <w:rFonts w:ascii="Cambria Math" w:eastAsia="Times New Roman,Italic" w:hAnsi="Cambria Math" w:cs="Times New Roman"/>
                      <w:sz w:val="24"/>
                      <w:lang w:eastAsia="ru-RU"/>
                    </w:rPr>
                    <m:t>3</m:t>
                  </m:r>
                </m:e>
                <m:e>
                  <m:r>
                    <w:rPr>
                      <w:rFonts w:ascii="Cambria Math" w:eastAsia="Times New Roman,Italic" w:hAnsi="Cambria Math" w:cs="Times New Roman"/>
                      <w:sz w:val="24"/>
                      <w:lang w:eastAsia="ru-RU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Times New Roman,Italic" w:hAnsi="Cambria Math" w:cs="Times New Roman"/>
                      <w:sz w:val="24"/>
                      <w:lang w:eastAsia="ru-RU"/>
                    </w:rPr>
                    <m:t>5</m:t>
                  </m:r>
                </m:e>
                <m:e>
                  <m:r>
                    <w:rPr>
                      <w:rFonts w:ascii="Cambria Math" w:eastAsia="Times New Roman,Italic" w:hAnsi="Cambria Math" w:cs="Times New Roman"/>
                      <w:sz w:val="24"/>
                      <w:lang w:eastAsia="ru-RU"/>
                    </w:rPr>
                    <m:t>2</m:t>
                  </m:r>
                </m:e>
              </m:mr>
            </m:m>
          </m:e>
        </m:d>
      </m:oMath>
      <w:r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 xml:space="preserve">, матрица А задана над кольцом </w:t>
      </w:r>
      <w:r w:rsidR="00EB4E9F">
        <w:rPr>
          <w:rFonts w:ascii="Times New Roman" w:eastAsia="Times New Roman,Italic" w:hAnsi="Times New Roman" w:cs="Times New Roman"/>
          <w:iCs/>
          <w:sz w:val="24"/>
          <w:lang w:eastAsia="ru-RU"/>
        </w:rPr>
        <w:t>действительных</w:t>
      </w:r>
      <w:r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 xml:space="preserve"> чисел.</w:t>
      </w:r>
    </w:p>
    <w:p w:rsidR="00BC1CF3" w:rsidRPr="00775B45" w:rsidRDefault="00BC1CF3" w:rsidP="00775B45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,Italic" w:hAnsi="Times New Roman" w:cs="Times New Roman"/>
          <w:iCs/>
          <w:sz w:val="24"/>
          <w:lang w:eastAsia="ru-RU"/>
        </w:rPr>
      </w:pPr>
      <w:r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lastRenderedPageBreak/>
        <w:t xml:space="preserve">Тогда </w:t>
      </w:r>
      <w:r w:rsidR="00DC2903" w:rsidRPr="00775B45">
        <w:rPr>
          <w:rFonts w:ascii="Times New Roman" w:eastAsia="Times New Roman,Italic" w:hAnsi="Times New Roman" w:cs="Times New Roman"/>
          <w:iCs/>
          <w:sz w:val="24"/>
          <w:lang w:eastAsia="ru-RU"/>
        </w:rPr>
        <w:t>существует 2! всевозможных подстановок вида (2) для этой матрицы:</w:t>
      </w:r>
    </w:p>
    <w:p w:rsidR="00DC2903" w:rsidRPr="00775B45" w:rsidRDefault="000D59B8" w:rsidP="00775B45">
      <w:pPr>
        <w:spacing w:line="360" w:lineRule="auto"/>
        <w:rPr>
          <w:rFonts w:ascii="Times New Roman" w:hAnsi="Times New Roman" w:cs="Times New Roman"/>
          <w:iCs/>
          <w:sz w:val="24"/>
          <w:lang w:eastAsia="ru-RU"/>
        </w:rPr>
      </w:pPr>
      <m:oMath>
        <m:d>
          <m:d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,Italic" w:hAnsi="Cambria Math" w:cs="Times New Roman"/>
                    <w:i/>
                    <w:iCs/>
                    <w:sz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,Italic" w:hAnsi="Cambria Math" w:cs="Times New Roman"/>
                          <w:i/>
                          <w:iCs/>
                          <w:sz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,Italic" w:hAnsi="Cambria Math" w:cs="Times New Roman"/>
                          <w:i/>
                          <w:iCs/>
                          <w:sz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2</m:t>
                        </m:r>
                      </m:e>
                    </m:mr>
                  </m:m>
                </m:e>
              </m:mr>
            </m:m>
          </m:e>
        </m:d>
      </m:oMath>
      <w:r w:rsidR="00DC2903" w:rsidRPr="00775B45">
        <w:rPr>
          <w:rFonts w:ascii="Times New Roman" w:hAnsi="Times New Roman" w:cs="Times New Roman"/>
          <w:sz w:val="24"/>
        </w:rPr>
        <w:t xml:space="preserve"> и </w:t>
      </w:r>
      <m:oMath>
        <m:d>
          <m:d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,Italic" w:hAnsi="Cambria Math" w:cs="Times New Roman"/>
                    <w:i/>
                    <w:iCs/>
                    <w:sz w:val="24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,Italic" w:hAnsi="Cambria Math" w:cs="Times New Roman"/>
                          <w:i/>
                          <w:iCs/>
                          <w:sz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,Italic" w:hAnsi="Cambria Math" w:cs="Times New Roman"/>
                          <w:i/>
                          <w:iCs/>
                          <w:sz w:val="24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Times New Roman,Italic" w:hAnsi="Cambria Math" w:cs="Times New Roman"/>
                            <w:sz w:val="24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:rsidR="00DC2903" w:rsidRPr="00775B45" w:rsidRDefault="00DC2903" w:rsidP="00D41221">
      <w:pPr>
        <w:suppressAutoHyphens w:val="0"/>
        <w:autoSpaceDE w:val="0"/>
        <w:autoSpaceDN w:val="0"/>
        <w:adjustRightInd w:val="0"/>
        <w:spacing w:line="36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775B45">
        <w:rPr>
          <w:rFonts w:ascii="Times New Roman" w:hAnsi="Times New Roman" w:cs="Times New Roman"/>
          <w:iCs/>
          <w:sz w:val="24"/>
          <w:lang w:eastAsia="ru-RU"/>
        </w:rPr>
        <w:t xml:space="preserve">Первая подстановка является четной, поэтому имеет знак 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>«</w:t>
      </w:r>
      <w:r w:rsidRPr="00775B45">
        <w:rPr>
          <w:rFonts w:ascii="Times New Roman" w:hAnsi="Times New Roman" w:cs="Times New Roman"/>
          <w:iCs/>
          <w:sz w:val="24"/>
          <w:lang w:eastAsia="ru-RU"/>
        </w:rPr>
        <w:t>+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>»</w:t>
      </w:r>
      <w:r w:rsidRPr="00775B45">
        <w:rPr>
          <w:rFonts w:ascii="Times New Roman" w:hAnsi="Times New Roman" w:cs="Times New Roman"/>
          <w:iCs/>
          <w:sz w:val="24"/>
          <w:lang w:eastAsia="ru-RU"/>
        </w:rPr>
        <w:t xml:space="preserve">. Вторая подстановка – нечетная, поэтому имеет знак 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>«</w:t>
      </w:r>
      <w:r w:rsidRPr="00775B45">
        <w:rPr>
          <w:rFonts w:ascii="Times New Roman" w:hAnsi="Times New Roman" w:cs="Times New Roman"/>
          <w:iCs/>
          <w:sz w:val="24"/>
          <w:lang w:eastAsia="ru-RU"/>
        </w:rPr>
        <w:t>-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>»</w:t>
      </w:r>
      <w:r w:rsidRPr="00775B45">
        <w:rPr>
          <w:rFonts w:ascii="Times New Roman" w:hAnsi="Times New Roman" w:cs="Times New Roman"/>
          <w:iCs/>
          <w:sz w:val="24"/>
          <w:lang w:eastAsia="ru-RU"/>
        </w:rPr>
        <w:t xml:space="preserve">. 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>Поэтому произведение элементов</w:t>
      </w:r>
      <w:r w:rsidR="00D41221">
        <w:rPr>
          <w:rFonts w:ascii="Times New Roman" w:eastAsia="Times New Roman" w:hAnsi="Times New Roman" w:cs="Times New Roman"/>
          <w:sz w:val="24"/>
          <w:lang w:eastAsia="ru-RU"/>
        </w:rPr>
        <w:t xml:space="preserve"> матрицы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22</m:t>
            </m:r>
          </m:sub>
        </m:sSub>
      </m:oMath>
      <w:r w:rsidRPr="00775B45">
        <w:rPr>
          <w:rFonts w:ascii="Times New Roman" w:eastAsia="Times New Roman,Italic" w:hAnsi="Times New Roman" w:cs="Times New Roman"/>
          <w:i/>
          <w:iCs/>
          <w:sz w:val="20"/>
          <w:szCs w:val="20"/>
          <w:lang w:eastAsia="ru-RU"/>
        </w:rPr>
        <w:t xml:space="preserve"> 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, соответствующее первой подстановке, берем со знаком «+», а произведение, составленное по второй подстановке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12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21</m:t>
            </m:r>
          </m:sub>
        </m:sSub>
      </m:oMath>
      <w:r w:rsidRPr="00775B45">
        <w:rPr>
          <w:rFonts w:ascii="Times New Roman" w:eastAsia="Times New Roman,Italic" w:hAnsi="Times New Roman" w:cs="Times New Roman"/>
          <w:i/>
          <w:iCs/>
          <w:sz w:val="20"/>
          <w:szCs w:val="20"/>
          <w:lang w:eastAsia="ru-RU"/>
        </w:rPr>
        <w:t xml:space="preserve"> 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>- со знаком</w:t>
      </w:r>
      <w:r w:rsidR="00775B45"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 w:rsidRPr="00775B45">
        <w:rPr>
          <w:rFonts w:ascii="Times New Roman" w:eastAsia="Times New Roman" w:hAnsi="Times New Roman" w:cs="Times New Roman"/>
          <w:sz w:val="24"/>
          <w:lang w:eastAsia="ru-RU"/>
        </w:rPr>
        <w:t>«-».</w:t>
      </w:r>
      <w:r w:rsidR="00775B45" w:rsidRPr="00775B45">
        <w:rPr>
          <w:rFonts w:ascii="Times New Roman" w:eastAsia="Times New Roman" w:hAnsi="Times New Roman" w:cs="Times New Roman"/>
          <w:sz w:val="24"/>
          <w:lang w:eastAsia="ru-RU"/>
        </w:rPr>
        <w:t xml:space="preserve"> Т.е.</w:t>
      </w:r>
    </w:p>
    <w:p w:rsidR="00775B45" w:rsidRPr="008D1249" w:rsidRDefault="000D59B8" w:rsidP="00775B45">
      <w:pPr>
        <w:spacing w:line="360" w:lineRule="auto"/>
        <w:rPr>
          <w:rFonts w:ascii="Times New Roman" w:eastAsia="Times New Roman" w:hAnsi="Times New Roman" w:cs="Times New Roman"/>
          <w:sz w:val="24"/>
          <w:lang w:eastAsia="ru-RU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3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5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  <w:sz w:val="24"/>
            <w:lang w:eastAsia="ru-RU"/>
          </w:rPr>
          <m:t>=3*2-4*5=0</m:t>
        </m:r>
      </m:oMath>
      <w:r w:rsidR="00775B45" w:rsidRPr="008D1249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273DC5" w:rsidRPr="00EB4E9F" w:rsidRDefault="00DC2903" w:rsidP="00726182">
      <w:pPr>
        <w:spacing w:line="360" w:lineRule="auto"/>
        <w:rPr>
          <w:rFonts w:ascii="Times New Roman" w:hAnsi="Times New Roman" w:cs="Times New Roman"/>
          <w:sz w:val="2"/>
          <w:szCs w:val="2"/>
        </w:rPr>
      </w:pPr>
      <w:r w:rsidRPr="00BC1CF3">
        <w:rPr>
          <w:rFonts w:ascii="Times New Roman" w:eastAsia="Times New Roman,Italic" w:hAnsi="Times New Roman" w:cs="Times New Roman"/>
          <w:iCs/>
          <w:sz w:val="24"/>
          <w:lang w:eastAsia="ru-RU"/>
        </w:rPr>
        <w:tab/>
      </w:r>
      <w:r w:rsidR="00726182" w:rsidRPr="00BC1CF3">
        <w:rPr>
          <w:rFonts w:ascii="Times New Roman" w:hAnsi="Times New Roman" w:cs="Times New Roman"/>
          <w:sz w:val="24"/>
        </w:rPr>
        <w:t xml:space="preserve">Пусть дана матрица </w:t>
      </w:r>
      <m:oMath>
        <m:r>
          <w:rPr>
            <w:rFonts w:ascii="Cambria Math" w:hAnsi="Cambria Math" w:cs="Times New Roman"/>
            <w:sz w:val="24"/>
          </w:rPr>
          <m:t>A=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ij</m:t>
                </m:r>
              </m:sub>
            </m:sSub>
          </m:e>
        </m:d>
      </m:oMath>
      <w:r w:rsidR="00726182" w:rsidRPr="00BC1CF3">
        <w:rPr>
          <w:rFonts w:ascii="Times New Roman" w:hAnsi="Times New Roman" w:cs="Times New Roman"/>
          <w:sz w:val="24"/>
        </w:rPr>
        <w:t xml:space="preserve"> над полем </w:t>
      </w:r>
      <w:r w:rsidR="00726182" w:rsidRPr="00BC1CF3">
        <w:rPr>
          <w:rFonts w:ascii="Times New Roman" w:hAnsi="Times New Roman" w:cs="Times New Roman"/>
          <w:sz w:val="24"/>
          <w:lang w:val="en-US"/>
        </w:rPr>
        <w:t>P</w:t>
      </w:r>
      <w:r w:rsidR="00726182" w:rsidRPr="00BC1CF3">
        <w:rPr>
          <w:rFonts w:ascii="Times New Roman" w:hAnsi="Times New Roman" w:cs="Times New Roman"/>
          <w:sz w:val="24"/>
        </w:rPr>
        <w:t xml:space="preserve">, где </w:t>
      </w:r>
    </w:p>
    <w:p w:rsidR="00726182" w:rsidRPr="00BC1CF3" w:rsidRDefault="00726182" w:rsidP="00726182">
      <w:pPr>
        <w:spacing w:line="360" w:lineRule="auto"/>
        <w:rPr>
          <w:rFonts w:ascii="Times New Roman" w:hAnsi="Times New Roman" w:cs="Times New Roman"/>
          <w:sz w:val="24"/>
        </w:rPr>
      </w:pPr>
      <m:oMath>
        <m:r>
          <w:rPr>
            <w:rFonts w:ascii="Cambria Math" w:hAnsi="Cambria Math" w:cs="Times New Roman"/>
            <w:sz w:val="24"/>
          </w:rPr>
          <m:t xml:space="preserve">i=1..m, j=1..n, 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ij</m:t>
            </m:r>
          </m:sub>
        </m:sSub>
        <m:r>
          <w:rPr>
            <w:rFonts w:ascii="Cambria Math" w:hAnsi="Cambria Math" w:cs="Times New Roman"/>
            <w:sz w:val="24"/>
          </w:rPr>
          <m:t>∈P</m:t>
        </m:r>
      </m:oMath>
      <w:r w:rsidRPr="00BC1CF3">
        <w:rPr>
          <w:rFonts w:ascii="Times New Roman" w:hAnsi="Times New Roman" w:cs="Times New Roman"/>
          <w:i/>
          <w:sz w:val="24"/>
        </w:rPr>
        <w:t xml:space="preserve"> </w:t>
      </w:r>
    </w:p>
    <w:p w:rsidR="00726182" w:rsidRDefault="00726182" w:rsidP="00EB4E9F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r w:rsidRPr="00BC1CF3">
        <w:rPr>
          <w:rFonts w:ascii="Times New Roman" w:hAnsi="Times New Roman" w:cs="Times New Roman"/>
          <w:sz w:val="24"/>
        </w:rPr>
        <w:t xml:space="preserve">Выберем в матрице А произвольные </w:t>
      </w:r>
      <w:r w:rsidRPr="00BC1CF3">
        <w:rPr>
          <w:rFonts w:ascii="Times New Roman" w:hAnsi="Times New Roman" w:cs="Times New Roman"/>
          <w:sz w:val="24"/>
          <w:lang w:val="en-US"/>
        </w:rPr>
        <w:t>k</w:t>
      </w:r>
      <w:r w:rsidRPr="00BC1CF3">
        <w:rPr>
          <w:rFonts w:ascii="Times New Roman" w:hAnsi="Times New Roman" w:cs="Times New Roman"/>
          <w:sz w:val="24"/>
        </w:rPr>
        <w:t xml:space="preserve"> строк и </w:t>
      </w:r>
      <w:r w:rsidRPr="00BC1CF3">
        <w:rPr>
          <w:rFonts w:ascii="Times New Roman" w:hAnsi="Times New Roman" w:cs="Times New Roman"/>
          <w:sz w:val="24"/>
          <w:lang w:val="en-US"/>
        </w:rPr>
        <w:t>k</w:t>
      </w:r>
      <w:r w:rsidRPr="00BC1CF3">
        <w:rPr>
          <w:rFonts w:ascii="Times New Roman" w:hAnsi="Times New Roman" w:cs="Times New Roman"/>
          <w:sz w:val="24"/>
        </w:rPr>
        <w:t xml:space="preserve"> столбцов (</w:t>
      </w:r>
      <m:oMath>
        <m:r>
          <w:rPr>
            <w:rFonts w:ascii="Cambria Math" w:hAnsi="Cambria Math" w:cs="Times New Roman"/>
            <w:sz w:val="24"/>
          </w:rPr>
          <m:t>k≤</m:t>
        </m:r>
        <m:r>
          <m:rPr>
            <m:sty m:val="p"/>
          </m:rPr>
          <w:rPr>
            <w:rFonts w:ascii="Cambria Math" w:hAnsi="Cambria Math" w:cs="Times New Roman"/>
            <w:sz w:val="24"/>
          </w:rPr>
          <m:t>min⁡</m:t>
        </m:r>
        <m:r>
          <w:rPr>
            <w:rFonts w:ascii="Cambria Math" w:hAnsi="Cambria Math" w:cs="Times New Roman"/>
            <w:sz w:val="24"/>
          </w:rPr>
          <m:t>(m,n)</m:t>
        </m:r>
      </m:oMath>
      <w:r w:rsidRPr="00BC1CF3">
        <w:rPr>
          <w:rFonts w:ascii="Times New Roman" w:hAnsi="Times New Roman" w:cs="Times New Roman"/>
          <w:sz w:val="24"/>
        </w:rPr>
        <w:t>). Элементы, стоящие на пересечении этих строк и столбцов, составляют квадратную матрицу k-ого порядка. Определитель этой матрицы называется минором к-ого порядка матрицы А.</w:t>
      </w:r>
    </w:p>
    <w:p w:rsidR="00775B45" w:rsidRPr="00181676" w:rsidRDefault="00775B45" w:rsidP="00726182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Обозначение</w:t>
      </w:r>
      <w:r w:rsidRPr="00181676">
        <w:rPr>
          <w:rFonts w:ascii="Times New Roman" w:hAnsi="Times New Roman" w:cs="Times New Roman"/>
          <w:sz w:val="24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  <w:lang w:val="en-US"/>
              </w:rPr>
              <m:t>ij</m:t>
            </m:r>
          </m:sub>
        </m:sSub>
      </m:oMath>
      <w:r w:rsidRPr="00181676">
        <w:rPr>
          <w:rFonts w:ascii="Times New Roman" w:hAnsi="Times New Roman" w:cs="Times New Roman"/>
          <w:sz w:val="24"/>
        </w:rPr>
        <w:t>.</w:t>
      </w:r>
    </w:p>
    <w:p w:rsidR="00775B45" w:rsidRPr="00181676" w:rsidRDefault="00775B45" w:rsidP="00775B45">
      <w:pPr>
        <w:spacing w:line="36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</w:t>
      </w:r>
      <w:r w:rsidR="00DA5B1D" w:rsidRPr="00181676">
        <w:rPr>
          <w:rFonts w:ascii="Times New Roman" w:hAnsi="Times New Roman" w:cs="Times New Roman"/>
          <w:sz w:val="24"/>
        </w:rPr>
        <w:t xml:space="preserve"> </w:t>
      </w:r>
      <w:r w:rsidR="00DA5B1D">
        <w:rPr>
          <w:rFonts w:ascii="Times New Roman" w:hAnsi="Times New Roman" w:cs="Times New Roman"/>
          <w:sz w:val="24"/>
        </w:rPr>
        <w:t>нахождения минора</w:t>
      </w:r>
      <w:r w:rsidRPr="00181676">
        <w:rPr>
          <w:rFonts w:ascii="Times New Roman" w:hAnsi="Times New Roman" w:cs="Times New Roman"/>
          <w:sz w:val="24"/>
        </w:rPr>
        <w:t>:</w:t>
      </w:r>
    </w:p>
    <w:p w:rsidR="00775B45" w:rsidRDefault="00775B45" w:rsidP="00775B4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 определитель матрицы А над </w:t>
      </w:r>
      <m:oMath>
        <m:r>
          <w:rPr>
            <w:rFonts w:ascii="Cambria Math" w:hAnsi="Cambria Math" w:cs="Times New Roman"/>
            <w:sz w:val="24"/>
          </w:rPr>
          <m:t>Z</m:t>
        </m:r>
      </m:oMath>
      <w:r w:rsidRPr="00775B45">
        <w:rPr>
          <w:rFonts w:ascii="Times New Roman" w:hAnsi="Times New Roman" w:cs="Times New Roman"/>
          <w:sz w:val="24"/>
        </w:rPr>
        <w:t>:</w:t>
      </w:r>
    </w:p>
    <w:p w:rsidR="00775B45" w:rsidRPr="00181676" w:rsidRDefault="000D59B8" w:rsidP="00775B45">
      <w:pPr>
        <w:spacing w:line="360" w:lineRule="auto"/>
        <w:rPr>
          <w:rFonts w:ascii="Times New Roman" w:hAnsi="Times New Roman" w:cs="Times New Roman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4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</w:rPr>
                          <m:t>6</m:t>
                        </m:r>
                      </m:e>
                    </m:mr>
                  </m:m>
                </m:e>
              </m:mr>
            </m:m>
          </m:e>
        </m:d>
      </m:oMath>
      <w:r w:rsidR="00775B45" w:rsidRPr="00181676">
        <w:rPr>
          <w:rFonts w:ascii="Times New Roman" w:hAnsi="Times New Roman" w:cs="Times New Roman"/>
          <w:sz w:val="24"/>
        </w:rPr>
        <w:t xml:space="preserve"> </w:t>
      </w:r>
    </w:p>
    <w:p w:rsidR="00775B45" w:rsidRDefault="00775B45" w:rsidP="00775B45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Тогда минор элемента, стоящего в первой строке, первом столбце матрицы А будет следующим</w:t>
      </w:r>
      <w:r w:rsidRPr="00775B45">
        <w:rPr>
          <w:rFonts w:ascii="Times New Roman" w:hAnsi="Times New Roman" w:cs="Times New Roman"/>
          <w:sz w:val="24"/>
        </w:rPr>
        <w:t>:</w:t>
      </w:r>
    </w:p>
    <w:p w:rsidR="00775B45" w:rsidRPr="00181676" w:rsidRDefault="000D59B8" w:rsidP="00775B45">
      <w:pPr>
        <w:spacing w:line="360" w:lineRule="auto"/>
        <w:rPr>
          <w:rFonts w:ascii="Times New Roman" w:hAnsi="Times New Roman" w:cs="Times New Roman"/>
          <w:sz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M</m:t>
            </m:r>
          </m:e>
          <m:sub>
            <m:r>
              <w:rPr>
                <w:rFonts w:ascii="Cambria Math" w:hAnsi="Cambria Math" w:cs="Times New Roman"/>
                <w:sz w:val="24"/>
              </w:rPr>
              <m:t>11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</w:rPr>
                    <m:t>6</m:t>
                  </m:r>
                </m:e>
              </m:mr>
            </m:m>
          </m:e>
        </m:d>
        <m:r>
          <w:rPr>
            <w:rFonts w:ascii="Cambria Math" w:hAnsi="Cambria Math" w:cs="Times New Roman"/>
            <w:sz w:val="24"/>
          </w:rPr>
          <m:t>=3*6-4*4=2</m:t>
        </m:r>
      </m:oMath>
      <w:r w:rsidR="00775B45" w:rsidRPr="00181676">
        <w:rPr>
          <w:rFonts w:ascii="Times New Roman" w:hAnsi="Times New Roman" w:cs="Times New Roman"/>
          <w:sz w:val="24"/>
        </w:rPr>
        <w:t xml:space="preserve"> </w:t>
      </w:r>
    </w:p>
    <w:p w:rsidR="00726182" w:rsidRDefault="00726182" w:rsidP="00726182">
      <w:pPr>
        <w:spacing w:line="360" w:lineRule="auto"/>
        <w:rPr>
          <w:rFonts w:ascii="Times New Roman" w:hAnsi="Times New Roman" w:cs="Times New Roman"/>
          <w:sz w:val="24"/>
        </w:rPr>
      </w:pPr>
      <w:r w:rsidRPr="00BC1CF3">
        <w:rPr>
          <w:rFonts w:ascii="Times New Roman" w:hAnsi="Times New Roman" w:cs="Times New Roman"/>
          <w:sz w:val="24"/>
        </w:rPr>
        <w:tab/>
        <w:t>Ранг матрицы – наивысший порядок отличных от нуля минором ненулевой матрицы А.</w:t>
      </w:r>
    </w:p>
    <w:p w:rsidR="0099664A" w:rsidRPr="0099664A" w:rsidRDefault="0099664A" w:rsidP="00726182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ab/>
        <w:t>Обозначение</w:t>
      </w:r>
      <w:r>
        <w:rPr>
          <w:rFonts w:ascii="Times New Roman" w:hAnsi="Times New Roman" w:cs="Times New Roman"/>
          <w:sz w:val="24"/>
          <w:lang w:val="en-US"/>
        </w:rPr>
        <w:t>: r(A), rang(A)</w:t>
      </w:r>
      <w:r w:rsidRPr="0099664A">
        <w:rPr>
          <w:rFonts w:ascii="Times New Roman" w:hAnsi="Times New Roman" w:cs="Times New Roman"/>
          <w:sz w:val="24"/>
          <w:lang w:val="en-US"/>
        </w:rPr>
        <w:t>.</w:t>
      </w:r>
    </w:p>
    <w:p w:rsidR="00322946" w:rsidRDefault="00322946" w:rsidP="00322946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1.1.</w:t>
      </w:r>
      <w:r w:rsidRPr="0032294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Метод Гаусса. Критерий совместимости. Критерий определенности</w:t>
      </w:r>
    </w:p>
    <w:p w:rsidR="00322946" w:rsidRDefault="00322946" w:rsidP="00322946">
      <w:pPr>
        <w:rPr>
          <w:rFonts w:ascii="Times New Roman" w:hAnsi="Times New Roman" w:cs="Times New Roman"/>
          <w:sz w:val="24"/>
        </w:rPr>
      </w:pPr>
    </w:p>
    <w:p w:rsidR="00322946" w:rsidRDefault="00322946" w:rsidP="00322946">
      <w:pPr>
        <w:spacing w:line="360" w:lineRule="auto"/>
        <w:rPr>
          <w:rFonts w:ascii="Times New Roman" w:hAnsi="Times New Roman" w:cs="Times New Roman"/>
          <w:sz w:val="24"/>
        </w:rPr>
      </w:pPr>
      <w:r>
        <w:tab/>
      </w:r>
      <w:r>
        <w:rPr>
          <w:rFonts w:ascii="Times New Roman" w:hAnsi="Times New Roman" w:cs="Times New Roman"/>
          <w:sz w:val="24"/>
        </w:rPr>
        <w:t xml:space="preserve">Расширенная матрица </w:t>
      </w:r>
      <m:oMath>
        <m:r>
          <w:rPr>
            <w:rFonts w:ascii="Cambria Math" w:hAnsi="Cambria Math" w:cs="Times New Roman"/>
            <w:sz w:val="24"/>
          </w:rPr>
          <m:t>(A|B)</m:t>
        </m:r>
      </m:oMath>
      <w:r>
        <w:rPr>
          <w:rFonts w:ascii="Times New Roman" w:hAnsi="Times New Roman" w:cs="Times New Roman"/>
          <w:sz w:val="24"/>
        </w:rPr>
        <w:t xml:space="preserve"> – матрица, содержащая в себе основную матрицу и столбце свободных членов системы линейных уравнений.</w:t>
      </w:r>
    </w:p>
    <w:p w:rsidR="00322946" w:rsidRDefault="00322946" w:rsidP="00322946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ab/>
        <w:t>Критерий совместимости</w:t>
      </w:r>
      <w:r w:rsidRPr="00322946">
        <w:rPr>
          <w:rFonts w:ascii="Times New Roman" w:hAnsi="Times New Roman" w:cs="Times New Roman"/>
          <w:sz w:val="24"/>
          <w:szCs w:val="26"/>
        </w:rPr>
        <w:t xml:space="preserve">: </w:t>
      </w:r>
      <w:r>
        <w:rPr>
          <w:rFonts w:ascii="Times New Roman" w:hAnsi="Times New Roman" w:cs="Times New Roman"/>
          <w:sz w:val="24"/>
          <w:szCs w:val="26"/>
        </w:rPr>
        <w:t>система линейных уравнений над полем совместна тогда и только тогда, когда ранг ее основной матрицы равен рангу расширенной матрицы.</w:t>
      </w:r>
    </w:p>
    <w:p w:rsidR="00322946" w:rsidRDefault="00322946" w:rsidP="00322946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ab/>
        <w:t>Критерий определенности</w:t>
      </w:r>
      <w:r w:rsidRPr="00322946">
        <w:rPr>
          <w:rFonts w:ascii="Times New Roman" w:hAnsi="Times New Roman" w:cs="Times New Roman"/>
          <w:sz w:val="24"/>
          <w:szCs w:val="26"/>
        </w:rPr>
        <w:t xml:space="preserve">: </w:t>
      </w:r>
      <w:r>
        <w:rPr>
          <w:rFonts w:ascii="Times New Roman" w:hAnsi="Times New Roman" w:cs="Times New Roman"/>
          <w:sz w:val="24"/>
          <w:szCs w:val="26"/>
        </w:rPr>
        <w:t>Система линейных уравнений над полем имеет единственное решение тогда и только тогда, когда ранги основной и расширенной матриц системы равны числу ее неизвестных.</w:t>
      </w:r>
    </w:p>
    <w:p w:rsidR="00322946" w:rsidRDefault="00322946" w:rsidP="00322946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ab/>
        <w:t>Метод Гаусса заключается в постепенном исключении неизвестных.</w:t>
      </w:r>
    </w:p>
    <w:p w:rsidR="00322946" w:rsidRDefault="00322946" w:rsidP="00322946">
      <w:pPr>
        <w:spacing w:line="360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lastRenderedPageBreak/>
        <w:tab/>
        <w:t xml:space="preserve">Пусть дана система </w:t>
      </w:r>
      <w:r>
        <w:rPr>
          <w:rFonts w:ascii="Times New Roman" w:hAnsi="Times New Roman" w:cs="Times New Roman"/>
          <w:sz w:val="24"/>
          <w:szCs w:val="26"/>
          <w:lang w:val="en-US"/>
        </w:rPr>
        <w:t>m</w:t>
      </w:r>
      <w:r>
        <w:rPr>
          <w:rFonts w:ascii="Times New Roman" w:hAnsi="Times New Roman" w:cs="Times New Roman"/>
          <w:sz w:val="24"/>
          <w:szCs w:val="26"/>
        </w:rPr>
        <w:t xml:space="preserve"> линейных уравнений с </w:t>
      </w:r>
      <w:r>
        <w:rPr>
          <w:rFonts w:ascii="Times New Roman" w:hAnsi="Times New Roman" w:cs="Times New Roman"/>
          <w:sz w:val="24"/>
          <w:szCs w:val="26"/>
          <w:lang w:val="en-US"/>
        </w:rPr>
        <w:t>n</w:t>
      </w:r>
      <w:r w:rsidRPr="00322946">
        <w:rPr>
          <w:rFonts w:ascii="Times New Roman" w:hAnsi="Times New Roman" w:cs="Times New Roman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4"/>
          <w:szCs w:val="26"/>
        </w:rPr>
        <w:t>неизвестными</w:t>
      </w:r>
      <w:r w:rsidRPr="00322946">
        <w:rPr>
          <w:rFonts w:ascii="Times New Roman" w:hAnsi="Times New Roman" w:cs="Times New Roman"/>
          <w:sz w:val="24"/>
          <w:szCs w:val="26"/>
        </w:rPr>
        <w:t>:</w:t>
      </w:r>
    </w:p>
    <w:p w:rsidR="00315F91" w:rsidRPr="00315F91" w:rsidRDefault="000D59B8" w:rsidP="00315F91">
      <w:pPr>
        <w:spacing w:line="360" w:lineRule="auto"/>
        <w:rPr>
          <w:rFonts w:ascii="Times New Roman" w:eastAsia="Times New Roman" w:hAnsi="Times New Roman" w:cs="Times New Roman"/>
          <w:sz w:val="2"/>
          <w:szCs w:val="2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………………………………………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m1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m2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mn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m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EB4E9F">
        <w:rPr>
          <w:rFonts w:ascii="Times New Roman" w:hAnsi="Times New Roman" w:cs="Times New Roman"/>
          <w:sz w:val="24"/>
        </w:rPr>
        <w:t>,</w:t>
      </w:r>
      <w:r w:rsidR="00EB4E9F" w:rsidRPr="00EB4E9F">
        <w:rPr>
          <w:rFonts w:ascii="Times New Roman" w:hAnsi="Times New Roman" w:cs="Times New Roman"/>
          <w:sz w:val="24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</w:rPr>
            </m:ctrlPr>
          </m:mPr>
          <m:mr>
            <m:e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</w:rPr>
                <m:t>(3)</m:t>
              </m:r>
            </m:e>
          </m:mr>
          <m:mr>
            <m:e/>
          </m:mr>
          <m:mr>
            <m:e/>
          </m:mr>
        </m:m>
      </m:oMath>
      <w:r w:rsidR="00EB4E9F">
        <w:rPr>
          <w:rFonts w:ascii="Times New Roman" w:hAnsi="Times New Roman" w:cs="Times New Roman"/>
          <w:sz w:val="24"/>
        </w:rPr>
        <w:br/>
      </w:r>
    </w:p>
    <w:p w:rsidR="00315F91" w:rsidRDefault="00315F91" w:rsidP="00315F91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6"/>
              </w:rPr>
              <m:t>11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6"/>
        </w:rPr>
        <w:t xml:space="preserve"> = 0, добиваемся с помощью перестановкой уравнений, чтобы этот коэффициент не был равен 0.</w:t>
      </w:r>
    </w:p>
    <w:p w:rsidR="00315F91" w:rsidRDefault="00315F91" w:rsidP="00315F91">
      <w:pPr>
        <w:spacing w:line="36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С помощью элементарных преобразований, исключая неизвестное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6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i/>
          <w:iCs/>
          <w:szCs w:val="1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lang w:eastAsia="ru-RU"/>
        </w:rPr>
        <w:t>из всех уравнений, кроме первого, систему (</w:t>
      </w:r>
      <w:r w:rsidR="0099664A" w:rsidRPr="0099664A">
        <w:rPr>
          <w:rFonts w:ascii="Times New Roman" w:eastAsia="Times New Roman" w:hAnsi="Times New Roman" w:cs="Times New Roman"/>
          <w:sz w:val="24"/>
          <w:lang w:eastAsia="ru-RU"/>
        </w:rPr>
        <w:t>3</w:t>
      </w:r>
      <w:r>
        <w:rPr>
          <w:rFonts w:ascii="Times New Roman" w:eastAsia="Times New Roman" w:hAnsi="Times New Roman" w:cs="Times New Roman"/>
          <w:sz w:val="24"/>
          <w:lang w:eastAsia="ru-RU"/>
        </w:rPr>
        <w:t>) можно привести к системе</w:t>
      </w:r>
      <w:r w:rsidRPr="00315F91">
        <w:rPr>
          <w:rFonts w:ascii="Times New Roman" w:eastAsia="Times New Roman" w:hAnsi="Times New Roman" w:cs="Times New Roman"/>
          <w:sz w:val="24"/>
          <w:lang w:eastAsia="ru-RU"/>
        </w:rPr>
        <w:t xml:space="preserve"> (</w:t>
      </w:r>
      <w:r w:rsidR="0099664A" w:rsidRPr="0099664A">
        <w:rPr>
          <w:rFonts w:ascii="Times New Roman" w:eastAsia="Times New Roman" w:hAnsi="Times New Roman" w:cs="Times New Roman"/>
          <w:sz w:val="24"/>
          <w:lang w:eastAsia="ru-RU"/>
        </w:rPr>
        <w:t>4</w:t>
      </w:r>
      <w:r w:rsidRPr="00315F91">
        <w:rPr>
          <w:rFonts w:ascii="Times New Roman" w:eastAsia="Times New Roman" w:hAnsi="Times New Roman" w:cs="Times New Roman"/>
          <w:sz w:val="24"/>
          <w:lang w:eastAsia="ru-RU"/>
        </w:rPr>
        <w:t>)</w:t>
      </w:r>
      <w:r>
        <w:rPr>
          <w:rFonts w:ascii="Times New Roman" w:eastAsia="Times New Roman" w:hAnsi="Times New Roman" w:cs="Times New Roman"/>
          <w:sz w:val="24"/>
          <w:lang w:eastAsia="ru-RU"/>
        </w:rPr>
        <w:t>, равносильной исходной</w:t>
      </w:r>
      <w:r w:rsidRPr="00315F91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315F91" w:rsidRPr="00315F91" w:rsidRDefault="000D59B8" w:rsidP="00315F91">
      <w:pPr>
        <w:spacing w:line="360" w:lineRule="auto"/>
        <w:rPr>
          <w:rFonts w:ascii="Times New Roman" w:hAnsi="Times New Roman" w:cs="Times New Roman"/>
          <w:sz w:val="2"/>
          <w:szCs w:val="2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0+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6"/>
                            </w:rPr>
                            <m:t>22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6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6"/>
                            </w:rPr>
                            <m:t>2n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'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6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6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'</m:t>
                      </m:r>
                    </m:sup>
                  </m:s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………………………………………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0+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6"/>
                                  </w:rPr>
                                  <m:t>m2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'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+…+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6"/>
                                  </w:rPr>
                                  <m:t>mn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'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6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6"/>
                                  </w:rPr>
                                  <m:t>m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'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  <w:r w:rsidR="00315F91" w:rsidRPr="00265DC0">
        <w:rPr>
          <w:rFonts w:ascii="Times New Roman" w:hAnsi="Times New Roman" w:cs="Times New Roman"/>
          <w:sz w:val="24"/>
        </w:rPr>
        <w:t>,</w:t>
      </w:r>
      <w:r w:rsidR="00315F91">
        <w:rPr>
          <w:rFonts w:ascii="Times New Roman" w:hAnsi="Times New Roman" w:cs="Times New Roman"/>
          <w:sz w:val="24"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</w:rPr>
            </m:ctrlPr>
          </m:mPr>
          <m:mr>
            <m:e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</w:rPr>
                <m:t>(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4"/>
                </w:rPr>
                <m:t>4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4"/>
                </w:rPr>
                <m:t>)</m:t>
              </m:r>
            </m:e>
          </m:mr>
          <m:mr>
            <m:e/>
          </m:mr>
          <m:mr>
            <m:e/>
          </m:mr>
        </m:m>
      </m:oMath>
      <w:r w:rsidR="00315F91">
        <w:rPr>
          <w:rFonts w:ascii="Times New Roman" w:hAnsi="Times New Roman" w:cs="Times New Roman"/>
          <w:sz w:val="24"/>
        </w:rPr>
        <w:br/>
      </w:r>
    </w:p>
    <w:p w:rsidR="00315F91" w:rsidRDefault="00315F91" w:rsidP="00315F9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этого к уравнения с номером </w:t>
      </w:r>
      <w:r>
        <w:rPr>
          <w:rFonts w:ascii="Times New Roman" w:hAnsi="Times New Roman" w:cs="Times New Roman"/>
          <w:sz w:val="24"/>
          <w:lang w:val="en-US"/>
        </w:rPr>
        <w:t>m</w:t>
      </w:r>
      <w:r>
        <w:rPr>
          <w:rFonts w:ascii="Times New Roman" w:hAnsi="Times New Roman" w:cs="Times New Roman"/>
          <w:sz w:val="24"/>
        </w:rPr>
        <w:t xml:space="preserve"> системы (</w:t>
      </w:r>
      <w:r w:rsidR="0099664A" w:rsidRPr="0099664A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) прибавили первое уравнение, умноженное на элемент поля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11</m:t>
                </m:r>
              </m:sub>
            </m:sSub>
            <m:r>
              <w:rPr>
                <w:rFonts w:ascii="Cambria Math" w:hAnsi="Cambria Math" w:cs="Times New Roman"/>
                <w:sz w:val="24"/>
              </w:rPr>
              <m:t>)</m:t>
            </m:r>
          </m:e>
          <m:sup>
            <m:r>
              <w:rPr>
                <w:rFonts w:ascii="Cambria Math" w:hAnsi="Cambria Math" w:cs="Times New Roman"/>
                <w:sz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</w:rPr>
          <m:t>*(-</m:t>
        </m:r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</w:rPr>
              <m:t>m1</m:t>
            </m:r>
          </m:sub>
        </m:sSub>
        <m:r>
          <w:rPr>
            <w:rFonts w:ascii="Cambria Math" w:hAnsi="Cambria Math" w:cs="Times New Roman"/>
            <w:sz w:val="24"/>
          </w:rPr>
          <m:t>)</m:t>
        </m:r>
      </m:oMath>
      <w:r w:rsidRPr="00315F91">
        <w:rPr>
          <w:rFonts w:ascii="Times New Roman" w:hAnsi="Times New Roman" w:cs="Times New Roman"/>
          <w:sz w:val="24"/>
        </w:rPr>
        <w:t>.</w:t>
      </w:r>
    </w:p>
    <w:p w:rsidR="00315F91" w:rsidRDefault="00315F91" w:rsidP="00315F91">
      <w:pPr>
        <w:spacing w:line="360" w:lineRule="auto"/>
        <w:ind w:firstLine="709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</w:rPr>
        <w:t xml:space="preserve">Аналогичным образом, считая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6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6"/>
              </w:rPr>
              <m:t>22</m:t>
            </m:r>
          </m:sub>
        </m:sSub>
        <m:r>
          <w:rPr>
            <w:rFonts w:ascii="Cambria Math" w:hAnsi="Cambria Math" w:cs="Times New Roman"/>
            <w:sz w:val="24"/>
            <w:szCs w:val="26"/>
          </w:rPr>
          <m:t>≠0</m:t>
        </m:r>
      </m:oMath>
      <w:r w:rsidRPr="00315F91">
        <w:rPr>
          <w:rFonts w:ascii="Times New Roman" w:hAnsi="Times New Roman" w:cs="Times New Roman"/>
          <w:sz w:val="24"/>
          <w:szCs w:val="26"/>
        </w:rPr>
        <w:t xml:space="preserve">, </w:t>
      </w:r>
      <w:r>
        <w:rPr>
          <w:rFonts w:ascii="Times New Roman" w:hAnsi="Times New Roman" w:cs="Times New Roman"/>
          <w:sz w:val="24"/>
          <w:szCs w:val="26"/>
        </w:rPr>
        <w:t xml:space="preserve">исключаем неизвестное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6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6"/>
              </w:rPr>
              <m:t>2</m:t>
            </m:r>
          </m:sub>
        </m:sSub>
      </m:oMath>
      <w:r>
        <w:rPr>
          <w:rFonts w:ascii="Times New Roman" w:hAnsi="Times New Roman" w:cs="Times New Roman"/>
          <w:sz w:val="24"/>
          <w:szCs w:val="26"/>
        </w:rPr>
        <w:t xml:space="preserve"> из всех уравнений системы (</w:t>
      </w:r>
      <w:r w:rsidR="0099664A" w:rsidRPr="0099664A">
        <w:rPr>
          <w:rFonts w:ascii="Times New Roman" w:hAnsi="Times New Roman" w:cs="Times New Roman"/>
          <w:sz w:val="24"/>
          <w:szCs w:val="26"/>
        </w:rPr>
        <w:t>4</w:t>
      </w:r>
      <w:r>
        <w:rPr>
          <w:rFonts w:ascii="Times New Roman" w:hAnsi="Times New Roman" w:cs="Times New Roman"/>
          <w:sz w:val="24"/>
          <w:szCs w:val="26"/>
        </w:rPr>
        <w:t>), начиная с третьего и т.д.</w:t>
      </w:r>
    </w:p>
    <w:p w:rsidR="00315F91" w:rsidRDefault="00D327E2" w:rsidP="00315F91">
      <w:pPr>
        <w:spacing w:line="360" w:lineRule="auto"/>
        <w:ind w:firstLine="709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В ходе таких преобразований могут возникнуть следующие ситуации</w:t>
      </w:r>
      <w:r w:rsidRPr="00D327E2">
        <w:rPr>
          <w:rFonts w:ascii="Times New Roman" w:hAnsi="Times New Roman" w:cs="Times New Roman"/>
          <w:sz w:val="24"/>
          <w:szCs w:val="26"/>
        </w:rPr>
        <w:t>:</w:t>
      </w:r>
    </w:p>
    <w:p w:rsidR="00D327E2" w:rsidRPr="00D327E2" w:rsidRDefault="00D327E2" w:rsidP="009E7EFD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</w:rPr>
        <w:t>Появится уравнение вида</w:t>
      </w:r>
      <w:r>
        <w:rPr>
          <w:rFonts w:ascii="Times New Roman" w:hAnsi="Times New Roman" w:cs="Times New Roman"/>
          <w:color w:val="222222"/>
          <w:sz w:val="24"/>
          <w:shd w:val="clear" w:color="auto" w:fill="FFFFFF"/>
          <w:lang w:val="en-US"/>
        </w:rPr>
        <w:t>:</w:t>
      </w:r>
    </w:p>
    <w:p w:rsidR="00D327E2" w:rsidRPr="00D327E2" w:rsidRDefault="00D41221" w:rsidP="00D41221">
      <w:pPr>
        <w:spacing w:line="360" w:lineRule="auto"/>
        <w:ind w:left="285" w:firstLine="708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222222"/>
            <w:sz w:val="24"/>
            <w:shd w:val="clear" w:color="auto" w:fill="FFFFFF"/>
          </w:rPr>
          <m:t>0</m:t>
        </m:r>
        <m:sSub>
          <m:sSubPr>
            <m:ctrlPr>
              <w:rPr>
                <w:rFonts w:ascii="Cambria Math" w:hAnsi="Cambria Math" w:cs="Times New Roman"/>
                <w:i/>
                <w:color w:val="222222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Times New Roman"/>
            <w:color w:val="222222"/>
            <w:sz w:val="24"/>
            <w:shd w:val="clear" w:color="auto" w:fill="FFFFFF"/>
          </w:rPr>
          <m:t>+0</m:t>
        </m:r>
        <m:sSub>
          <m:sSubPr>
            <m:ctrlPr>
              <w:rPr>
                <w:rFonts w:ascii="Cambria Math" w:hAnsi="Cambria Math" w:cs="Times New Roman"/>
                <w:i/>
                <w:color w:val="222222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222222"/>
            <w:sz w:val="24"/>
            <w:shd w:val="clear" w:color="auto" w:fill="FFFFFF"/>
          </w:rPr>
          <m:t>+0</m:t>
        </m:r>
        <m:sSub>
          <m:sSubPr>
            <m:ctrlPr>
              <w:rPr>
                <w:rFonts w:ascii="Cambria Math" w:hAnsi="Cambria Math" w:cs="Times New Roman"/>
                <w:i/>
                <w:color w:val="222222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Times New Roman"/>
            <w:color w:val="222222"/>
            <w:sz w:val="24"/>
            <w:shd w:val="clear" w:color="auto" w:fill="FFFFFF"/>
          </w:rPr>
          <m:t>+…+0</m:t>
        </m:r>
        <m:sSub>
          <m:sSubPr>
            <m:ctrlPr>
              <w:rPr>
                <w:rFonts w:ascii="Cambria Math" w:hAnsi="Cambria Math" w:cs="Times New Roman"/>
                <w:i/>
                <w:color w:val="222222"/>
                <w:sz w:val="24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color w:val="222222"/>
                <w:sz w:val="24"/>
                <w:shd w:val="clear" w:color="auto" w:fill="FFFFFF"/>
              </w:rPr>
              <m:t>n</m:t>
            </m:r>
          </m:sub>
        </m:sSub>
        <m:r>
          <w:rPr>
            <w:rFonts w:ascii="Cambria Math" w:hAnsi="Cambria Math" w:cs="Times New Roman"/>
            <w:color w:val="222222"/>
            <w:sz w:val="24"/>
            <w:shd w:val="clear" w:color="auto" w:fill="FFFFFF"/>
          </w:rPr>
          <m:t>=b</m:t>
        </m:r>
      </m:oMath>
      <w:r w:rsidR="00D327E2" w:rsidRPr="00D327E2">
        <w:rPr>
          <w:rFonts w:ascii="Times New Roman" w:hAnsi="Times New Roman" w:cs="Times New Roman"/>
          <w:color w:val="222222"/>
          <w:sz w:val="24"/>
          <w:shd w:val="clear" w:color="auto" w:fill="FFFFFF"/>
        </w:rPr>
        <w:t>,</w:t>
      </w:r>
    </w:p>
    <w:p w:rsidR="00D327E2" w:rsidRPr="00D327E2" w:rsidRDefault="00D327E2" w:rsidP="00D327E2">
      <w:pPr>
        <w:spacing w:line="360" w:lineRule="auto"/>
        <w:ind w:left="993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где </w:t>
      </w:r>
      <m:oMath>
        <m:r>
          <w:rPr>
            <w:rFonts w:ascii="Cambria Math" w:hAnsi="Cambria Math" w:cs="Times New Roman"/>
            <w:sz w:val="24"/>
            <w:szCs w:val="26"/>
          </w:rPr>
          <m:t>b≠0</m:t>
        </m:r>
      </m:oMath>
      <w:r w:rsidRPr="00D327E2">
        <w:rPr>
          <w:rFonts w:ascii="Times New Roman" w:hAnsi="Times New Roman" w:cs="Times New Roman"/>
          <w:sz w:val="24"/>
          <w:szCs w:val="26"/>
        </w:rPr>
        <w:t xml:space="preserve">. </w:t>
      </w:r>
      <w:r>
        <w:rPr>
          <w:rFonts w:ascii="Times New Roman" w:hAnsi="Times New Roman" w:cs="Times New Roman"/>
          <w:sz w:val="24"/>
          <w:szCs w:val="26"/>
        </w:rPr>
        <w:t>В этом случае система (</w:t>
      </w:r>
      <w:r w:rsidR="0099664A" w:rsidRPr="0099664A">
        <w:rPr>
          <w:rFonts w:ascii="Times New Roman" w:hAnsi="Times New Roman" w:cs="Times New Roman"/>
          <w:sz w:val="24"/>
          <w:szCs w:val="26"/>
        </w:rPr>
        <w:t>3</w:t>
      </w:r>
      <w:r>
        <w:rPr>
          <w:rFonts w:ascii="Times New Roman" w:hAnsi="Times New Roman" w:cs="Times New Roman"/>
          <w:sz w:val="24"/>
          <w:szCs w:val="26"/>
        </w:rPr>
        <w:t>) не имеет решений.</w:t>
      </w:r>
    </w:p>
    <w:p w:rsidR="00D327E2" w:rsidRDefault="00D327E2" w:rsidP="009E7EFD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Получили систему из </w:t>
      </w:r>
      <w:r>
        <w:rPr>
          <w:rFonts w:ascii="Times New Roman" w:hAnsi="Times New Roman" w:cs="Times New Roman"/>
          <w:color w:val="222222"/>
          <w:sz w:val="24"/>
          <w:shd w:val="clear" w:color="auto" w:fill="FFFFFF"/>
          <w:lang w:val="en-US"/>
        </w:rPr>
        <w:t>s</w:t>
      </w:r>
      <w:r w:rsidRPr="00D327E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линейных уравнений с </w:t>
      </w:r>
      <w:r>
        <w:rPr>
          <w:rFonts w:ascii="Times New Roman" w:hAnsi="Times New Roman" w:cs="Times New Roman"/>
          <w:color w:val="222222"/>
          <w:sz w:val="24"/>
          <w:shd w:val="clear" w:color="auto" w:fill="FFFFFF"/>
          <w:lang w:val="en-US"/>
        </w:rPr>
        <w:t>n</w:t>
      </w:r>
      <w:r w:rsidRPr="00D327E2">
        <w:rPr>
          <w:rFonts w:ascii="Times New Roman" w:hAnsi="Times New Roman" w:cs="Times New Roman"/>
          <w:color w:val="222222"/>
          <w:sz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hd w:val="clear" w:color="auto" w:fill="FFFFFF"/>
        </w:rPr>
        <w:t>неизвестными вида</w:t>
      </w:r>
      <w:r w:rsidRPr="00D327E2">
        <w:rPr>
          <w:rFonts w:ascii="Times New Roman" w:hAnsi="Times New Roman" w:cs="Times New Roman"/>
          <w:color w:val="222222"/>
          <w:sz w:val="24"/>
          <w:shd w:val="clear" w:color="auto" w:fill="FFFFFF"/>
        </w:rPr>
        <w:t>:</w:t>
      </w:r>
    </w:p>
    <w:p w:rsidR="00D327E2" w:rsidRDefault="000D59B8" w:rsidP="00D41221">
      <w:pPr>
        <w:spacing w:line="360" w:lineRule="auto"/>
        <w:ind w:left="1068"/>
        <w:rPr>
          <w:rFonts w:ascii="Times New Roman" w:hAnsi="Times New Roman" w:cs="Times New Roman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,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2s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6"/>
                    </w:rPr>
                    <m:t>,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………………………………………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ss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sn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6"/>
                              </w:rPr>
                              <m:t>s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D327E2" w:rsidRPr="00265DC0">
        <w:rPr>
          <w:rFonts w:ascii="Times New Roman" w:hAnsi="Times New Roman" w:cs="Times New Roman"/>
          <w:sz w:val="24"/>
        </w:rPr>
        <w:t>,</w:t>
      </w:r>
      <w:r w:rsidR="00D327E2">
        <w:rPr>
          <w:rFonts w:ascii="Times New Roman" w:hAnsi="Times New Roman" w:cs="Times New Roman"/>
          <w:sz w:val="24"/>
        </w:rPr>
        <w:t xml:space="preserve"> (</w:t>
      </w:r>
      <w:r w:rsidR="00DC2903" w:rsidRPr="00DC2903">
        <w:rPr>
          <w:rFonts w:ascii="Times New Roman" w:hAnsi="Times New Roman" w:cs="Times New Roman"/>
          <w:sz w:val="24"/>
        </w:rPr>
        <w:t>5</w:t>
      </w:r>
      <w:r w:rsidR="00D327E2">
        <w:rPr>
          <w:rFonts w:ascii="Times New Roman" w:hAnsi="Times New Roman" w:cs="Times New Roman"/>
          <w:sz w:val="24"/>
        </w:rPr>
        <w:t>)</w:t>
      </w:r>
      <w:r w:rsidR="00D327E2">
        <w:rPr>
          <w:rFonts w:ascii="Times New Roman" w:hAnsi="Times New Roman" w:cs="Times New Roman"/>
          <w:sz w:val="24"/>
        </w:rPr>
        <w:br/>
        <w:t>где</w:t>
      </w:r>
    </w:p>
    <w:p w:rsidR="00D327E2" w:rsidRPr="00A161F3" w:rsidRDefault="000D59B8" w:rsidP="00D41221">
      <w:pPr>
        <w:spacing w:line="360" w:lineRule="auto"/>
        <w:ind w:left="360" w:firstLine="708"/>
        <w:rPr>
          <w:rFonts w:ascii="Times New Roman" w:hAnsi="Times New Roman" w:cs="Times New Roman"/>
          <w:sz w:val="24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6"/>
              </w:rPr>
              <m:t>11</m:t>
            </m:r>
          </m:sub>
        </m:sSub>
        <m:r>
          <w:rPr>
            <w:rFonts w:ascii="Cambria Math" w:hAnsi="Cambria Math" w:cs="Times New Roman"/>
            <w:sz w:val="24"/>
            <w:szCs w:val="26"/>
          </w:rPr>
          <m:t>≠0,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6"/>
              </w:rPr>
              <m:t>22</m:t>
            </m:r>
          </m:sub>
        </m:sSub>
        <m:r>
          <w:rPr>
            <w:rFonts w:ascii="Cambria Math" w:hAnsi="Cambria Math" w:cs="Times New Roman"/>
            <w:sz w:val="24"/>
            <w:szCs w:val="26"/>
          </w:rPr>
          <m:t>≠0,…,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6"/>
              </w:rPr>
              <m:t>c</m:t>
            </m:r>
          </m:e>
          <m:sub>
            <m:r>
              <w:rPr>
                <w:rFonts w:ascii="Cambria Math" w:hAnsi="Cambria Math" w:cs="Times New Roman"/>
                <w:sz w:val="24"/>
                <w:szCs w:val="26"/>
              </w:rPr>
              <m:t>ss</m:t>
            </m:r>
          </m:sub>
        </m:sSub>
        <m:r>
          <w:rPr>
            <w:rFonts w:ascii="Cambria Math" w:hAnsi="Cambria Math" w:cs="Times New Roman"/>
            <w:sz w:val="24"/>
            <w:szCs w:val="26"/>
          </w:rPr>
          <m:t>≠0</m:t>
        </m:r>
      </m:oMath>
      <w:r w:rsidR="00D327E2" w:rsidRPr="00A161F3">
        <w:rPr>
          <w:rFonts w:ascii="Times New Roman" w:hAnsi="Times New Roman" w:cs="Times New Roman"/>
          <w:sz w:val="24"/>
          <w:szCs w:val="26"/>
        </w:rPr>
        <w:t>.</w:t>
      </w:r>
    </w:p>
    <w:p w:rsidR="00D327E2" w:rsidRPr="00177DBE" w:rsidRDefault="00D327E2" w:rsidP="00D41221">
      <w:pPr>
        <w:suppressAutoHyphens w:val="0"/>
        <w:autoSpaceDE w:val="0"/>
        <w:autoSpaceDN w:val="0"/>
        <w:adjustRightInd w:val="0"/>
        <w:spacing w:line="36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177DBE">
        <w:rPr>
          <w:rFonts w:ascii="Times New Roman" w:hAnsi="Times New Roman" w:cs="Times New Roman"/>
          <w:sz w:val="24"/>
        </w:rPr>
        <w:t xml:space="preserve">Если </w:t>
      </w:r>
      <w:r w:rsidRPr="00177DBE">
        <w:rPr>
          <w:rFonts w:ascii="Times New Roman" w:hAnsi="Times New Roman" w:cs="Times New Roman"/>
          <w:sz w:val="24"/>
          <w:lang w:val="en-US"/>
        </w:rPr>
        <w:t>s</w:t>
      </w:r>
      <w:r w:rsidRPr="00177DBE">
        <w:rPr>
          <w:rFonts w:ascii="Times New Roman" w:hAnsi="Times New Roman" w:cs="Times New Roman"/>
          <w:sz w:val="24"/>
        </w:rPr>
        <w:t xml:space="preserve"> = </w:t>
      </w:r>
      <w:r w:rsidRPr="00177DBE">
        <w:rPr>
          <w:rFonts w:ascii="Times New Roman" w:hAnsi="Times New Roman" w:cs="Times New Roman"/>
          <w:sz w:val="24"/>
          <w:lang w:val="en-US"/>
        </w:rPr>
        <w:t>n</w:t>
      </w:r>
      <w:r w:rsidRPr="00177DBE">
        <w:rPr>
          <w:rFonts w:ascii="Times New Roman" w:hAnsi="Times New Roman" w:cs="Times New Roman"/>
          <w:sz w:val="24"/>
        </w:rPr>
        <w:t>, то у системы (</w:t>
      </w:r>
      <w:r w:rsidR="0099664A" w:rsidRPr="0099664A">
        <w:rPr>
          <w:rFonts w:ascii="Times New Roman" w:hAnsi="Times New Roman" w:cs="Times New Roman"/>
          <w:sz w:val="24"/>
        </w:rPr>
        <w:t>5</w:t>
      </w:r>
      <w:r w:rsidRPr="00177DBE">
        <w:rPr>
          <w:rFonts w:ascii="Times New Roman" w:hAnsi="Times New Roman" w:cs="Times New Roman"/>
          <w:sz w:val="24"/>
        </w:rPr>
        <w:t xml:space="preserve">) треугольный вид. Выражаем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</w:rPr>
                  <m:t>ss</m:t>
                </m:r>
              </m:sub>
            </m:sSub>
          </m:den>
        </m:f>
      </m:oMath>
      <w:r w:rsidRPr="00177DBE">
        <w:rPr>
          <w:rFonts w:ascii="Times New Roman" w:hAnsi="Times New Roman" w:cs="Times New Roman"/>
          <w:sz w:val="24"/>
        </w:rPr>
        <w:t xml:space="preserve"> из последнего уравнения. Подставляя его в предпоследнее уравнение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мы найдем однозначно определенное значение для неизвестного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lang w:eastAsia="ru-RU"/>
              </w:rPr>
              <m:t>s-1</m:t>
            </m:r>
          </m:sub>
        </m:sSub>
      </m:oMath>
      <w:r w:rsidRPr="00177DBE">
        <w:rPr>
          <w:rFonts w:ascii="Times New Roman" w:eastAsia="Times New Roman" w:hAnsi="Times New Roman" w:cs="Times New Roman"/>
          <w:sz w:val="24"/>
          <w:lang w:eastAsia="ru-RU"/>
        </w:rPr>
        <w:t>. Продолжая так далее, мы найдем, что система (</w:t>
      </w:r>
      <w:r w:rsidR="0099664A" w:rsidRPr="0099664A">
        <w:rPr>
          <w:rFonts w:ascii="Times New Roman" w:eastAsia="Times New Roman" w:hAnsi="Times New Roman" w:cs="Times New Roman"/>
          <w:sz w:val="24"/>
          <w:lang w:eastAsia="ru-RU"/>
        </w:rPr>
        <w:t>5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), а поэтому и система (</w:t>
      </w:r>
      <w:r w:rsidR="0099664A" w:rsidRPr="0099664A">
        <w:rPr>
          <w:rFonts w:ascii="Times New Roman" w:eastAsia="Times New Roman" w:hAnsi="Times New Roman" w:cs="Times New Roman"/>
          <w:sz w:val="24"/>
          <w:lang w:eastAsia="ru-RU"/>
        </w:rPr>
        <w:t>3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), обладают единственным решением, т.е. совместны и определены. Описанный алгоритм последовательного нахождения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значений всех переменных представляет собой обратный ход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метода Гаусса.</w:t>
      </w:r>
    </w:p>
    <w:p w:rsidR="00D327E2" w:rsidRDefault="00D327E2" w:rsidP="00D41221">
      <w:pPr>
        <w:suppressAutoHyphens w:val="0"/>
        <w:autoSpaceDE w:val="0"/>
        <w:autoSpaceDN w:val="0"/>
        <w:adjustRightInd w:val="0"/>
        <w:spacing w:line="360" w:lineRule="auto"/>
        <w:ind w:firstLine="708"/>
        <w:rPr>
          <w:rFonts w:ascii="Times New Roman" w:eastAsia="Times New Roman" w:hAnsi="Times New Roman" w:cs="Times New Roman"/>
          <w:sz w:val="24"/>
          <w:lang w:eastAsia="ru-RU"/>
        </w:rPr>
      </w:pP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Если s 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>&lt;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n, то система (</w:t>
      </w:r>
      <w:r w:rsidR="0099664A" w:rsidRPr="0099664A">
        <w:rPr>
          <w:rFonts w:ascii="Times New Roman" w:eastAsia="Times New Roman" w:hAnsi="Times New Roman" w:cs="Times New Roman"/>
          <w:sz w:val="24"/>
          <w:lang w:eastAsia="ru-RU"/>
        </w:rPr>
        <w:t>5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) имеет вид «трапеции». В этом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случае часть неизвестных становятся главными, остальные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неизвестные – свободными. Пусть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1</m:t>
            </m:r>
          </m:sub>
        </m:sSub>
      </m:oMath>
      <w:r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2</m:t>
            </m:r>
          </m:sub>
        </m:sSub>
      </m:oMath>
      <w:r w:rsidR="00177DBE"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,</w:t>
      </w:r>
      <w:r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…</w:t>
      </w:r>
      <w:r w:rsidR="00177DBE"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,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s</m:t>
            </m:r>
          </m:sub>
        </m:sSub>
      </m:oMath>
      <w:r w:rsidR="00177DBE"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– главные неизвестные. Остальные члены -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s+1</m:t>
            </m:r>
          </m:sub>
        </m:sSub>
      </m:oMath>
      <w:r w:rsidR="00177DBE"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s+2</m:t>
            </m:r>
          </m:sub>
        </m:sSub>
      </m:oMath>
      <w:r w:rsidR="00177DBE"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,…,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n</m:t>
            </m:r>
          </m:sub>
        </m:sSub>
      </m:oMath>
      <w:r w:rsidR="00177DBE" w:rsidRPr="00177DBE">
        <w:rPr>
          <w:rFonts w:ascii="Times New Roman" w:eastAsia="Times New Roman" w:hAnsi="Times New Roman" w:cs="Times New Roman"/>
          <w:i/>
          <w:iCs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в каждом уравнении системы (</w:t>
      </w:r>
      <w:r w:rsidR="0099664A" w:rsidRPr="0099664A">
        <w:rPr>
          <w:rFonts w:ascii="Times New Roman" w:eastAsia="Times New Roman" w:hAnsi="Times New Roman" w:cs="Times New Roman"/>
          <w:sz w:val="24"/>
          <w:lang w:eastAsia="ru-RU"/>
        </w:rPr>
        <w:t>5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) перенесем в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lastRenderedPageBreak/>
        <w:t xml:space="preserve">другую часть. Таким образом, неизвестные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s+1</m:t>
            </m:r>
          </m:sub>
        </m:sSub>
      </m:oMath>
      <w:r w:rsidR="00177DBE"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s+2</m:t>
            </m:r>
          </m:sub>
        </m:sSub>
      </m:oMath>
      <w:r w:rsidR="00177DBE" w:rsidRPr="00177DBE">
        <w:rPr>
          <w:rFonts w:ascii="Times New Roman" w:eastAsia="Times New Roman,Italic" w:hAnsi="Times New Roman" w:cs="Times New Roman"/>
          <w:i/>
          <w:iCs/>
          <w:sz w:val="24"/>
          <w:lang w:eastAsia="ru-RU"/>
        </w:rPr>
        <w:t>,…,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n</m:t>
            </m:r>
          </m:sub>
        </m:sSub>
      </m:oMath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становятся свободными (они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принимают любые значения поля </w:t>
      </w:r>
      <w:r w:rsidR="00177DBE" w:rsidRPr="00177DBE">
        <w:rPr>
          <w:rFonts w:ascii="Times New Roman" w:eastAsia="Times New Roman,Italic" w:hAnsi="Times New Roman" w:cs="Times New Roman"/>
          <w:iCs/>
          <w:sz w:val="24"/>
          <w:lang w:val="en-US" w:eastAsia="ru-RU"/>
        </w:rPr>
        <w:t>P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). В результате получим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систему треугольного вида и из нее сначала найдем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s</m:t>
            </m:r>
          </m:sub>
        </m:sSub>
      </m:oMath>
      <w:r w:rsidRPr="00177DBE">
        <w:rPr>
          <w:rFonts w:ascii="Times New Roman" w:eastAsia="Times New Roman" w:hAnsi="Times New Roman" w:cs="Times New Roman"/>
          <w:sz w:val="24"/>
          <w:lang w:eastAsia="ru-RU"/>
        </w:rPr>
        <w:t>, потом</w:t>
      </w:r>
      <w:r w:rsidR="00177DBE"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s-1</m:t>
            </m:r>
          </m:sub>
        </m:sSub>
      </m:oMath>
      <w:r w:rsidRPr="00177DBE">
        <w:rPr>
          <w:rFonts w:ascii="Times New Roman" w:eastAsia="Times New Roman" w:hAnsi="Times New Roman" w:cs="Times New Roman"/>
          <w:i/>
          <w:iCs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 xml:space="preserve">и так до </w:t>
      </w:r>
      <m:oMath>
        <m:sSub>
          <m:sSubPr>
            <m:ctrlPr>
              <w:rPr>
                <w:rFonts w:ascii="Cambria Math" w:eastAsia="Times New Roman,Italic" w:hAnsi="Cambria Math" w:cs="Times New Roman"/>
                <w:i/>
                <w:iCs/>
                <w:sz w:val="24"/>
                <w:lang w:eastAsia="ru-RU"/>
              </w:rPr>
            </m:ctrlPr>
          </m:sSubPr>
          <m:e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x</m:t>
            </m:r>
          </m:e>
          <m:sub>
            <m:r>
              <w:rPr>
                <w:rFonts w:ascii="Cambria Math" w:eastAsia="Times New Roman,Italic" w:hAnsi="Cambria Math" w:cs="Times New Roman"/>
                <w:sz w:val="24"/>
                <w:lang w:eastAsia="ru-RU"/>
              </w:rPr>
              <m:t>1</m:t>
            </m:r>
          </m:sub>
        </m:sSub>
      </m:oMath>
      <w:r w:rsidRPr="00177DBE">
        <w:rPr>
          <w:rFonts w:ascii="Times New Roman" w:eastAsia="Times New Roman" w:hAnsi="Times New Roman" w:cs="Times New Roman"/>
          <w:i/>
          <w:iCs/>
          <w:sz w:val="24"/>
          <w:lang w:eastAsia="ru-RU"/>
        </w:rPr>
        <w:t xml:space="preserve"> </w:t>
      </w:r>
      <w:r w:rsidRPr="00177DBE">
        <w:rPr>
          <w:rFonts w:ascii="Times New Roman" w:eastAsia="Times New Roman" w:hAnsi="Times New Roman" w:cs="Times New Roman"/>
          <w:sz w:val="24"/>
          <w:lang w:eastAsia="ru-RU"/>
        </w:rPr>
        <w:t>включительно.</w:t>
      </w:r>
    </w:p>
    <w:p w:rsidR="0099664A" w:rsidRDefault="0099664A" w:rsidP="00177DBE">
      <w:pPr>
        <w:suppressAutoHyphens w:val="0"/>
        <w:autoSpaceDE w:val="0"/>
        <w:autoSpaceDN w:val="0"/>
        <w:adjustRightInd w:val="0"/>
        <w:spacing w:line="360" w:lineRule="auto"/>
        <w:ind w:firstLine="708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Пример решения системы линейных уравнений методом Гаусса</w:t>
      </w:r>
      <w:r w:rsidRPr="0099664A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99664A" w:rsidRDefault="00DA5B1D" w:rsidP="00D41221">
      <w:pPr>
        <w:suppressAutoHyphens w:val="0"/>
        <w:autoSpaceDE w:val="0"/>
        <w:autoSpaceDN w:val="0"/>
        <w:adjustRightInd w:val="0"/>
        <w:spacing w:line="360" w:lineRule="auto"/>
        <w:ind w:firstLine="708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Дана следующая система линейных уравнений</w:t>
      </w:r>
      <w:r w:rsidRPr="00DA5B1D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DA5B1D" w:rsidRPr="00D13B00" w:rsidRDefault="000D59B8" w:rsidP="0099664A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x+2y=1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3x+4y=2</m:t>
                  </m:r>
                </m:e>
              </m:mr>
            </m:m>
          </m:e>
        </m:d>
      </m:oMath>
      <w:r w:rsidR="00D13B00" w:rsidRPr="00D13B00">
        <w:rPr>
          <w:rFonts w:ascii="Times New Roman" w:eastAsia="Times New Roman" w:hAnsi="Times New Roman" w:cs="Times New Roman"/>
          <w:sz w:val="24"/>
          <w:lang w:eastAsia="ru-RU"/>
        </w:rPr>
        <w:t>,</w:t>
      </w:r>
    </w:p>
    <w:p w:rsidR="00DA5B1D" w:rsidRDefault="00DA5B1D" w:rsidP="00D41221">
      <w:pPr>
        <w:suppressAutoHyphens w:val="0"/>
        <w:autoSpaceDE w:val="0"/>
        <w:autoSpaceDN w:val="0"/>
        <w:adjustRightInd w:val="0"/>
        <w:spacing w:line="360" w:lineRule="auto"/>
        <w:ind w:firstLine="708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Прибавим ко</w:t>
      </w:r>
      <w:r w:rsidR="00D13B00">
        <w:rPr>
          <w:rFonts w:ascii="Times New Roman" w:eastAsia="Times New Roman" w:hAnsi="Times New Roman" w:cs="Times New Roman"/>
          <w:sz w:val="24"/>
          <w:lang w:eastAsia="ru-RU"/>
        </w:rPr>
        <w:t xml:space="preserve"> второму уравнений первое уравнение, умноженное на 3</w:t>
      </w:r>
      <w:r w:rsidR="00D13B00" w:rsidRPr="00D13B00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D13B00" w:rsidRDefault="000D59B8" w:rsidP="0099664A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sz w:val="24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sz w:val="24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x+2y=1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sz w:val="24"/>
                      <w:lang w:eastAsia="ru-RU"/>
                    </w:rPr>
                    <m:t>-2y=-1</m:t>
                  </m:r>
                </m:e>
              </m:mr>
            </m:m>
          </m:e>
        </m:d>
      </m:oMath>
      <w:r w:rsidR="00D13B00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D13B00" w:rsidRDefault="00D13B00" w:rsidP="00D41221">
      <w:pPr>
        <w:suppressAutoHyphens w:val="0"/>
        <w:autoSpaceDE w:val="0"/>
        <w:autoSpaceDN w:val="0"/>
        <w:adjustRightInd w:val="0"/>
        <w:spacing w:line="360" w:lineRule="auto"/>
        <w:ind w:firstLine="708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Из последнего уравнения выражаем переменную 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y</w:t>
      </w:r>
      <w:r w:rsidRPr="00D13B00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D13B00" w:rsidRPr="00181676" w:rsidRDefault="00D13B00" w:rsidP="0099664A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lang w:val="en-US" w:eastAsia="ru-RU"/>
          </w:rPr>
          <m:t>y</m:t>
        </m:r>
        <m:r>
          <w:rPr>
            <w:rFonts w:ascii="Cambria Math" w:eastAsia="Times New Roman" w:hAnsi="Cambria Math" w:cs="Times New Roman"/>
            <w:sz w:val="24"/>
            <w:lang w:eastAsia="ru-RU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lang w:eastAsia="ru-RU"/>
              </w:rPr>
              <m:t>-2</m:t>
            </m:r>
          </m:den>
        </m:f>
        <m:r>
          <w:rPr>
            <w:rFonts w:ascii="Cambria Math" w:eastAsia="Times New Roman" w:hAnsi="Cambria Math" w:cs="Times New Roman"/>
            <w:sz w:val="24"/>
            <w:lang w:eastAsia="ru-RU"/>
          </w:rPr>
          <m:t>=0.5</m:t>
        </m:r>
      </m:oMath>
      <w:r w:rsidRPr="00181676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D13B00" w:rsidRDefault="00D13B00" w:rsidP="00D41221">
      <w:pPr>
        <w:suppressAutoHyphens w:val="0"/>
        <w:autoSpaceDE w:val="0"/>
        <w:autoSpaceDN w:val="0"/>
        <w:adjustRightInd w:val="0"/>
        <w:spacing w:line="360" w:lineRule="auto"/>
        <w:ind w:firstLine="708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Выражаем переменную 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x</w:t>
      </w:r>
      <w:r w:rsidRPr="00D13B00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из первого уравнения, подставляя найденное значение переменной 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y</w:t>
      </w:r>
      <w:r w:rsidRPr="00D13B00">
        <w:rPr>
          <w:rFonts w:ascii="Times New Roman" w:eastAsia="Times New Roman" w:hAnsi="Times New Roman" w:cs="Times New Roman"/>
          <w:sz w:val="24"/>
          <w:lang w:eastAsia="ru-RU"/>
        </w:rPr>
        <w:t>:</w:t>
      </w:r>
    </w:p>
    <w:p w:rsidR="00D13B00" w:rsidRPr="00D13B00" w:rsidRDefault="00D13B00" w:rsidP="00D13B00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lang w:val="en-US" w:eastAsia="ru-RU"/>
          </w:rPr>
          <m:t>x</m:t>
        </m:r>
        <m:r>
          <w:rPr>
            <w:rFonts w:ascii="Cambria Math" w:eastAsia="Times New Roman" w:hAnsi="Cambria Math" w:cs="Times New Roman"/>
            <w:sz w:val="24"/>
            <w:lang w:eastAsia="ru-RU"/>
          </w:rPr>
          <m:t>+2*0.5=1</m:t>
        </m:r>
      </m:oMath>
      <w:r w:rsidRPr="00D13B00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D13B00" w:rsidRDefault="00D13B00" w:rsidP="0099664A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m:oMath>
        <m:r>
          <w:rPr>
            <w:rFonts w:ascii="Cambria Math" w:eastAsia="Times New Roman" w:hAnsi="Cambria Math" w:cs="Times New Roman"/>
            <w:sz w:val="24"/>
            <w:lang w:val="en-US" w:eastAsia="ru-RU"/>
          </w:rPr>
          <m:t>x</m:t>
        </m:r>
        <m:r>
          <w:rPr>
            <w:rFonts w:ascii="Cambria Math" w:eastAsia="Times New Roman" w:hAnsi="Cambria Math" w:cs="Times New Roman"/>
            <w:sz w:val="24"/>
            <w:lang w:eastAsia="ru-RU"/>
          </w:rPr>
          <m:t>=1-2*0.5=0</m:t>
        </m:r>
      </m:oMath>
      <w:r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D13B00" w:rsidRPr="00201530" w:rsidRDefault="00D13B00" w:rsidP="0099664A">
      <w:pPr>
        <w:suppressAutoHyphens w:val="0"/>
        <w:autoSpaceDE w:val="0"/>
        <w:autoSpaceDN w:val="0"/>
        <w:adjustRightInd w:val="0"/>
        <w:spacing w:line="360" w:lineRule="auto"/>
        <w:jc w:val="left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Таким образом, система имеет единственное решение</w:t>
      </w:r>
      <w:r w:rsidRPr="00D13B00">
        <w:rPr>
          <w:rFonts w:ascii="Times New Roman" w:eastAsia="Times New Roman" w:hAnsi="Times New Roman" w:cs="Times New Roman"/>
          <w:sz w:val="24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x</w:t>
      </w:r>
      <w:r w:rsidRPr="00D13B00">
        <w:rPr>
          <w:rFonts w:ascii="Times New Roman" w:eastAsia="Times New Roman" w:hAnsi="Times New Roman" w:cs="Times New Roman"/>
          <w:sz w:val="24"/>
          <w:lang w:eastAsia="ru-RU"/>
        </w:rPr>
        <w:t xml:space="preserve"> = 0, </w:t>
      </w:r>
      <w:r>
        <w:rPr>
          <w:rFonts w:ascii="Times New Roman" w:eastAsia="Times New Roman" w:hAnsi="Times New Roman" w:cs="Times New Roman"/>
          <w:sz w:val="24"/>
          <w:lang w:val="en-US" w:eastAsia="ru-RU"/>
        </w:rPr>
        <w:t>y</w:t>
      </w:r>
      <w:r w:rsidRPr="00D13B00">
        <w:rPr>
          <w:rFonts w:ascii="Times New Roman" w:eastAsia="Times New Roman" w:hAnsi="Times New Roman" w:cs="Times New Roman"/>
          <w:sz w:val="24"/>
          <w:lang w:eastAsia="ru-RU"/>
        </w:rPr>
        <w:t xml:space="preserve"> = 0.5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1.1.</w:t>
      </w:r>
      <w:r w:rsidR="0079148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Т</w:t>
      </w:r>
      <w:r w:rsidR="00177DBE">
        <w:rPr>
          <w:rFonts w:ascii="Times New Roman" w:hAnsi="Times New Roman" w:cs="Times New Roman"/>
          <w:sz w:val="24"/>
          <w:szCs w:val="24"/>
        </w:rPr>
        <w:t>естирование</w:t>
      </w:r>
      <w:r>
        <w:rPr>
          <w:rFonts w:ascii="Times New Roman" w:hAnsi="Times New Roman" w:cs="Times New Roman"/>
          <w:sz w:val="24"/>
          <w:szCs w:val="24"/>
        </w:rPr>
        <w:t xml:space="preserve"> и проверка знаний</w:t>
      </w:r>
    </w:p>
    <w:p w:rsidR="004D6158" w:rsidRDefault="00F23189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Вопросы, задаваемые пользователю, выбираются из базы вопросов. Количество задаваемых вопросов и сами вопросы зависят от уровня сложности тестирования.</w:t>
      </w:r>
    </w:p>
    <w:p w:rsidR="00356912" w:rsidRDefault="00356912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Всего уровней сложности тестирования 4. Каждый вопрос в базе вопросов имеет свой уровень сложности, определяемый от 1 до 3. </w:t>
      </w:r>
      <w:r w:rsidR="00545961">
        <w:rPr>
          <w:rFonts w:ascii="Times New Roman" w:hAnsi="Times New Roman" w:cs="Times New Roman"/>
          <w:sz w:val="24"/>
        </w:rPr>
        <w:t xml:space="preserve">На первом уровне сложности пользователю выводятся только задания первого уровня сложности, на втором – задания 2 уровня сложности, на третьем – 3 уровня сложности. </w:t>
      </w:r>
      <w:r>
        <w:rPr>
          <w:rFonts w:ascii="Times New Roman" w:hAnsi="Times New Roman" w:cs="Times New Roman"/>
          <w:sz w:val="24"/>
        </w:rPr>
        <w:t>4 уровень сложности – случайный подбор вопросов из базы вопросов, вне зависимости от их уровня сложности.</w:t>
      </w:r>
    </w:p>
    <w:p w:rsidR="00DD04B3" w:rsidRDefault="00DD04B3" w:rsidP="00DD04B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Ответом пользователя на вопрос явля</w:t>
      </w:r>
      <w:r w:rsidR="00F23189">
        <w:rPr>
          <w:rFonts w:ascii="Times New Roman" w:hAnsi="Times New Roman" w:cs="Times New Roman"/>
          <w:sz w:val="24"/>
        </w:rPr>
        <w:t>ется только один из</w:t>
      </w:r>
      <w:r>
        <w:rPr>
          <w:rFonts w:ascii="Times New Roman" w:hAnsi="Times New Roman" w:cs="Times New Roman"/>
          <w:sz w:val="24"/>
        </w:rPr>
        <w:t xml:space="preserve"> вариант</w:t>
      </w:r>
      <w:r w:rsidR="00F23189">
        <w:rPr>
          <w:rFonts w:ascii="Times New Roman" w:hAnsi="Times New Roman" w:cs="Times New Roman"/>
          <w:sz w:val="24"/>
        </w:rPr>
        <w:t>ов</w:t>
      </w:r>
      <w:r>
        <w:rPr>
          <w:rFonts w:ascii="Times New Roman" w:hAnsi="Times New Roman" w:cs="Times New Roman"/>
          <w:sz w:val="24"/>
        </w:rPr>
        <w:t xml:space="preserve"> ответ</w:t>
      </w:r>
      <w:r w:rsidR="00F23189">
        <w:rPr>
          <w:rFonts w:ascii="Times New Roman" w:hAnsi="Times New Roman" w:cs="Times New Roman"/>
          <w:sz w:val="24"/>
        </w:rPr>
        <w:t>ов</w:t>
      </w:r>
      <w:r>
        <w:rPr>
          <w:rFonts w:ascii="Times New Roman" w:hAnsi="Times New Roman" w:cs="Times New Roman"/>
          <w:sz w:val="24"/>
        </w:rPr>
        <w:t>, предложенные пользователю. Пользователь</w:t>
      </w:r>
      <w:r w:rsidR="00F23189">
        <w:rPr>
          <w:rFonts w:ascii="Times New Roman" w:hAnsi="Times New Roman" w:cs="Times New Roman"/>
          <w:sz w:val="24"/>
        </w:rPr>
        <w:t xml:space="preserve"> в качестве ответа</w:t>
      </w:r>
      <w:r>
        <w:rPr>
          <w:rFonts w:ascii="Times New Roman" w:hAnsi="Times New Roman" w:cs="Times New Roman"/>
          <w:sz w:val="24"/>
        </w:rPr>
        <w:t xml:space="preserve"> вводит </w:t>
      </w:r>
      <w:r w:rsidR="00F23189">
        <w:rPr>
          <w:rFonts w:ascii="Times New Roman" w:hAnsi="Times New Roman" w:cs="Times New Roman"/>
          <w:sz w:val="24"/>
        </w:rPr>
        <w:t>номер одного из вариантов ответов</w:t>
      </w:r>
      <w:r>
        <w:rPr>
          <w:rFonts w:ascii="Times New Roman" w:hAnsi="Times New Roman" w:cs="Times New Roman"/>
          <w:sz w:val="24"/>
        </w:rPr>
        <w:t>, которы</w:t>
      </w:r>
      <w:r w:rsidR="00F23189">
        <w:rPr>
          <w:rFonts w:ascii="Times New Roman" w:hAnsi="Times New Roman" w:cs="Times New Roman"/>
          <w:sz w:val="24"/>
        </w:rPr>
        <w:t>й</w:t>
      </w:r>
      <w:r>
        <w:rPr>
          <w:rFonts w:ascii="Times New Roman" w:hAnsi="Times New Roman" w:cs="Times New Roman"/>
          <w:sz w:val="24"/>
        </w:rPr>
        <w:t xml:space="preserve"> ему каж</w:t>
      </w:r>
      <w:r w:rsidR="00F23189">
        <w:rPr>
          <w:rFonts w:ascii="Times New Roman" w:hAnsi="Times New Roman" w:cs="Times New Roman"/>
          <w:sz w:val="24"/>
        </w:rPr>
        <w:t>е</w:t>
      </w:r>
      <w:r>
        <w:rPr>
          <w:rFonts w:ascii="Times New Roman" w:hAnsi="Times New Roman" w:cs="Times New Roman"/>
          <w:sz w:val="24"/>
        </w:rPr>
        <w:t>тся правильным.</w:t>
      </w:r>
    </w:p>
    <w:p w:rsidR="00622AD2" w:rsidRPr="00A161F3" w:rsidRDefault="00DD04B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пользователь дает правильный ответ на задание, то выводится сообщение об этом, и серия правильных ответов увеличивается на 1, если же дает неправильный ответ, то выводится сообщение о том, что ответ неправильный, и серия неправильных ответов увеличивается на 1. </w:t>
      </w:r>
      <w:r w:rsidR="00622AD2">
        <w:rPr>
          <w:rFonts w:ascii="Times New Roman" w:hAnsi="Times New Roman" w:cs="Times New Roman"/>
          <w:sz w:val="24"/>
        </w:rPr>
        <w:t>Пользователь может отказаться от ответа на вопрос, введя 0, как ответ. В этом случае серия правильных ответов не изменится,</w:t>
      </w:r>
      <w:r w:rsidR="00F23189">
        <w:rPr>
          <w:rFonts w:ascii="Times New Roman" w:hAnsi="Times New Roman" w:cs="Times New Roman"/>
          <w:sz w:val="24"/>
        </w:rPr>
        <w:t xml:space="preserve"> а серия неправильных ответов увеличится и</w:t>
      </w:r>
      <w:r w:rsidR="00622AD2">
        <w:rPr>
          <w:rFonts w:ascii="Times New Roman" w:hAnsi="Times New Roman" w:cs="Times New Roman"/>
          <w:sz w:val="24"/>
        </w:rPr>
        <w:t xml:space="preserve"> будет произведен переход к следующему вопросу. </w:t>
      </w:r>
    </w:p>
    <w:p w:rsidR="00DD04B3" w:rsidRPr="0076400D" w:rsidRDefault="00DD04B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После каждого вопроса пользователю показывается текущий результат по тестированию. По окончани</w:t>
      </w:r>
      <w:r w:rsidR="00622AD2">
        <w:rPr>
          <w:rFonts w:ascii="Times New Roman" w:hAnsi="Times New Roman" w:cs="Times New Roman"/>
          <w:sz w:val="24"/>
        </w:rPr>
        <w:t>и</w:t>
      </w:r>
      <w:r>
        <w:rPr>
          <w:rFonts w:ascii="Times New Roman" w:hAnsi="Times New Roman" w:cs="Times New Roman"/>
          <w:sz w:val="24"/>
        </w:rPr>
        <w:t xml:space="preserve"> тестирования пользователю показывается итоговый результат по тестированию.</w:t>
      </w:r>
    </w:p>
    <w:p w:rsidR="008F6F2C" w:rsidRDefault="008F6F2C">
      <w:pPr>
        <w:pStyle w:val="2"/>
        <w:numPr>
          <w:ilvl w:val="1"/>
          <w:numId w:val="2"/>
        </w:numPr>
        <w:ind w:firstLine="284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1.2 Технология обработки информации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Анализ предметной области показал, что программа рассчитана на одного пользователя. На рис. 1.</w:t>
      </w:r>
      <w:r w:rsidR="00CC02C7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. показана диаграмма вариантов использования.</w:t>
      </w:r>
    </w:p>
    <w:p w:rsidR="00D847DF" w:rsidRPr="00FF6AA2" w:rsidRDefault="002C7CE0" w:rsidP="00222761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02250" cy="6035512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варианты использовани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25" cy="60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2C" w:rsidRDefault="009E3237">
      <w:pPr>
        <w:spacing w:before="240" w:after="24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6D7B08A" wp14:editId="3B9C5AE6">
                <wp:simplePos x="0" y="0"/>
                <wp:positionH relativeFrom="column">
                  <wp:posOffset>3572164</wp:posOffset>
                </wp:positionH>
                <wp:positionV relativeFrom="paragraph">
                  <wp:posOffset>2969566</wp:posOffset>
                </wp:positionV>
                <wp:extent cx="649572" cy="227218"/>
                <wp:effectExtent l="0" t="0" r="0" b="1905"/>
                <wp:wrapNone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572" cy="22721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5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776E6" w:rsidRDefault="00F776E6" w:rsidP="008D4176">
                            <w:pPr>
                              <w:overflowPunct w:val="0"/>
                              <w:ind w:right="-91"/>
                              <w:rPr>
                                <w:rFonts w:ascii="Times New Roman" w:hAnsi="Times New Roman" w:cs="Times New Roman"/>
                                <w:kern w:val="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kern w:val="1"/>
                                <w:sz w:val="20"/>
                                <w:szCs w:val="20"/>
                                <w:lang w:val="en-US"/>
                              </w:rPr>
                              <w:t>&lt;include&gt;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7B08A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281.25pt;margin-top:233.8pt;width:51.15pt;height:17.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" stroked="f" strokecolor="gray">
                <v:fill opacity="49087f"/>
                <v:stroke joinstyle="round"/>
                <v:textbox>
                  <w:txbxContent>
                    <w:p w:rsidR="00F776E6" w:rsidRDefault="00F776E6" w:rsidP="008D4176">
                      <w:pPr>
                        <w:overflowPunct w:val="0"/>
                        <w:ind w:right="-91"/>
                        <w:rPr>
                          <w:rFonts w:ascii="Times New Roman" w:hAnsi="Times New Roman" w:cs="Times New Roman"/>
                          <w:kern w:val="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kern w:val="1"/>
                          <w:sz w:val="20"/>
                          <w:szCs w:val="20"/>
                          <w:lang w:val="en-US"/>
                        </w:rPr>
                        <w:t>&lt;include&gt;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8580F4E" wp14:editId="655016CC">
                <wp:simplePos x="0" y="0"/>
                <wp:positionH relativeFrom="column">
                  <wp:posOffset>3471900</wp:posOffset>
                </wp:positionH>
                <wp:positionV relativeFrom="paragraph">
                  <wp:posOffset>3114888</wp:posOffset>
                </wp:positionV>
                <wp:extent cx="878774" cy="55856"/>
                <wp:effectExtent l="19050" t="19050" r="74295" b="97155"/>
                <wp:wrapNone/>
                <wp:docPr id="55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8774" cy="55856"/>
                        </a:xfrm>
                        <a:prstGeom prst="straightConnector1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8DA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8" o:spid="_x0000_s1026" type="#_x0000_t32" style="position:absolute;margin-left:273.4pt;margin-top:245.25pt;width:69.2pt;height:4.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" strokeweight=".26mm">
                <v:stroke dashstyle="dash" endarrow="block" joinstyle="miter" endcap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C878CDD" wp14:editId="0733E4B0">
                <wp:simplePos x="0" y="0"/>
                <wp:positionH relativeFrom="column">
                  <wp:posOffset>3616267</wp:posOffset>
                </wp:positionH>
                <wp:positionV relativeFrom="paragraph">
                  <wp:posOffset>3476328</wp:posOffset>
                </wp:positionV>
                <wp:extent cx="649572" cy="227218"/>
                <wp:effectExtent l="0" t="0" r="0" b="1905"/>
                <wp:wrapNone/>
                <wp:docPr id="6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572" cy="22721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7500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776E6" w:rsidRDefault="00F776E6" w:rsidP="009E3237">
                            <w:pPr>
                              <w:overflowPunct w:val="0"/>
                              <w:ind w:right="-91"/>
                              <w:rPr>
                                <w:rFonts w:ascii="Times New Roman" w:hAnsi="Times New Roman" w:cs="Times New Roman"/>
                                <w:kern w:val="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kern w:val="1"/>
                                <w:sz w:val="20"/>
                                <w:szCs w:val="20"/>
                                <w:lang w:val="en-US"/>
                              </w:rPr>
                              <w:t>&lt;include&gt;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78CDD" id="_x0000_s1027" type="#_x0000_t202" style="position:absolute;left:0;text-align:left;margin-left:284.75pt;margin-top:273.75pt;width:51.15pt;height:17.9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" stroked="f" strokecolor="gray">
                <v:fill opacity="49087f"/>
                <v:stroke joinstyle="round"/>
                <v:textbox>
                  <w:txbxContent>
                    <w:p w:rsidR="00F776E6" w:rsidRDefault="00F776E6" w:rsidP="009E3237">
                      <w:pPr>
                        <w:overflowPunct w:val="0"/>
                        <w:ind w:right="-91"/>
                        <w:rPr>
                          <w:rFonts w:ascii="Times New Roman" w:hAnsi="Times New Roman" w:cs="Times New Roman"/>
                          <w:kern w:val="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kern w:val="1"/>
                          <w:sz w:val="20"/>
                          <w:szCs w:val="20"/>
                          <w:lang w:val="en-US"/>
                        </w:rPr>
                        <w:t>&lt;include&gt;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CD8E4B7" wp14:editId="57CB23D6">
                <wp:simplePos x="0" y="0"/>
                <wp:positionH relativeFrom="column">
                  <wp:posOffset>3471899</wp:posOffset>
                </wp:positionH>
                <wp:positionV relativeFrom="paragraph">
                  <wp:posOffset>3135119</wp:posOffset>
                </wp:positionV>
                <wp:extent cx="904891" cy="837210"/>
                <wp:effectExtent l="19050" t="19050" r="47625" b="58420"/>
                <wp:wrapNone/>
                <wp:docPr id="57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04891" cy="837210"/>
                        </a:xfrm>
                        <a:prstGeom prst="straightConnector1">
                          <a:avLst/>
                        </a:prstGeom>
                        <a:noFill/>
                        <a:ln w="9360" cap="sq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F91FC" id="AutoShape 31" o:spid="_x0000_s1026" type="#_x0000_t32" style="position:absolute;margin-left:273.4pt;margin-top:246.85pt;width:71.25pt;height:65.9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" strokeweight=".26mm">
                <v:stroke dashstyle="dash" endarrow="block" joinstyle="miter" endcap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2B36CBC" wp14:editId="785F41E8">
                <wp:simplePos x="0" y="0"/>
                <wp:positionH relativeFrom="column">
                  <wp:posOffset>4401704</wp:posOffset>
                </wp:positionH>
                <wp:positionV relativeFrom="paragraph">
                  <wp:posOffset>3833915</wp:posOffset>
                </wp:positionV>
                <wp:extent cx="1514475" cy="468484"/>
                <wp:effectExtent l="0" t="0" r="0" b="0"/>
                <wp:wrapNone/>
                <wp:docPr id="63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46848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776E6" w:rsidRDefault="00F776E6" w:rsidP="009E3237">
                            <w:pPr>
                              <w:overflowPunct w:val="0"/>
                              <w:jc w:val="center"/>
                              <w:rPr>
                                <w:rFonts w:ascii="Times New Roman" w:hAnsi="Times New Roman" w:cs="Times New Roman"/>
                                <w:kern w:val="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kern w:val="1"/>
                                <w:sz w:val="20"/>
                                <w:szCs w:val="20"/>
                              </w:rPr>
                              <w:t>Получить результат тестирования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36CBC" id="Text Box 45" o:spid="_x0000_s1028" type="#_x0000_t202" style="position:absolute;left:0;text-align:left;margin-left:346.6pt;margin-top:301.9pt;width:119.25pt;height:36.9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" stroked="f" strokecolor="gray">
                <v:fill opacity="0"/>
                <v:stroke joinstyle="round"/>
                <v:textbox>
                  <w:txbxContent>
                    <w:p w:rsidR="00F776E6" w:rsidRDefault="00F776E6" w:rsidP="009E3237">
                      <w:pPr>
                        <w:overflowPunct w:val="0"/>
                        <w:jc w:val="center"/>
                        <w:rPr>
                          <w:rFonts w:ascii="Times New Roman" w:hAnsi="Times New Roman" w:cs="Times New Roman"/>
                          <w:kern w:val="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kern w:val="1"/>
                          <w:sz w:val="20"/>
                          <w:szCs w:val="20"/>
                        </w:rPr>
                        <w:t>Получить результат тестирования</w:t>
                      </w:r>
                    </w:p>
                  </w:txbxContent>
                </v:textbox>
              </v:shape>
            </w:pict>
          </mc:Fallback>
        </mc:AlternateContent>
      </w:r>
      <w:r w:rsidR="008F6F2C">
        <w:rPr>
          <w:rFonts w:ascii="Times New Roman" w:hAnsi="Times New Roman" w:cs="Times New Roman"/>
          <w:sz w:val="24"/>
        </w:rPr>
        <w:t>Рисунок 1.</w:t>
      </w:r>
      <w:r w:rsidR="00CC02C7">
        <w:rPr>
          <w:rFonts w:ascii="Times New Roman" w:hAnsi="Times New Roman" w:cs="Times New Roman"/>
          <w:sz w:val="24"/>
        </w:rPr>
        <w:t>1</w:t>
      </w:r>
      <w:r w:rsidR="008F6F2C">
        <w:rPr>
          <w:rFonts w:ascii="Times New Roman" w:hAnsi="Times New Roman" w:cs="Times New Roman"/>
          <w:sz w:val="24"/>
        </w:rPr>
        <w:t xml:space="preserve"> – Диаграмма вариантов использования</w:t>
      </w:r>
    </w:p>
    <w:p w:rsidR="008F6F2C" w:rsidRDefault="008F6F2C" w:rsidP="00CC02C7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Вариант использования «</w:t>
      </w:r>
      <w:r w:rsidR="009E3237">
        <w:rPr>
          <w:rFonts w:ascii="Times New Roman" w:hAnsi="Times New Roman" w:cs="Times New Roman"/>
          <w:sz w:val="24"/>
        </w:rPr>
        <w:t>Пройти тестирование</w:t>
      </w:r>
      <w:r>
        <w:rPr>
          <w:rFonts w:ascii="Times New Roman" w:hAnsi="Times New Roman" w:cs="Times New Roman"/>
          <w:sz w:val="24"/>
        </w:rPr>
        <w:t>» включает одну из обязательных функций («</w:t>
      </w:r>
      <w:r w:rsidR="009E3237">
        <w:rPr>
          <w:rFonts w:ascii="Times New Roman" w:hAnsi="Times New Roman" w:cs="Times New Roman"/>
          <w:sz w:val="24"/>
        </w:rPr>
        <w:t>Ответить на вопрос</w:t>
      </w:r>
      <w:r>
        <w:rPr>
          <w:rFonts w:ascii="Times New Roman" w:hAnsi="Times New Roman" w:cs="Times New Roman"/>
          <w:sz w:val="24"/>
        </w:rPr>
        <w:t>»,</w:t>
      </w:r>
      <w:r w:rsidR="00AC018D">
        <w:rPr>
          <w:rFonts w:ascii="Times New Roman" w:hAnsi="Times New Roman" w:cs="Times New Roman"/>
          <w:sz w:val="24"/>
        </w:rPr>
        <w:t xml:space="preserve"> «Пропустить вопрос»,</w:t>
      </w:r>
      <w:r>
        <w:rPr>
          <w:rFonts w:ascii="Times New Roman" w:hAnsi="Times New Roman" w:cs="Times New Roman"/>
          <w:sz w:val="24"/>
        </w:rPr>
        <w:t xml:space="preserve"> «</w:t>
      </w:r>
      <w:r w:rsidR="009E3237">
        <w:rPr>
          <w:rFonts w:ascii="Times New Roman" w:hAnsi="Times New Roman" w:cs="Times New Roman"/>
          <w:sz w:val="24"/>
        </w:rPr>
        <w:t>Получить оценку ответа на вопрос в тесте</w:t>
      </w:r>
      <w:r>
        <w:rPr>
          <w:rFonts w:ascii="Times New Roman" w:hAnsi="Times New Roman" w:cs="Times New Roman"/>
          <w:sz w:val="24"/>
        </w:rPr>
        <w:t>»</w:t>
      </w:r>
      <w:r w:rsidR="00EF2913">
        <w:rPr>
          <w:rFonts w:ascii="Times New Roman" w:hAnsi="Times New Roman" w:cs="Times New Roman"/>
          <w:sz w:val="24"/>
        </w:rPr>
        <w:t>, «Получить результат тестирования»</w:t>
      </w:r>
      <w:r>
        <w:rPr>
          <w:rFonts w:ascii="Times New Roman" w:hAnsi="Times New Roman" w:cs="Times New Roman"/>
          <w:sz w:val="24"/>
        </w:rPr>
        <w:t>).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Вариант использования «</w:t>
      </w:r>
      <w:r w:rsidR="00EF2913">
        <w:rPr>
          <w:rFonts w:ascii="Times New Roman" w:hAnsi="Times New Roman" w:cs="Times New Roman"/>
          <w:sz w:val="24"/>
        </w:rPr>
        <w:t xml:space="preserve">Посмотреть </w:t>
      </w:r>
      <w:r w:rsidR="00181676" w:rsidRPr="00181676">
        <w:rPr>
          <w:rFonts w:ascii="Times New Roman" w:hAnsi="Times New Roman" w:cs="Times New Roman"/>
          <w:kern w:val="1"/>
          <w:sz w:val="24"/>
          <w:szCs w:val="20"/>
        </w:rPr>
        <w:t>демонстрацию решения системы линейных уравнений методом Гаусса</w:t>
      </w:r>
      <w:r>
        <w:rPr>
          <w:rFonts w:ascii="Times New Roman" w:hAnsi="Times New Roman" w:cs="Times New Roman"/>
          <w:sz w:val="24"/>
        </w:rPr>
        <w:t xml:space="preserve">» </w:t>
      </w:r>
      <w:r w:rsidR="00EF2913">
        <w:rPr>
          <w:rFonts w:ascii="Times New Roman" w:hAnsi="Times New Roman" w:cs="Times New Roman"/>
          <w:sz w:val="24"/>
        </w:rPr>
        <w:t>включает обязательную функцию</w:t>
      </w:r>
      <w:r>
        <w:rPr>
          <w:rFonts w:ascii="Times New Roman" w:hAnsi="Times New Roman" w:cs="Times New Roman"/>
          <w:sz w:val="24"/>
        </w:rPr>
        <w:t xml:space="preserve"> «</w:t>
      </w:r>
      <w:r w:rsidR="00EF2913">
        <w:rPr>
          <w:rFonts w:ascii="Times New Roman" w:hAnsi="Times New Roman" w:cs="Times New Roman"/>
          <w:sz w:val="24"/>
        </w:rPr>
        <w:t>Ввести систему линейных уравнений</w:t>
      </w:r>
      <w:r>
        <w:rPr>
          <w:rFonts w:ascii="Times New Roman" w:hAnsi="Times New Roman" w:cs="Times New Roman"/>
          <w:sz w:val="24"/>
        </w:rPr>
        <w:t>»</w:t>
      </w:r>
      <w:r w:rsidR="00EF2913">
        <w:rPr>
          <w:rFonts w:ascii="Times New Roman" w:hAnsi="Times New Roman" w:cs="Times New Roman"/>
          <w:sz w:val="24"/>
        </w:rPr>
        <w:t>.</w:t>
      </w:r>
    </w:p>
    <w:p w:rsidR="00D847DF" w:rsidRDefault="00D847DF" w:rsidP="00D847D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Вариант использования «Изменить теоретический материал» включает 2 функции («Изменить существующие главы», «Добавить новые главы).</w:t>
      </w:r>
    </w:p>
    <w:p w:rsidR="00D847DF" w:rsidRDefault="00D847DF" w:rsidP="00D847D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Вариант использования «Настроить тестирование» включает одну из обязательных функций («Добавить вопрос», «Удалить вопрос», «Редактировать существующий вопрос», «Выбрать уровень сложности тестирования», «Выбрать количество задаваемых вопросов»).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1.2.1 Форматы данных</w:t>
      </w:r>
    </w:p>
    <w:p w:rsidR="00DF1B09" w:rsidRDefault="00EF291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Теоретический материал будет находиться в текстовом файле. </w:t>
      </w:r>
    </w:p>
    <w:p w:rsidR="00EF2913" w:rsidRDefault="003527D4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Материал разбит на </w:t>
      </w:r>
      <w:r w:rsidR="00356912">
        <w:rPr>
          <w:rFonts w:ascii="Times New Roman" w:hAnsi="Times New Roman" w:cs="Times New Roman"/>
          <w:sz w:val="24"/>
        </w:rPr>
        <w:t>главы</w:t>
      </w:r>
      <w:r>
        <w:rPr>
          <w:rFonts w:ascii="Times New Roman" w:hAnsi="Times New Roman" w:cs="Times New Roman"/>
          <w:sz w:val="24"/>
        </w:rPr>
        <w:t xml:space="preserve">, каждая </w:t>
      </w:r>
      <w:r w:rsidR="00356912">
        <w:rPr>
          <w:rFonts w:ascii="Times New Roman" w:hAnsi="Times New Roman" w:cs="Times New Roman"/>
          <w:sz w:val="24"/>
        </w:rPr>
        <w:t xml:space="preserve">глава </w:t>
      </w:r>
      <w:r>
        <w:rPr>
          <w:rFonts w:ascii="Times New Roman" w:hAnsi="Times New Roman" w:cs="Times New Roman"/>
          <w:sz w:val="24"/>
        </w:rPr>
        <w:t xml:space="preserve">заканчивается </w:t>
      </w:r>
      <w:r w:rsidR="00146CDA">
        <w:rPr>
          <w:rFonts w:ascii="Times New Roman" w:hAnsi="Times New Roman" w:cs="Times New Roman"/>
          <w:sz w:val="24"/>
        </w:rPr>
        <w:t>символом</w:t>
      </w:r>
      <w:r>
        <w:rPr>
          <w:rFonts w:ascii="Times New Roman" w:hAnsi="Times New Roman" w:cs="Times New Roman"/>
          <w:sz w:val="24"/>
        </w:rPr>
        <w:t xml:space="preserve"> «</w:t>
      </w:r>
      <w:r w:rsidRPr="003527D4">
        <w:rPr>
          <w:rFonts w:ascii="Times New Roman" w:hAnsi="Times New Roman" w:cs="Times New Roman"/>
          <w:sz w:val="24"/>
        </w:rPr>
        <w:t>#</w:t>
      </w:r>
      <w:r>
        <w:rPr>
          <w:rFonts w:ascii="Times New Roman" w:hAnsi="Times New Roman" w:cs="Times New Roman"/>
          <w:sz w:val="24"/>
        </w:rPr>
        <w:t>»</w:t>
      </w:r>
      <w:r w:rsidRPr="003527D4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Заголовки и определения</w:t>
      </w:r>
      <w:r w:rsidR="00DF1B09">
        <w:rPr>
          <w:rFonts w:ascii="Times New Roman" w:hAnsi="Times New Roman" w:cs="Times New Roman"/>
          <w:sz w:val="24"/>
        </w:rPr>
        <w:t xml:space="preserve"> до и после</w:t>
      </w:r>
      <w:r>
        <w:rPr>
          <w:rFonts w:ascii="Times New Roman" w:hAnsi="Times New Roman" w:cs="Times New Roman"/>
          <w:sz w:val="24"/>
        </w:rPr>
        <w:t xml:space="preserve"> отделяются от остального текста </w:t>
      </w:r>
      <w:r w:rsidR="00146CDA">
        <w:rPr>
          <w:rFonts w:ascii="Times New Roman" w:hAnsi="Times New Roman" w:cs="Times New Roman"/>
          <w:sz w:val="24"/>
        </w:rPr>
        <w:t>символом</w:t>
      </w:r>
      <w:r>
        <w:rPr>
          <w:rFonts w:ascii="Times New Roman" w:hAnsi="Times New Roman" w:cs="Times New Roman"/>
          <w:sz w:val="24"/>
        </w:rPr>
        <w:t xml:space="preserve"> «</w:t>
      </w:r>
      <w:r w:rsidRPr="00DF1B09">
        <w:rPr>
          <w:rFonts w:ascii="Times New Roman" w:hAnsi="Times New Roman" w:cs="Times New Roman"/>
          <w:sz w:val="24"/>
        </w:rPr>
        <w:t>&amp;</w:t>
      </w:r>
      <w:r>
        <w:rPr>
          <w:rFonts w:ascii="Times New Roman" w:hAnsi="Times New Roman" w:cs="Times New Roman"/>
          <w:sz w:val="24"/>
        </w:rPr>
        <w:t>»</w:t>
      </w:r>
      <w:r w:rsidR="00DF1B09">
        <w:rPr>
          <w:rFonts w:ascii="Times New Roman" w:hAnsi="Times New Roman" w:cs="Times New Roman"/>
          <w:sz w:val="24"/>
        </w:rPr>
        <w:t>.</w:t>
      </w:r>
    </w:p>
    <w:p w:rsidR="00565F5C" w:rsidRDefault="00146CD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База вопросов</w:t>
      </w:r>
      <w:r w:rsidR="00565F5C">
        <w:rPr>
          <w:rFonts w:ascii="Times New Roman" w:hAnsi="Times New Roman" w:cs="Times New Roman"/>
          <w:sz w:val="24"/>
        </w:rPr>
        <w:t xml:space="preserve"> для тестирования будет храниться в текстовом файле.</w:t>
      </w:r>
    </w:p>
    <w:p w:rsidR="00356912" w:rsidRDefault="00146CDA" w:rsidP="00146CD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Файл имеет следующий формат</w:t>
      </w:r>
      <w:r w:rsidRPr="00146CDA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356912" w:rsidRDefault="00356912" w:rsidP="00146CD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первой строке записываются через пробел количество вопросов, задаваемых при тестировании на 4 уровне сложности (случайно подбираемые вопросы), и текущий уровень сложности тестирования.</w:t>
      </w:r>
    </w:p>
    <w:p w:rsidR="00146CDA" w:rsidRDefault="00356912" w:rsidP="00146CD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нижних строках записываются вопросы</w:t>
      </w:r>
      <w:r w:rsidRPr="00356912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="00146CDA">
        <w:rPr>
          <w:rFonts w:ascii="Times New Roman" w:hAnsi="Times New Roman" w:cs="Times New Roman"/>
          <w:sz w:val="24"/>
        </w:rPr>
        <w:t>сначала записывается вопрос на необходимо количество строк, вопрос обязательно должен оканчиваться символом «</w:t>
      </w:r>
      <w:r w:rsidR="00146CDA" w:rsidRPr="003527D4">
        <w:rPr>
          <w:rFonts w:ascii="Times New Roman" w:hAnsi="Times New Roman" w:cs="Times New Roman"/>
          <w:sz w:val="24"/>
        </w:rPr>
        <w:t>#</w:t>
      </w:r>
      <w:r w:rsidR="00146CDA">
        <w:rPr>
          <w:rFonts w:ascii="Times New Roman" w:hAnsi="Times New Roman" w:cs="Times New Roman"/>
          <w:sz w:val="24"/>
        </w:rPr>
        <w:t>», строкой ниже следуют дистракторы, они занимают одну строку</w:t>
      </w:r>
      <w:r w:rsidRPr="0035691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разделяются друг от друга знаком «</w:t>
      </w:r>
      <w:r w:rsidRPr="00DF1B09">
        <w:rPr>
          <w:rFonts w:ascii="Times New Roman" w:hAnsi="Times New Roman" w:cs="Times New Roman"/>
          <w:sz w:val="24"/>
        </w:rPr>
        <w:t>&amp;</w:t>
      </w:r>
      <w:r>
        <w:rPr>
          <w:rFonts w:ascii="Times New Roman" w:hAnsi="Times New Roman" w:cs="Times New Roman"/>
          <w:sz w:val="24"/>
        </w:rPr>
        <w:t>»</w:t>
      </w:r>
      <w:r w:rsidR="00146CD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строкой ниже</w:t>
      </w:r>
      <w:r w:rsidR="00146CDA">
        <w:rPr>
          <w:rFonts w:ascii="Times New Roman" w:hAnsi="Times New Roman" w:cs="Times New Roman"/>
          <w:sz w:val="24"/>
        </w:rPr>
        <w:t xml:space="preserve"> следует правильный ответ на вопрос</w:t>
      </w:r>
      <w:r>
        <w:rPr>
          <w:rFonts w:ascii="Times New Roman" w:hAnsi="Times New Roman" w:cs="Times New Roman"/>
          <w:sz w:val="24"/>
        </w:rPr>
        <w:t>, он занимает одну строку, под правильным ответом следует уровень сложности вопроса, который также занимает одну строку</w:t>
      </w:r>
      <w:r w:rsidR="00146CDA">
        <w:rPr>
          <w:rFonts w:ascii="Times New Roman" w:hAnsi="Times New Roman" w:cs="Times New Roman"/>
          <w:sz w:val="24"/>
        </w:rPr>
        <w:t>.</w:t>
      </w:r>
    </w:p>
    <w:p w:rsidR="00FB5427" w:rsidRPr="00FB5427" w:rsidRDefault="008F6F2C" w:rsidP="00FB5427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0437F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EB15E8">
        <w:rPr>
          <w:rFonts w:ascii="Times New Roman" w:hAnsi="Times New Roman" w:cs="Times New Roman"/>
          <w:sz w:val="24"/>
          <w:szCs w:val="24"/>
        </w:rPr>
        <w:t xml:space="preserve">получения </w:t>
      </w:r>
      <w:r w:rsidR="00B7783D">
        <w:rPr>
          <w:rFonts w:ascii="Times New Roman" w:hAnsi="Times New Roman" w:cs="Times New Roman"/>
          <w:sz w:val="24"/>
          <w:szCs w:val="24"/>
        </w:rPr>
        <w:t>глав</w:t>
      </w:r>
      <w:r w:rsidR="00EB15E8">
        <w:rPr>
          <w:rFonts w:ascii="Times New Roman" w:hAnsi="Times New Roman" w:cs="Times New Roman"/>
          <w:sz w:val="24"/>
          <w:szCs w:val="24"/>
        </w:rPr>
        <w:t xml:space="preserve"> в тексте с теорией из файла с теорией</w:t>
      </w:r>
    </w:p>
    <w:p w:rsidR="00CF0095" w:rsidRPr="00CF0095" w:rsidRDefault="00CF0095" w:rsidP="00CF0095">
      <w:pPr>
        <w:pStyle w:val="aff"/>
        <w:numPr>
          <w:ilvl w:val="0"/>
          <w:numId w:val="2"/>
        </w:numPr>
        <w:tabs>
          <w:tab w:val="clear" w:pos="0"/>
        </w:tabs>
        <w:spacing w:line="360" w:lineRule="auto"/>
        <w:ind w:left="1134"/>
        <w:jc w:val="both"/>
        <w:rPr>
          <w:rFonts w:ascii="Times New Roman" w:hAnsi="Times New Roman" w:cs="Times New Roman"/>
          <w:sz w:val="24"/>
        </w:rPr>
      </w:pPr>
      <w:r w:rsidRPr="00CF0095">
        <w:rPr>
          <w:rFonts w:ascii="Times New Roman" w:hAnsi="Times New Roman" w:cs="Times New Roman"/>
          <w:sz w:val="24"/>
        </w:rPr>
        <w:t xml:space="preserve">В программе страницы теоретического материала хранятся в двумерном массиве </w:t>
      </w:r>
      <w:r w:rsidRPr="00CF0095">
        <w:rPr>
          <w:rFonts w:ascii="Times New Roman" w:hAnsi="Times New Roman" w:cs="Times New Roman"/>
          <w:b/>
          <w:i/>
          <w:sz w:val="24"/>
          <w:lang w:val="en-US"/>
        </w:rPr>
        <w:t>chapters</w:t>
      </w:r>
      <w:r w:rsidRPr="00CF0095">
        <w:rPr>
          <w:rFonts w:ascii="Times New Roman" w:hAnsi="Times New Roman" w:cs="Times New Roman"/>
          <w:sz w:val="24"/>
        </w:rPr>
        <w:t xml:space="preserve"> строкового типа на </w:t>
      </w:r>
      <w:r w:rsidRPr="00CF0095">
        <w:rPr>
          <w:rFonts w:ascii="Times New Roman" w:hAnsi="Times New Roman" w:cs="Times New Roman"/>
          <w:b/>
          <w:i/>
          <w:sz w:val="24"/>
          <w:lang w:val="en-US"/>
        </w:rPr>
        <w:t>N</w:t>
      </w:r>
      <w:r w:rsidRPr="00CF0095">
        <w:rPr>
          <w:rFonts w:ascii="Times New Roman" w:hAnsi="Times New Roman" w:cs="Times New Roman"/>
          <w:b/>
          <w:i/>
          <w:sz w:val="24"/>
        </w:rPr>
        <w:t xml:space="preserve"> </w:t>
      </w:r>
      <w:r w:rsidRPr="00CF0095">
        <w:rPr>
          <w:rFonts w:ascii="Times New Roman" w:hAnsi="Times New Roman" w:cs="Times New Roman"/>
          <w:sz w:val="24"/>
        </w:rPr>
        <w:t xml:space="preserve">элементов, где </w:t>
      </w:r>
      <w:r w:rsidRPr="00CF0095">
        <w:rPr>
          <w:rFonts w:ascii="Times New Roman" w:hAnsi="Times New Roman" w:cs="Times New Roman"/>
          <w:b/>
          <w:i/>
          <w:sz w:val="24"/>
          <w:lang w:val="en-US"/>
        </w:rPr>
        <w:t>N</w:t>
      </w:r>
      <w:r w:rsidRPr="00CF0095">
        <w:rPr>
          <w:rFonts w:ascii="Times New Roman" w:hAnsi="Times New Roman" w:cs="Times New Roman"/>
          <w:sz w:val="24"/>
        </w:rPr>
        <w:t xml:space="preserve"> – целочисленная переменная, хранящая количество глав в файле. Элементами массива </w:t>
      </w:r>
      <w:r w:rsidRPr="00CF0095">
        <w:rPr>
          <w:rFonts w:ascii="Times New Roman" w:hAnsi="Times New Roman" w:cs="Times New Roman"/>
          <w:b/>
          <w:i/>
          <w:sz w:val="24"/>
          <w:lang w:val="en-US"/>
        </w:rPr>
        <w:t>chapters</w:t>
      </w:r>
      <w:r w:rsidRPr="00CF0095">
        <w:rPr>
          <w:rFonts w:ascii="Times New Roman" w:hAnsi="Times New Roman" w:cs="Times New Roman"/>
          <w:sz w:val="24"/>
        </w:rPr>
        <w:t xml:space="preserve"> являются массивы строк, которые хранят в себе строки соответствующей главы, их количество элементов определяется количеством строк в соответствующей главе.</w:t>
      </w:r>
    </w:p>
    <w:p w:rsidR="008F6F2C" w:rsidRPr="00EB15E8" w:rsidRDefault="00EB15E8" w:rsidP="000E0CC0">
      <w:pPr>
        <w:numPr>
          <w:ilvl w:val="0"/>
          <w:numId w:val="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</w:t>
      </w:r>
      <w:r w:rsidR="009A0351">
        <w:rPr>
          <w:rFonts w:ascii="Times New Roman" w:hAnsi="Times New Roman" w:cs="Times New Roman"/>
          <w:sz w:val="24"/>
        </w:rPr>
        <w:t>двумерный</w:t>
      </w:r>
      <w:r>
        <w:rPr>
          <w:rFonts w:ascii="Times New Roman" w:hAnsi="Times New Roman" w:cs="Times New Roman"/>
          <w:sz w:val="24"/>
        </w:rPr>
        <w:t xml:space="preserve"> массив строкового типа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 w:rsidRPr="00EB15E8">
        <w:rPr>
          <w:rFonts w:ascii="Times New Roman" w:hAnsi="Times New Roman" w:cs="Times New Roman"/>
          <w:sz w:val="24"/>
        </w:rPr>
        <w:t>.</w:t>
      </w:r>
    </w:p>
    <w:p w:rsidR="00EB15E8" w:rsidRPr="00EB15E8" w:rsidRDefault="00EB15E8" w:rsidP="000E0CC0">
      <w:pPr>
        <w:numPr>
          <w:ilvl w:val="0"/>
          <w:numId w:val="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строку </w:t>
      </w:r>
      <w:r>
        <w:rPr>
          <w:rFonts w:ascii="Times New Roman" w:hAnsi="Times New Roman" w:cs="Times New Roman"/>
          <w:sz w:val="24"/>
          <w:lang w:val="en-US"/>
        </w:rPr>
        <w:t>row.</w:t>
      </w:r>
    </w:p>
    <w:p w:rsidR="00EB15E8" w:rsidRPr="00EB15E8" w:rsidRDefault="00EB15E8" w:rsidP="000E0CC0">
      <w:pPr>
        <w:numPr>
          <w:ilvl w:val="0"/>
          <w:numId w:val="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index 0.</w:t>
      </w:r>
    </w:p>
    <w:p w:rsidR="00EB15E8" w:rsidRPr="00EB15E8" w:rsidRDefault="00EB15E8" w:rsidP="000E0CC0">
      <w:pPr>
        <w:numPr>
          <w:ilvl w:val="0"/>
          <w:numId w:val="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rowIndex 0.</w:t>
      </w:r>
    </w:p>
    <w:p w:rsidR="00EB15E8" w:rsidRPr="00CC02C7" w:rsidRDefault="00EB15E8" w:rsidP="00EB15E8">
      <w:pPr>
        <w:pStyle w:val="aff"/>
        <w:numPr>
          <w:ilvl w:val="0"/>
          <w:numId w:val="7"/>
        </w:numPr>
        <w:tabs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b/>
          <w:i/>
          <w:sz w:val="24"/>
        </w:rPr>
        <w:t>не конец файла</w:t>
      </w:r>
      <w:r w:rsidRPr="00CC02C7">
        <w:rPr>
          <w:rFonts w:ascii="Times New Roman" w:hAnsi="Times New Roman" w:cs="Times New Roman"/>
          <w:sz w:val="24"/>
        </w:rPr>
        <w:t>, повторять</w:t>
      </w:r>
    </w:p>
    <w:p w:rsidR="00EB15E8" w:rsidRDefault="00EB15E8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 w:rsidR="00B7783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EB15E8">
        <w:rPr>
          <w:rFonts w:ascii="Times New Roman" w:hAnsi="Times New Roman" w:cs="Times New Roman"/>
          <w:sz w:val="24"/>
        </w:rPr>
        <w:t>+1</w:t>
      </w:r>
      <w:r w:rsidRPr="00CC02C7">
        <w:rPr>
          <w:rFonts w:ascii="Times New Roman" w:hAnsi="Times New Roman" w:cs="Times New Roman"/>
          <w:sz w:val="24"/>
        </w:rPr>
        <w:t>.</w:t>
      </w:r>
    </w:p>
    <w:p w:rsidR="00EB15E8" w:rsidRDefault="00EB15E8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символьной переменной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EB15E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последний символ строки</w:t>
      </w:r>
    </w:p>
    <w:p w:rsidR="00EB15E8" w:rsidRPr="00FB5427" w:rsidRDefault="00EB15E8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FB5427">
        <w:rPr>
          <w:rFonts w:ascii="Times New Roman" w:hAnsi="Times New Roman" w:cs="Times New Roman"/>
          <w:sz w:val="24"/>
        </w:rPr>
        <w:t>.</w:t>
      </w:r>
    </w:p>
    <w:p w:rsidR="00EB15E8" w:rsidRPr="00FB5427" w:rsidRDefault="00EB15E8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="00FB5427">
        <w:rPr>
          <w:rFonts w:ascii="Times New Roman" w:hAnsi="Times New Roman" w:cs="Times New Roman"/>
          <w:sz w:val="24"/>
        </w:rPr>
        <w:t xml:space="preserve">Изменить размер массива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 w:rsidR="00FB5427" w:rsidRPr="00FB5427">
        <w:rPr>
          <w:rFonts w:ascii="Times New Roman" w:hAnsi="Times New Roman" w:cs="Times New Roman"/>
          <w:sz w:val="24"/>
        </w:rPr>
        <w:t>[</w:t>
      </w:r>
      <w:r w:rsidR="00FB5427">
        <w:rPr>
          <w:rFonts w:ascii="Times New Roman" w:hAnsi="Times New Roman" w:cs="Times New Roman"/>
          <w:sz w:val="24"/>
          <w:lang w:val="en-US"/>
        </w:rPr>
        <w:t>index</w:t>
      </w:r>
      <w:r w:rsidR="00FB5427" w:rsidRPr="00FB5427">
        <w:rPr>
          <w:rFonts w:ascii="Times New Roman" w:hAnsi="Times New Roman" w:cs="Times New Roman"/>
          <w:sz w:val="24"/>
        </w:rPr>
        <w:t xml:space="preserve">] </w:t>
      </w:r>
      <w:r w:rsidR="00FB5427">
        <w:rPr>
          <w:rFonts w:ascii="Times New Roman" w:hAnsi="Times New Roman" w:cs="Times New Roman"/>
          <w:sz w:val="24"/>
        </w:rPr>
        <w:t xml:space="preserve">на </w:t>
      </w:r>
      <w:r w:rsidR="00FB5427">
        <w:rPr>
          <w:rFonts w:ascii="Times New Roman" w:hAnsi="Times New Roman" w:cs="Times New Roman"/>
          <w:sz w:val="24"/>
          <w:lang w:val="en-US"/>
        </w:rPr>
        <w:t>rowsIndex</w:t>
      </w:r>
      <w:r w:rsidR="00FB5427" w:rsidRPr="00FB5427">
        <w:rPr>
          <w:rFonts w:ascii="Times New Roman" w:hAnsi="Times New Roman" w:cs="Times New Roman"/>
          <w:sz w:val="24"/>
        </w:rPr>
        <w:t xml:space="preserve"> + 1.</w:t>
      </w:r>
    </w:p>
    <w:p w:rsid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EF1DAC">
        <w:rPr>
          <w:rFonts w:ascii="Times New Roman" w:hAnsi="Times New Roman" w:cs="Times New Roman"/>
          <w:sz w:val="24"/>
        </w:rPr>
        <w:t xml:space="preserve"> = ‘#’, </w:t>
      </w:r>
      <w:r>
        <w:rPr>
          <w:rFonts w:ascii="Times New Roman" w:hAnsi="Times New Roman" w:cs="Times New Roman"/>
          <w:sz w:val="24"/>
        </w:rPr>
        <w:t>то</w:t>
      </w:r>
    </w:p>
    <w:p w:rsidR="00FB5427" w:rsidRP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="00BA4EC7" w:rsidRPr="00FB542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Удалить последний символ строки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FB5427">
        <w:rPr>
          <w:rFonts w:ascii="Times New Roman" w:hAnsi="Times New Roman" w:cs="Times New Roman"/>
          <w:sz w:val="24"/>
        </w:rPr>
        <w:t>.</w:t>
      </w:r>
    </w:p>
    <w:p w:rsid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  <w:lang w:val="en-US"/>
        </w:rPr>
      </w:pPr>
      <w:r w:rsidRPr="00FB5427">
        <w:rPr>
          <w:rFonts w:ascii="Times New Roman" w:hAnsi="Times New Roman" w:cs="Times New Roman"/>
          <w:sz w:val="24"/>
          <w:lang w:val="en-US"/>
        </w:rPr>
        <w:t xml:space="preserve">|     </w:t>
      </w:r>
      <w:r w:rsidR="00BA4EC7" w:rsidRPr="00BA4EC7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Прибавить</w:t>
      </w:r>
      <w:r w:rsidRPr="00FB542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FB5427">
        <w:rPr>
          <w:rFonts w:ascii="Times New Roman" w:hAnsi="Times New Roman" w:cs="Times New Roman"/>
          <w:sz w:val="24"/>
          <w:lang w:val="en-US"/>
        </w:rPr>
        <w:t xml:space="preserve">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FB5427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rowsIndex] row.</w:t>
      </w:r>
    </w:p>
    <w:p w:rsid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  <w:lang w:val="en-US"/>
        </w:rPr>
      </w:pPr>
      <w:r w:rsidRPr="00FB5427">
        <w:rPr>
          <w:rFonts w:ascii="Times New Roman" w:hAnsi="Times New Roman" w:cs="Times New Roman"/>
          <w:sz w:val="24"/>
          <w:lang w:val="en-US"/>
        </w:rPr>
        <w:t xml:space="preserve">|     </w:t>
      </w:r>
      <w:r w:rsidR="00BA4EC7" w:rsidRPr="00BA4EC7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Прибавить</w:t>
      </w:r>
      <w:r w:rsidRPr="00FB542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FB5427">
        <w:rPr>
          <w:rFonts w:ascii="Times New Roman" w:hAnsi="Times New Roman" w:cs="Times New Roman"/>
          <w:sz w:val="24"/>
          <w:lang w:val="en-US"/>
        </w:rPr>
        <w:t xml:space="preserve">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>
        <w:rPr>
          <w:rFonts w:ascii="Times New Roman" w:hAnsi="Times New Roman" w:cs="Times New Roman"/>
          <w:sz w:val="24"/>
          <w:lang w:val="en-US"/>
        </w:rPr>
        <w:t>[index][rowsIndex] ‘\n’.</w:t>
      </w:r>
    </w:p>
    <w:p w:rsid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="00BA4EC7" w:rsidRPr="00FB542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FB5427" w:rsidRP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="00BA4EC7" w:rsidRPr="00FB542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Обнулить </w:t>
      </w:r>
      <w:r>
        <w:rPr>
          <w:rFonts w:ascii="Times New Roman" w:hAnsi="Times New Roman" w:cs="Times New Roman"/>
          <w:sz w:val="24"/>
          <w:lang w:val="en-US"/>
        </w:rPr>
        <w:t>rowsIndex</w:t>
      </w:r>
      <w:r w:rsidRPr="00FB5427">
        <w:rPr>
          <w:rFonts w:ascii="Times New Roman" w:hAnsi="Times New Roman" w:cs="Times New Roman"/>
          <w:sz w:val="24"/>
        </w:rPr>
        <w:t>.</w:t>
      </w:r>
    </w:p>
    <w:p w:rsid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FB5427" w:rsidRPr="00BB76E6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 w:rsidR="00BA4EC7"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Прибавить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 w:rsidRPr="00BB76E6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BB76E6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rowsIndex</w:t>
      </w:r>
      <w:r w:rsidRPr="00BB76E6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BB76E6">
        <w:rPr>
          <w:rFonts w:ascii="Times New Roman" w:hAnsi="Times New Roman" w:cs="Times New Roman"/>
          <w:sz w:val="24"/>
        </w:rPr>
        <w:t>.</w:t>
      </w:r>
    </w:p>
    <w:p w:rsid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  <w:lang w:val="en-US"/>
        </w:rPr>
      </w:pPr>
      <w:r w:rsidRPr="00FB5427">
        <w:rPr>
          <w:rFonts w:ascii="Times New Roman" w:hAnsi="Times New Roman" w:cs="Times New Roman"/>
          <w:sz w:val="24"/>
          <w:lang w:val="en-US"/>
        </w:rPr>
        <w:t xml:space="preserve">|     </w:t>
      </w:r>
      <w:r w:rsidR="00BA4EC7" w:rsidRPr="00BA4EC7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Прибавить</w:t>
      </w:r>
      <w:r w:rsidRPr="00FB542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FB5427">
        <w:rPr>
          <w:rFonts w:ascii="Times New Roman" w:hAnsi="Times New Roman" w:cs="Times New Roman"/>
          <w:sz w:val="24"/>
          <w:lang w:val="en-US"/>
        </w:rPr>
        <w:t xml:space="preserve">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>
        <w:rPr>
          <w:rFonts w:ascii="Times New Roman" w:hAnsi="Times New Roman" w:cs="Times New Roman"/>
          <w:sz w:val="24"/>
          <w:lang w:val="en-US"/>
        </w:rPr>
        <w:t>[index][rowsIndex] ‘\n’.</w:t>
      </w:r>
    </w:p>
    <w:p w:rsidR="00FB5427" w:rsidRP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FB5427">
        <w:rPr>
          <w:rFonts w:ascii="Times New Roman" w:hAnsi="Times New Roman" w:cs="Times New Roman"/>
          <w:sz w:val="24"/>
        </w:rPr>
        <w:t xml:space="preserve">|     </w:t>
      </w:r>
      <w:r w:rsidR="00BA4EC7" w:rsidRPr="00FB542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rowsIndex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FB5427" w:rsidRPr="00FB5427" w:rsidRDefault="00FB5427" w:rsidP="002B4633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EB15E8" w:rsidRPr="00CC02C7" w:rsidRDefault="00EB15E8" w:rsidP="00EB15E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>конец цикла</w:t>
      </w:r>
    </w:p>
    <w:p w:rsidR="00591931" w:rsidRPr="00FB5427" w:rsidRDefault="00FB5427" w:rsidP="00F31A82">
      <w:pPr>
        <w:numPr>
          <w:ilvl w:val="0"/>
          <w:numId w:val="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Вернуть </w:t>
      </w:r>
      <w:r>
        <w:rPr>
          <w:rFonts w:ascii="Times New Roman" w:hAnsi="Times New Roman" w:cs="Times New Roman"/>
          <w:sz w:val="24"/>
          <w:lang w:val="en-US"/>
        </w:rPr>
        <w:t>pages.</w:t>
      </w:r>
    </w:p>
    <w:p w:rsidR="00FB5427" w:rsidRPr="00FB5427" w:rsidRDefault="00FB5427" w:rsidP="00F31A82">
      <w:pPr>
        <w:numPr>
          <w:ilvl w:val="0"/>
          <w:numId w:val="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F64D4F" w:rsidRPr="00FB5427" w:rsidRDefault="00F64D4F" w:rsidP="00F64D4F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  <w:szCs w:val="24"/>
        </w:rPr>
      </w:pPr>
      <w:r w:rsidRPr="00591931">
        <w:rPr>
          <w:rFonts w:ascii="Times New Roman" w:hAnsi="Times New Roman" w:cs="Times New Roman"/>
          <w:sz w:val="24"/>
          <w:szCs w:val="24"/>
        </w:rPr>
        <w:t>1.2.</w:t>
      </w:r>
      <w:r w:rsidR="000437F2">
        <w:rPr>
          <w:rFonts w:ascii="Times New Roman" w:hAnsi="Times New Roman" w:cs="Times New Roman"/>
          <w:sz w:val="24"/>
          <w:szCs w:val="24"/>
        </w:rPr>
        <w:t>3</w:t>
      </w:r>
      <w:r w:rsidRPr="00591931">
        <w:rPr>
          <w:rFonts w:ascii="Times New Roman" w:hAnsi="Times New Roman" w:cs="Times New Roman"/>
          <w:sz w:val="24"/>
          <w:szCs w:val="24"/>
        </w:rPr>
        <w:t xml:space="preserve"> Алгоритм </w:t>
      </w:r>
      <w:r>
        <w:rPr>
          <w:rFonts w:ascii="Times New Roman" w:hAnsi="Times New Roman" w:cs="Times New Roman"/>
          <w:sz w:val="24"/>
          <w:szCs w:val="24"/>
        </w:rPr>
        <w:t>вывода строки теории</w:t>
      </w:r>
    </w:p>
    <w:p w:rsidR="00F64D4F" w:rsidRPr="00FB5427" w:rsidRDefault="00F64D4F" w:rsidP="00F64D4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строка</w:t>
      </w:r>
    </w:p>
    <w:p w:rsidR="00F64D4F" w:rsidRPr="00F64D4F" w:rsidRDefault="00F64D4F" w:rsidP="009E7EFD">
      <w:pPr>
        <w:numPr>
          <w:ilvl w:val="0"/>
          <w:numId w:val="1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>Присвоить целочисленной переменной s значение 0.</w:t>
      </w:r>
    </w:p>
    <w:p w:rsidR="00F64D4F" w:rsidRPr="00F64D4F" w:rsidRDefault="00F64D4F" w:rsidP="009E7EFD">
      <w:pPr>
        <w:numPr>
          <w:ilvl w:val="0"/>
          <w:numId w:val="1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>Пока s &lt; rowSize, повторять</w:t>
      </w:r>
    </w:p>
    <w:p w:rsidR="00F64D4F" w:rsidRP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  <w:lang w:val="en-US"/>
        </w:rPr>
      </w:pPr>
      <w:r w:rsidRPr="00F64D4F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F64D4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</w:t>
      </w:r>
      <w:r w:rsidRPr="00F64D4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pages</w:t>
      </w:r>
      <w:r w:rsidRPr="00F64D4F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F64D4F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F64D4F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F64D4F">
        <w:rPr>
          <w:rFonts w:ascii="Times New Roman" w:hAnsi="Times New Roman" w:cs="Times New Roman"/>
          <w:sz w:val="24"/>
          <w:lang w:val="en-US"/>
        </w:rPr>
        <w:t>].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ch</w:t>
      </w:r>
      <w:r w:rsidRPr="00CD46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CD46C6">
        <w:rPr>
          <w:rFonts w:ascii="Times New Roman" w:hAnsi="Times New Roman" w:cs="Times New Roman"/>
          <w:sz w:val="24"/>
        </w:rPr>
        <w:t xml:space="preserve">‘&amp;’, </w:t>
      </w:r>
      <w:r>
        <w:rPr>
          <w:rFonts w:ascii="Times New Roman" w:hAnsi="Times New Roman" w:cs="Times New Roman"/>
          <w:sz w:val="24"/>
        </w:rPr>
        <w:t>то</w:t>
      </w:r>
    </w:p>
    <w:p w:rsidR="00F64D4F" w:rsidRPr="00EF1DAC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ch</w:t>
      </w:r>
      <w:r w:rsidRPr="00EF1DAC">
        <w:rPr>
          <w:rFonts w:ascii="Times New Roman" w:hAnsi="Times New Roman" w:cs="Times New Roman"/>
          <w:sz w:val="24"/>
        </w:rPr>
        <w:t>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F64D4F" w:rsidRPr="00CD46C6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termin</w:t>
      </w:r>
      <w:r w:rsidRPr="00CD46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противоположное значение </w:t>
      </w:r>
      <w:r>
        <w:rPr>
          <w:rFonts w:ascii="Times New Roman" w:hAnsi="Times New Roman" w:cs="Times New Roman"/>
          <w:sz w:val="24"/>
          <w:lang w:val="en-US"/>
        </w:rPr>
        <w:t>termin</w:t>
      </w:r>
      <w:r w:rsidRPr="00CD46C6">
        <w:rPr>
          <w:rFonts w:ascii="Times New Roman" w:hAnsi="Times New Roman" w:cs="Times New Roman"/>
          <w:sz w:val="24"/>
        </w:rPr>
        <w:t>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termin</w:t>
      </w:r>
      <w:r w:rsidRPr="00BA4EC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F64D4F" w:rsidRPr="00BA4EC7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 w:rsidRPr="00CD46C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Установить красный цвет шрифта для вывода на консоль.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 w:rsidRPr="00CD46C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Установить черный цвет шрифта для вывода на консоль.</w:t>
      </w:r>
    </w:p>
    <w:p w:rsidR="00F64D4F" w:rsidRPr="00CD46C6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F64D4F" w:rsidRPr="00507F72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EF1DAC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конец цикла</w:t>
      </w:r>
    </w:p>
    <w:p w:rsidR="00F64D4F" w:rsidRDefault="00F64D4F" w:rsidP="009E7EFD">
      <w:pPr>
        <w:numPr>
          <w:ilvl w:val="0"/>
          <w:numId w:val="11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F64D4F" w:rsidRPr="00FB5427" w:rsidRDefault="00F64D4F" w:rsidP="00F64D4F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  <w:szCs w:val="24"/>
        </w:rPr>
      </w:pPr>
      <w:r w:rsidRPr="00591931">
        <w:rPr>
          <w:rFonts w:ascii="Times New Roman" w:hAnsi="Times New Roman" w:cs="Times New Roman"/>
          <w:sz w:val="24"/>
          <w:szCs w:val="24"/>
        </w:rPr>
        <w:t>1.2.</w:t>
      </w:r>
      <w:r w:rsidR="000437F2">
        <w:rPr>
          <w:rFonts w:ascii="Times New Roman" w:hAnsi="Times New Roman" w:cs="Times New Roman"/>
          <w:sz w:val="24"/>
          <w:szCs w:val="24"/>
        </w:rPr>
        <w:t>4</w:t>
      </w:r>
      <w:r w:rsidRPr="00591931">
        <w:rPr>
          <w:rFonts w:ascii="Times New Roman" w:hAnsi="Times New Roman" w:cs="Times New Roman"/>
          <w:sz w:val="24"/>
          <w:szCs w:val="24"/>
        </w:rPr>
        <w:t xml:space="preserve"> Алгоритм </w:t>
      </w:r>
      <w:r>
        <w:rPr>
          <w:rFonts w:ascii="Times New Roman" w:hAnsi="Times New Roman" w:cs="Times New Roman"/>
          <w:sz w:val="24"/>
          <w:szCs w:val="24"/>
        </w:rPr>
        <w:t>вывода главы теории</w:t>
      </w:r>
    </w:p>
    <w:p w:rsidR="00F64D4F" w:rsidRDefault="00F64D4F" w:rsidP="00F64D4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F64D4F" w:rsidRPr="00F64D4F" w:rsidRDefault="00F64D4F" w:rsidP="00F64D4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</w:t>
      </w:r>
      <w:r w:rsidRPr="00F64D4F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F64D4F" w:rsidRPr="00F64D4F" w:rsidRDefault="00F64D4F" w:rsidP="009E7EFD">
      <w:pPr>
        <w:pStyle w:val="aff"/>
        <w:numPr>
          <w:ilvl w:val="0"/>
          <w:numId w:val="6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>Вывести “Глава ”.</w:t>
      </w:r>
    </w:p>
    <w:p w:rsidR="00F64D4F" w:rsidRPr="00F64D4F" w:rsidRDefault="00F64D4F" w:rsidP="009E7EFD">
      <w:pPr>
        <w:pStyle w:val="aff"/>
        <w:numPr>
          <w:ilvl w:val="0"/>
          <w:numId w:val="6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 xml:space="preserve">Вывести </w:t>
      </w:r>
      <w:r w:rsidRPr="00F64D4F">
        <w:rPr>
          <w:rFonts w:ascii="Times New Roman" w:hAnsi="Times New Roman" w:cs="Times New Roman"/>
          <w:sz w:val="24"/>
          <w:lang w:val="en-US"/>
        </w:rPr>
        <w:t>i</w:t>
      </w:r>
      <w:r w:rsidRPr="00F64D4F">
        <w:rPr>
          <w:rFonts w:ascii="Times New Roman" w:hAnsi="Times New Roman" w:cs="Times New Roman"/>
          <w:sz w:val="24"/>
        </w:rPr>
        <w:t>+1.</w:t>
      </w:r>
    </w:p>
    <w:p w:rsidR="00F64D4F" w:rsidRPr="00F64D4F" w:rsidRDefault="00F64D4F" w:rsidP="009E7EFD">
      <w:pPr>
        <w:pStyle w:val="aff"/>
        <w:numPr>
          <w:ilvl w:val="0"/>
          <w:numId w:val="6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>Вывести “: ” и перейти на новую строку.</w:t>
      </w:r>
    </w:p>
    <w:p w:rsidR="00F64D4F" w:rsidRPr="00F64D4F" w:rsidRDefault="00F64D4F" w:rsidP="009E7EFD">
      <w:pPr>
        <w:pStyle w:val="aff"/>
        <w:numPr>
          <w:ilvl w:val="0"/>
          <w:numId w:val="6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Pr="00F64D4F">
        <w:rPr>
          <w:rFonts w:ascii="Times New Roman" w:hAnsi="Times New Roman" w:cs="Times New Roman"/>
          <w:sz w:val="24"/>
          <w:lang w:val="en-US"/>
        </w:rPr>
        <w:t>rowsCountOfPage</w:t>
      </w:r>
      <w:r w:rsidRPr="00F64D4F">
        <w:rPr>
          <w:rFonts w:ascii="Times New Roman" w:hAnsi="Times New Roman" w:cs="Times New Roman"/>
          <w:sz w:val="24"/>
        </w:rPr>
        <w:t xml:space="preserve"> количество элементов </w:t>
      </w:r>
    </w:p>
    <w:p w:rsidR="00F64D4F" w:rsidRPr="00F64D4F" w:rsidRDefault="00F64D4F" w:rsidP="009E7EFD">
      <w:pPr>
        <w:pStyle w:val="aff"/>
        <w:numPr>
          <w:ilvl w:val="0"/>
          <w:numId w:val="6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  <w:lang w:val="en-US"/>
        </w:rPr>
        <w:t>pages</w:t>
      </w:r>
      <w:r w:rsidRPr="00F64D4F">
        <w:rPr>
          <w:rFonts w:ascii="Times New Roman" w:hAnsi="Times New Roman" w:cs="Times New Roman"/>
          <w:sz w:val="24"/>
        </w:rPr>
        <w:t>[</w:t>
      </w:r>
      <w:r w:rsidRPr="00F64D4F">
        <w:rPr>
          <w:rFonts w:ascii="Times New Roman" w:hAnsi="Times New Roman" w:cs="Times New Roman"/>
          <w:sz w:val="24"/>
          <w:lang w:val="en-US"/>
        </w:rPr>
        <w:t>i</w:t>
      </w:r>
      <w:r w:rsidRPr="00F64D4F">
        <w:rPr>
          <w:rFonts w:ascii="Times New Roman" w:hAnsi="Times New Roman" w:cs="Times New Roman"/>
          <w:sz w:val="24"/>
        </w:rPr>
        <w:t>].</w:t>
      </w:r>
    </w:p>
    <w:p w:rsidR="00F64D4F" w:rsidRPr="00F64D4F" w:rsidRDefault="00F64D4F" w:rsidP="009E7EFD">
      <w:pPr>
        <w:pStyle w:val="aff"/>
        <w:numPr>
          <w:ilvl w:val="0"/>
          <w:numId w:val="6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Pr="00F64D4F">
        <w:rPr>
          <w:rFonts w:ascii="Times New Roman" w:hAnsi="Times New Roman" w:cs="Times New Roman"/>
          <w:sz w:val="24"/>
          <w:lang w:val="en-US"/>
        </w:rPr>
        <w:t>j</w:t>
      </w:r>
      <w:r w:rsidRPr="00F64D4F">
        <w:rPr>
          <w:rFonts w:ascii="Times New Roman" w:hAnsi="Times New Roman" w:cs="Times New Roman"/>
          <w:sz w:val="24"/>
        </w:rPr>
        <w:t xml:space="preserve"> значение 0.</w:t>
      </w:r>
    </w:p>
    <w:p w:rsidR="00F64D4F" w:rsidRPr="00F64D4F" w:rsidRDefault="00F64D4F" w:rsidP="009E7EFD">
      <w:pPr>
        <w:pStyle w:val="aff"/>
        <w:numPr>
          <w:ilvl w:val="0"/>
          <w:numId w:val="6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F64D4F">
        <w:rPr>
          <w:rFonts w:ascii="Times New Roman" w:hAnsi="Times New Roman" w:cs="Times New Roman"/>
          <w:sz w:val="24"/>
        </w:rPr>
        <w:t xml:space="preserve">Пока </w:t>
      </w:r>
      <w:r w:rsidRPr="00F64D4F">
        <w:rPr>
          <w:rFonts w:ascii="Times New Roman" w:hAnsi="Times New Roman" w:cs="Times New Roman"/>
          <w:sz w:val="24"/>
          <w:lang w:val="en-US"/>
        </w:rPr>
        <w:t>j</w:t>
      </w:r>
      <w:r w:rsidRPr="00F64D4F">
        <w:rPr>
          <w:rFonts w:ascii="Times New Roman" w:hAnsi="Times New Roman" w:cs="Times New Roman"/>
          <w:sz w:val="24"/>
        </w:rPr>
        <w:t xml:space="preserve"> &lt; </w:t>
      </w:r>
      <w:r w:rsidRPr="00F64D4F">
        <w:rPr>
          <w:rFonts w:ascii="Times New Roman" w:hAnsi="Times New Roman" w:cs="Times New Roman"/>
          <w:sz w:val="24"/>
          <w:lang w:val="en-US"/>
        </w:rPr>
        <w:t>rowsCountOfPage</w:t>
      </w:r>
      <w:r w:rsidRPr="00F64D4F">
        <w:rPr>
          <w:rFonts w:ascii="Times New Roman" w:hAnsi="Times New Roman" w:cs="Times New Roman"/>
          <w:sz w:val="24"/>
        </w:rPr>
        <w:t>, повторять</w:t>
      </w:r>
    </w:p>
    <w:p w:rsidR="00F64D4F" w:rsidRPr="00EF1DAC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rowsLeft</w:t>
      </w:r>
      <w:r w:rsidRPr="00CD46C6">
        <w:rPr>
          <w:rFonts w:ascii="Times New Roman" w:hAnsi="Times New Roman" w:cs="Times New Roman"/>
          <w:sz w:val="24"/>
        </w:rPr>
        <w:t xml:space="preserve"> </w:t>
      </w:r>
      <w:r w:rsidR="00134D95" w:rsidRPr="00134D95">
        <w:rPr>
          <w:rFonts w:ascii="Times New Roman" w:hAnsi="Times New Roman" w:cs="Times New Roman"/>
          <w:sz w:val="24"/>
        </w:rPr>
        <w:t>(</w:t>
      </w:r>
      <w:r w:rsidR="00134D95" w:rsidRPr="00F64D4F">
        <w:rPr>
          <w:rFonts w:ascii="Times New Roman" w:hAnsi="Times New Roman" w:cs="Times New Roman"/>
          <w:sz w:val="24"/>
          <w:lang w:val="en-US"/>
        </w:rPr>
        <w:t>rowsCountOfPage</w:t>
      </w:r>
      <w:r w:rsidR="00134D95" w:rsidRPr="00134D95">
        <w:rPr>
          <w:rFonts w:ascii="Times New Roman" w:hAnsi="Times New Roman" w:cs="Times New Roman"/>
          <w:sz w:val="24"/>
        </w:rPr>
        <w:t xml:space="preserve"> </w:t>
      </w:r>
      <w:r w:rsidR="00134D95">
        <w:rPr>
          <w:rFonts w:ascii="Times New Roman" w:hAnsi="Times New Roman" w:cs="Times New Roman"/>
          <w:sz w:val="24"/>
        </w:rPr>
        <w:t>–</w:t>
      </w:r>
      <w:r w:rsidR="00134D95" w:rsidRPr="00134D95">
        <w:rPr>
          <w:rFonts w:ascii="Times New Roman" w:hAnsi="Times New Roman" w:cs="Times New Roman"/>
          <w:sz w:val="24"/>
        </w:rPr>
        <w:t xml:space="preserve"> </w:t>
      </w:r>
      <w:r w:rsidR="00134D95">
        <w:rPr>
          <w:rFonts w:ascii="Times New Roman" w:hAnsi="Times New Roman" w:cs="Times New Roman"/>
          <w:sz w:val="24"/>
          <w:lang w:val="en-US"/>
        </w:rPr>
        <w:t>j</w:t>
      </w:r>
      <w:r w:rsidR="00134D95" w:rsidRPr="00134D95">
        <w:rPr>
          <w:rFonts w:ascii="Times New Roman" w:hAnsi="Times New Roman" w:cs="Times New Roman"/>
          <w:sz w:val="24"/>
        </w:rPr>
        <w:t>)</w:t>
      </w:r>
      <w:r w:rsidRPr="00EF1DAC">
        <w:rPr>
          <w:rFonts w:ascii="Times New Roman" w:hAnsi="Times New Roman" w:cs="Times New Roman"/>
          <w:sz w:val="24"/>
        </w:rPr>
        <w:t>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</w:t>
      </w:r>
      <w:r w:rsidR="00134D95">
        <w:rPr>
          <w:rFonts w:ascii="Times New Roman" w:hAnsi="Times New Roman" w:cs="Times New Roman"/>
          <w:sz w:val="24"/>
        </w:rPr>
        <w:t xml:space="preserve">целочисленной </w:t>
      </w:r>
      <w:r>
        <w:rPr>
          <w:rFonts w:ascii="Times New Roman" w:hAnsi="Times New Roman" w:cs="Times New Roman"/>
          <w:sz w:val="24"/>
        </w:rPr>
        <w:t xml:space="preserve">переменную </w:t>
      </w:r>
      <w:r w:rsidR="00134D95">
        <w:rPr>
          <w:rFonts w:ascii="Times New Roman" w:hAnsi="Times New Roman" w:cs="Times New Roman"/>
          <w:sz w:val="24"/>
          <w:lang w:val="en-US"/>
        </w:rPr>
        <w:t>outRowsCount</w:t>
      </w:r>
      <w:r w:rsidRPr="00CD46C6">
        <w:rPr>
          <w:rFonts w:ascii="Times New Roman" w:hAnsi="Times New Roman" w:cs="Times New Roman"/>
          <w:sz w:val="24"/>
        </w:rPr>
        <w:t>.</w:t>
      </w:r>
    </w:p>
    <w:p w:rsidR="00134D95" w:rsidRPr="000023AB" w:rsidRDefault="00134D95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rowsLeft</w:t>
      </w:r>
      <w:r w:rsidRPr="000023AB">
        <w:rPr>
          <w:rFonts w:ascii="Times New Roman" w:hAnsi="Times New Roman" w:cs="Times New Roman"/>
          <w:sz w:val="24"/>
        </w:rPr>
        <w:t xml:space="preserve"> &gt;= 20, </w:t>
      </w:r>
      <w:r>
        <w:rPr>
          <w:rFonts w:ascii="Times New Roman" w:hAnsi="Times New Roman" w:cs="Times New Roman"/>
          <w:sz w:val="24"/>
        </w:rPr>
        <w:t>то</w:t>
      </w:r>
    </w:p>
    <w:p w:rsidR="00134D95" w:rsidRPr="00134D95" w:rsidRDefault="00134D95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outRowsCount</w:t>
      </w:r>
      <w:r>
        <w:rPr>
          <w:rFonts w:ascii="Times New Roman" w:hAnsi="Times New Roman" w:cs="Times New Roman"/>
          <w:sz w:val="24"/>
        </w:rPr>
        <w:t xml:space="preserve"> 20.</w:t>
      </w:r>
    </w:p>
    <w:p w:rsidR="00134D95" w:rsidRDefault="00134D95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134D95" w:rsidRPr="00134D95" w:rsidRDefault="00134D95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outRowsCount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rowsLeft</w:t>
      </w:r>
      <w:r w:rsidRPr="00134D95">
        <w:rPr>
          <w:rFonts w:ascii="Times New Roman" w:hAnsi="Times New Roman" w:cs="Times New Roman"/>
          <w:sz w:val="24"/>
        </w:rPr>
        <w:t>.</w:t>
      </w:r>
    </w:p>
    <w:p w:rsidR="00134D95" w:rsidRPr="00134D95" w:rsidRDefault="00134D95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="00134D95">
        <w:rPr>
          <w:rFonts w:ascii="Times New Roman" w:hAnsi="Times New Roman" w:cs="Times New Roman"/>
          <w:sz w:val="24"/>
          <w:lang w:val="en-US"/>
        </w:rPr>
        <w:t>k</w:t>
      </w:r>
      <w:r w:rsidRPr="00CD46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 w:rsidR="00134D95">
        <w:rPr>
          <w:rFonts w:ascii="Times New Roman" w:hAnsi="Times New Roman" w:cs="Times New Roman"/>
          <w:sz w:val="24"/>
          <w:lang w:val="en-US"/>
        </w:rPr>
        <w:t>j</w:t>
      </w:r>
      <w:r>
        <w:rPr>
          <w:rFonts w:ascii="Times New Roman" w:hAnsi="Times New Roman" w:cs="Times New Roman"/>
          <w:sz w:val="24"/>
        </w:rPr>
        <w:t>.</w:t>
      </w:r>
    </w:p>
    <w:p w:rsidR="00F64D4F" w:rsidRPr="00134D95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134D95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Пока</w:t>
      </w:r>
      <w:r w:rsidRPr="00134D95">
        <w:rPr>
          <w:rFonts w:ascii="Times New Roman" w:hAnsi="Times New Roman" w:cs="Times New Roman"/>
          <w:sz w:val="24"/>
        </w:rPr>
        <w:t xml:space="preserve"> </w:t>
      </w:r>
      <w:r w:rsidR="00134D95" w:rsidRPr="00134D95">
        <w:rPr>
          <w:rFonts w:ascii="Times New Roman" w:hAnsi="Times New Roman" w:cs="Times New Roman"/>
          <w:sz w:val="24"/>
        </w:rPr>
        <w:t>(</w:t>
      </w:r>
      <w:r w:rsidR="00134D95">
        <w:rPr>
          <w:rFonts w:ascii="Times New Roman" w:hAnsi="Times New Roman" w:cs="Times New Roman"/>
          <w:sz w:val="24"/>
          <w:lang w:val="en-US"/>
        </w:rPr>
        <w:t>k</w:t>
      </w:r>
      <w:r w:rsidR="00134D95" w:rsidRPr="00134D95">
        <w:rPr>
          <w:rFonts w:ascii="Times New Roman" w:hAnsi="Times New Roman" w:cs="Times New Roman"/>
          <w:sz w:val="24"/>
        </w:rPr>
        <w:t xml:space="preserve"> - </w:t>
      </w:r>
      <w:r w:rsidR="00134D95">
        <w:rPr>
          <w:rFonts w:ascii="Times New Roman" w:hAnsi="Times New Roman" w:cs="Times New Roman"/>
          <w:sz w:val="24"/>
          <w:lang w:val="en-US"/>
        </w:rPr>
        <w:t>j</w:t>
      </w:r>
      <w:r w:rsidR="00134D95" w:rsidRPr="00134D95">
        <w:rPr>
          <w:rFonts w:ascii="Times New Roman" w:hAnsi="Times New Roman" w:cs="Times New Roman"/>
          <w:sz w:val="24"/>
        </w:rPr>
        <w:t>)</w:t>
      </w:r>
      <w:r w:rsidRPr="00134D95">
        <w:rPr>
          <w:rFonts w:ascii="Times New Roman" w:hAnsi="Times New Roman" w:cs="Times New Roman"/>
          <w:sz w:val="24"/>
        </w:rPr>
        <w:t xml:space="preserve"> &lt; </w:t>
      </w:r>
      <w:r w:rsidR="00134D95">
        <w:rPr>
          <w:rFonts w:ascii="Times New Roman" w:hAnsi="Times New Roman" w:cs="Times New Roman"/>
          <w:sz w:val="24"/>
          <w:lang w:val="en-US"/>
        </w:rPr>
        <w:t>outRowsCount</w:t>
      </w:r>
      <w:r w:rsidRPr="00134D9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F64D4F" w:rsidRPr="00134D95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134D95">
        <w:rPr>
          <w:rFonts w:ascii="Times New Roman" w:hAnsi="Times New Roman" w:cs="Times New Roman"/>
          <w:sz w:val="24"/>
        </w:rPr>
        <w:t xml:space="preserve">|     |     </w:t>
      </w:r>
      <w:r w:rsidR="00134D95">
        <w:rPr>
          <w:rFonts w:ascii="Times New Roman" w:hAnsi="Times New Roman" w:cs="Times New Roman"/>
          <w:sz w:val="24"/>
        </w:rPr>
        <w:t>Вызвать вспомогательный алгоритм вывода строки теории 1.2.4</w:t>
      </w:r>
    </w:p>
    <w:p w:rsidR="00F64D4F" w:rsidRPr="00507F72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EF1DAC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 w:rsidR="00134D95">
        <w:rPr>
          <w:rFonts w:ascii="Times New Roman" w:hAnsi="Times New Roman" w:cs="Times New Roman"/>
          <w:sz w:val="24"/>
          <w:lang w:val="en-US"/>
        </w:rPr>
        <w:t>k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F64D4F" w:rsidRPr="00507F72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 w:rsidR="00134D95">
        <w:rPr>
          <w:rFonts w:ascii="Times New Roman" w:hAnsi="Times New Roman" w:cs="Times New Roman"/>
          <w:sz w:val="24"/>
          <w:lang w:val="en-US"/>
        </w:rPr>
        <w:t>outRowsCount</w:t>
      </w:r>
      <w:r>
        <w:rPr>
          <w:rFonts w:ascii="Times New Roman" w:hAnsi="Times New Roman" w:cs="Times New Roman"/>
          <w:sz w:val="24"/>
        </w:rPr>
        <w:t>.</w:t>
      </w:r>
    </w:p>
    <w:p w:rsidR="00F64D4F" w:rsidRDefault="00F64D4F" w:rsidP="00F64D4F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F64D4F" w:rsidRDefault="00F64D4F" w:rsidP="009E7EFD">
      <w:pPr>
        <w:numPr>
          <w:ilvl w:val="0"/>
          <w:numId w:val="60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FB5427" w:rsidRPr="00FB5427" w:rsidRDefault="008F6F2C" w:rsidP="00FB5427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  <w:szCs w:val="24"/>
        </w:rPr>
      </w:pPr>
      <w:r w:rsidRPr="00591931">
        <w:rPr>
          <w:rFonts w:ascii="Times New Roman" w:hAnsi="Times New Roman" w:cs="Times New Roman"/>
          <w:sz w:val="24"/>
          <w:szCs w:val="24"/>
        </w:rPr>
        <w:t>1.2.</w:t>
      </w:r>
      <w:r w:rsidR="000437F2">
        <w:rPr>
          <w:rFonts w:ascii="Times New Roman" w:hAnsi="Times New Roman" w:cs="Times New Roman"/>
          <w:sz w:val="24"/>
          <w:szCs w:val="24"/>
        </w:rPr>
        <w:t>5</w:t>
      </w:r>
      <w:r w:rsidRPr="00591931"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FB5427">
        <w:rPr>
          <w:rFonts w:ascii="Times New Roman" w:hAnsi="Times New Roman" w:cs="Times New Roman"/>
          <w:sz w:val="24"/>
          <w:szCs w:val="24"/>
        </w:rPr>
        <w:t>вывода теоретического материала на экран</w:t>
      </w:r>
    </w:p>
    <w:p w:rsidR="00FB5427" w:rsidRPr="00FB5427" w:rsidRDefault="00B7783D" w:rsidP="00FB542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="00FB5427" w:rsidRPr="00FB5427">
        <w:rPr>
          <w:rFonts w:ascii="Times New Roman" w:hAnsi="Times New Roman" w:cs="Times New Roman"/>
          <w:sz w:val="24"/>
        </w:rPr>
        <w:t xml:space="preserve"> – </w:t>
      </w:r>
      <w:r w:rsidR="00FB5427">
        <w:rPr>
          <w:rFonts w:ascii="Times New Roman" w:hAnsi="Times New Roman" w:cs="Times New Roman"/>
          <w:sz w:val="24"/>
        </w:rPr>
        <w:t xml:space="preserve">константный </w:t>
      </w:r>
      <w:r w:rsidR="009A0351">
        <w:rPr>
          <w:rFonts w:ascii="Times New Roman" w:hAnsi="Times New Roman" w:cs="Times New Roman"/>
          <w:sz w:val="24"/>
        </w:rPr>
        <w:t>двумерный</w:t>
      </w:r>
      <w:r w:rsidR="00FB5427">
        <w:rPr>
          <w:rFonts w:ascii="Times New Roman" w:hAnsi="Times New Roman" w:cs="Times New Roman"/>
          <w:sz w:val="24"/>
        </w:rPr>
        <w:t xml:space="preserve"> массив строкового типа</w:t>
      </w:r>
    </w:p>
    <w:p w:rsidR="008F6F2C" w:rsidRDefault="00FB5427" w:rsidP="009E7EFD">
      <w:pPr>
        <w:numPr>
          <w:ilvl w:val="0"/>
          <w:numId w:val="6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Записать в целочисленную переменную </w:t>
      </w:r>
      <w:r w:rsidR="00B7783D">
        <w:rPr>
          <w:rFonts w:ascii="Times New Roman" w:hAnsi="Times New Roman" w:cs="Times New Roman"/>
          <w:sz w:val="24"/>
          <w:lang w:val="en-US"/>
        </w:rPr>
        <w:t>chaps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количество элементов </w:t>
      </w:r>
      <w:r w:rsidR="00B7783D">
        <w:rPr>
          <w:rFonts w:ascii="Times New Roman" w:hAnsi="Times New Roman" w:cs="Times New Roman"/>
          <w:sz w:val="24"/>
          <w:lang w:val="en-US"/>
        </w:rPr>
        <w:t>chapters</w:t>
      </w:r>
      <w:r w:rsidR="008F6F2C">
        <w:rPr>
          <w:rFonts w:ascii="Times New Roman" w:hAnsi="Times New Roman" w:cs="Times New Roman"/>
          <w:sz w:val="24"/>
        </w:rPr>
        <w:t>.</w:t>
      </w:r>
    </w:p>
    <w:p w:rsidR="00FB5427" w:rsidRDefault="00FB5427" w:rsidP="009E7EFD">
      <w:pPr>
        <w:numPr>
          <w:ilvl w:val="0"/>
          <w:numId w:val="6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="00CD46C6">
        <w:rPr>
          <w:rFonts w:ascii="Times New Roman" w:hAnsi="Times New Roman" w:cs="Times New Roman"/>
          <w:sz w:val="24"/>
          <w:lang w:val="en-US"/>
        </w:rPr>
        <w:t>i</w:t>
      </w:r>
      <w:r w:rsidR="00CD46C6" w:rsidRPr="00CD46C6">
        <w:rPr>
          <w:rFonts w:ascii="Times New Roman" w:hAnsi="Times New Roman" w:cs="Times New Roman"/>
          <w:sz w:val="24"/>
        </w:rPr>
        <w:t xml:space="preserve"> </w:t>
      </w:r>
      <w:r w:rsidR="00CD46C6">
        <w:rPr>
          <w:rFonts w:ascii="Times New Roman" w:hAnsi="Times New Roman" w:cs="Times New Roman"/>
          <w:sz w:val="24"/>
        </w:rPr>
        <w:t>значение 0.</w:t>
      </w:r>
    </w:p>
    <w:p w:rsidR="00CD46C6" w:rsidRPr="00CC02C7" w:rsidRDefault="00CD46C6" w:rsidP="009E7EFD">
      <w:pPr>
        <w:pStyle w:val="aff"/>
        <w:numPr>
          <w:ilvl w:val="0"/>
          <w:numId w:val="61"/>
        </w:numPr>
        <w:tabs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Пока </w:t>
      </w:r>
      <w:r w:rsidR="00B7783D">
        <w:rPr>
          <w:rFonts w:ascii="Times New Roman" w:hAnsi="Times New Roman" w:cs="Times New Roman"/>
          <w:b/>
          <w:i/>
          <w:sz w:val="24"/>
          <w:lang w:val="en-US"/>
        </w:rPr>
        <w:t>i</w:t>
      </w:r>
      <w:r>
        <w:rPr>
          <w:rFonts w:ascii="Times New Roman" w:hAnsi="Times New Roman" w:cs="Times New Roman"/>
          <w:b/>
          <w:i/>
          <w:sz w:val="24"/>
          <w:lang w:val="en-US"/>
        </w:rPr>
        <w:t xml:space="preserve"> &lt; </w:t>
      </w:r>
      <w:r w:rsidR="00B7783D" w:rsidRPr="00B7783D">
        <w:rPr>
          <w:rFonts w:ascii="Times New Roman" w:hAnsi="Times New Roman" w:cs="Times New Roman"/>
          <w:b/>
          <w:i/>
          <w:sz w:val="24"/>
          <w:lang w:val="en-US"/>
        </w:rPr>
        <w:t>chapsCount</w:t>
      </w:r>
      <w:r w:rsidRPr="00CC02C7">
        <w:rPr>
          <w:rFonts w:ascii="Times New Roman" w:hAnsi="Times New Roman" w:cs="Times New Roman"/>
          <w:sz w:val="24"/>
        </w:rPr>
        <w:t>, повторять</w:t>
      </w:r>
    </w:p>
    <w:p w:rsidR="00CD46C6" w:rsidRPr="00134D95" w:rsidRDefault="00CD46C6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="00134D95">
        <w:rPr>
          <w:rFonts w:ascii="Times New Roman" w:hAnsi="Times New Roman" w:cs="Times New Roman"/>
          <w:sz w:val="24"/>
        </w:rPr>
        <w:t>Вызвать вспомогательный алгоритм вывода главы теории 1.2.</w:t>
      </w:r>
      <w:r w:rsidR="00FC6E8F" w:rsidRPr="00FC6E8F">
        <w:rPr>
          <w:rFonts w:ascii="Times New Roman" w:hAnsi="Times New Roman" w:cs="Times New Roman"/>
          <w:sz w:val="24"/>
        </w:rPr>
        <w:t>4</w:t>
      </w:r>
      <w:r w:rsidR="00134D95">
        <w:rPr>
          <w:rFonts w:ascii="Times New Roman" w:hAnsi="Times New Roman" w:cs="Times New Roman"/>
          <w:sz w:val="24"/>
        </w:rPr>
        <w:t>.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булевой переменной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false</w:t>
      </w:r>
      <w:r w:rsidRPr="00BA4EC7">
        <w:rPr>
          <w:rFonts w:ascii="Times New Roman" w:hAnsi="Times New Roman" w:cs="Times New Roman"/>
          <w:sz w:val="24"/>
        </w:rPr>
        <w:t>.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BA4EC7">
        <w:rPr>
          <w:rFonts w:ascii="Times New Roman" w:hAnsi="Times New Roman" w:cs="Times New Roman"/>
          <w:sz w:val="24"/>
        </w:rPr>
        <w:t>.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  <w:lang w:val="en-US"/>
        </w:rPr>
        <w:t>false</w:t>
      </w:r>
      <w:r w:rsidRPr="00BA4EC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BA4EC7">
        <w:rPr>
          <w:rFonts w:ascii="Times New Roman" w:hAnsi="Times New Roman" w:cs="Times New Roman"/>
          <w:sz w:val="24"/>
        </w:rPr>
        <w:t xml:space="preserve"> </w:t>
      </w:r>
      <w:r w:rsidR="00134D95">
        <w:rPr>
          <w:rFonts w:ascii="Times New Roman" w:hAnsi="Times New Roman" w:cs="Times New Roman"/>
          <w:sz w:val="24"/>
        </w:rPr>
        <w:t>не равно</w:t>
      </w:r>
      <w:r w:rsidRPr="00BA4EC7">
        <w:rPr>
          <w:rFonts w:ascii="Times New Roman" w:hAnsi="Times New Roman" w:cs="Times New Roman"/>
          <w:sz w:val="24"/>
        </w:rPr>
        <w:t xml:space="preserve"> </w:t>
      </w:r>
      <w:r w:rsidR="00134D95">
        <w:rPr>
          <w:rFonts w:ascii="Times New Roman" w:hAnsi="Times New Roman" w:cs="Times New Roman"/>
          <w:sz w:val="24"/>
        </w:rPr>
        <w:t>коду символа стрелки влево или вправо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A4EC7">
        <w:rPr>
          <w:rFonts w:ascii="Times New Roman" w:hAnsi="Times New Roman" w:cs="Times New Roman"/>
          <w:sz w:val="24"/>
        </w:rPr>
        <w:t>“</w:t>
      </w:r>
      <w:r w:rsidR="00134D95">
        <w:rPr>
          <w:rFonts w:ascii="Times New Roman" w:hAnsi="Times New Roman" w:cs="Times New Roman"/>
          <w:sz w:val="24"/>
        </w:rPr>
        <w:t>Нажмите стрелку влево</w:t>
      </w:r>
      <w:r>
        <w:rPr>
          <w:rFonts w:ascii="Times New Roman" w:hAnsi="Times New Roman" w:cs="Times New Roman"/>
          <w:sz w:val="24"/>
        </w:rPr>
        <w:t xml:space="preserve">, чтобы вернуться на одну страницу назад, 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 w:rsidR="00134D95">
        <w:rPr>
          <w:rFonts w:ascii="Times New Roman" w:hAnsi="Times New Roman" w:cs="Times New Roman"/>
          <w:sz w:val="24"/>
        </w:rPr>
        <w:t xml:space="preserve">стрелку вправо – </w:t>
      </w:r>
      <w:r>
        <w:rPr>
          <w:rFonts w:ascii="Times New Roman" w:hAnsi="Times New Roman" w:cs="Times New Roman"/>
          <w:sz w:val="24"/>
        </w:rPr>
        <w:t>чтобы пролистнуть на одну страницу вперед</w:t>
      </w:r>
      <w:r w:rsidRPr="00BA4EC7">
        <w:rPr>
          <w:rFonts w:ascii="Times New Roman" w:hAnsi="Times New Roman" w:cs="Times New Roman"/>
          <w:sz w:val="24"/>
        </w:rPr>
        <w:t>: ”.</w:t>
      </w:r>
    </w:p>
    <w:p w:rsidR="00BA4EC7" w:rsidRPr="00EF1DAC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EF1DAC">
        <w:rPr>
          <w:rFonts w:ascii="Times New Roman" w:hAnsi="Times New Roman" w:cs="Times New Roman"/>
          <w:sz w:val="24"/>
        </w:rPr>
        <w:t>.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 w:rsidRPr="00BA4EC7">
        <w:rPr>
          <w:rFonts w:ascii="Times New Roman" w:hAnsi="Times New Roman" w:cs="Times New Roman"/>
          <w:sz w:val="24"/>
        </w:rPr>
        <w:t>Е</w:t>
      </w:r>
      <w:r>
        <w:rPr>
          <w:rFonts w:ascii="Times New Roman" w:hAnsi="Times New Roman" w:cs="Times New Roman"/>
          <w:sz w:val="24"/>
        </w:rPr>
        <w:t xml:space="preserve">сли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BA4EC7">
        <w:rPr>
          <w:rFonts w:ascii="Times New Roman" w:hAnsi="Times New Roman" w:cs="Times New Roman"/>
          <w:sz w:val="24"/>
        </w:rPr>
        <w:t xml:space="preserve"> = </w:t>
      </w:r>
      <w:r w:rsidR="00134D95">
        <w:rPr>
          <w:rFonts w:ascii="Times New Roman" w:hAnsi="Times New Roman" w:cs="Times New Roman"/>
          <w:sz w:val="24"/>
        </w:rPr>
        <w:t>код символа стрелки влево</w:t>
      </w:r>
      <w:r w:rsidRPr="00BA4EC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EF1DAC">
        <w:rPr>
          <w:rFonts w:ascii="Times New Roman" w:hAnsi="Times New Roman" w:cs="Times New Roman"/>
          <w:sz w:val="24"/>
        </w:rPr>
        <w:t xml:space="preserve"> = 0, </w:t>
      </w:r>
      <w:r>
        <w:rPr>
          <w:rFonts w:ascii="Times New Roman" w:hAnsi="Times New Roman" w:cs="Times New Roman"/>
          <w:sz w:val="24"/>
        </w:rPr>
        <w:t>то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A4EC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Нельзя пролистнуть назад, так как это первая страница</w:t>
      </w:r>
      <w:r w:rsidRPr="00BA4EC7">
        <w:rPr>
          <w:rFonts w:ascii="Times New Roman" w:hAnsi="Times New Roman" w:cs="Times New Roman"/>
          <w:sz w:val="24"/>
        </w:rPr>
        <w:t>”.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иначе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Уменьшить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 xml:space="preserve"> на единицу.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Присвоить переменной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true</w:t>
      </w:r>
      <w:r w:rsidRPr="00BA4EC7">
        <w:rPr>
          <w:rFonts w:ascii="Times New Roman" w:hAnsi="Times New Roman" w:cs="Times New Roman"/>
          <w:sz w:val="24"/>
        </w:rPr>
        <w:t>.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BA4E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Присвоить переменной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true</w:t>
      </w:r>
      <w:r w:rsidRPr="00BA4EC7">
        <w:rPr>
          <w:rFonts w:ascii="Times New Roman" w:hAnsi="Times New Roman" w:cs="Times New Roman"/>
          <w:sz w:val="24"/>
        </w:rPr>
        <w:t>.</w:t>
      </w:r>
    </w:p>
    <w:p w:rsidR="00BA4EC7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507F72" w:rsidRPr="00BA4EC7" w:rsidRDefault="00BA4EC7" w:rsidP="00507F72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507F72" w:rsidRDefault="00507F72" w:rsidP="00CD46C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07F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CD46C6" w:rsidRDefault="00CD46C6" w:rsidP="00CD46C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BA4EC7" w:rsidRPr="00BA4EC7" w:rsidRDefault="00BA4EC7" w:rsidP="009E7EFD">
      <w:pPr>
        <w:numPr>
          <w:ilvl w:val="0"/>
          <w:numId w:val="61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BA4EC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Показ теории завершен.</w:t>
      </w:r>
      <w:r>
        <w:rPr>
          <w:rFonts w:ascii="Times New Roman" w:hAnsi="Times New Roman" w:cs="Times New Roman"/>
          <w:sz w:val="24"/>
          <w:lang w:val="en-US"/>
        </w:rPr>
        <w:t>”.</w:t>
      </w:r>
    </w:p>
    <w:p w:rsidR="008F6F2C" w:rsidRDefault="008F6F2C" w:rsidP="009E7EFD">
      <w:pPr>
        <w:numPr>
          <w:ilvl w:val="0"/>
          <w:numId w:val="61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CF14E5" w:rsidRPr="00CF14E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EF1DAC">
        <w:rPr>
          <w:rFonts w:ascii="Times New Roman" w:hAnsi="Times New Roman" w:cs="Times New Roman"/>
          <w:sz w:val="24"/>
          <w:szCs w:val="24"/>
        </w:rPr>
        <w:t>заполнения матрицы случайными числами</w:t>
      </w:r>
    </w:p>
    <w:p w:rsidR="00EF1DAC" w:rsidRDefault="00EF1DAC" w:rsidP="00EF1DA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EF1DAC" w:rsidRPr="00EF1DAC" w:rsidRDefault="00EF1DAC" w:rsidP="00EF1DA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v</w:t>
      </w:r>
      <w:r w:rsidRPr="00EF1DAC">
        <w:rPr>
          <w:rFonts w:ascii="Times New Roman" w:hAnsi="Times New Roman" w:cs="Times New Roman"/>
          <w:sz w:val="24"/>
        </w:rPr>
        <w:t xml:space="preserve"> – </w:t>
      </w:r>
      <w:r w:rsidR="009A0351">
        <w:rPr>
          <w:rFonts w:ascii="Times New Roman" w:hAnsi="Times New Roman" w:cs="Times New Roman"/>
          <w:sz w:val="24"/>
        </w:rPr>
        <w:t>ссылка на двумерный</w:t>
      </w:r>
      <w:r>
        <w:rPr>
          <w:rFonts w:ascii="Times New Roman" w:hAnsi="Times New Roman" w:cs="Times New Roman"/>
          <w:sz w:val="24"/>
        </w:rPr>
        <w:t xml:space="preserve"> массив</w:t>
      </w:r>
      <w:r w:rsidRPr="00EF1D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вещественного типа</w:t>
      </w:r>
    </w:p>
    <w:p w:rsidR="00D9321E" w:rsidRPr="00D9321E" w:rsidRDefault="00D9321E" w:rsidP="00D9321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D9321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D9321E" w:rsidRPr="00D9321E" w:rsidRDefault="00D9321E" w:rsidP="00D9321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D9321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EF1DAC" w:rsidRDefault="00EF1DAC" w:rsidP="00EF1DA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min</w:t>
      </w:r>
      <w:r w:rsidRPr="00EF1DAC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>константная переменная целочисленного типа</w:t>
      </w:r>
    </w:p>
    <w:p w:rsidR="00EF1DAC" w:rsidRPr="00EF1DAC" w:rsidRDefault="00EF1DAC" w:rsidP="00EF1DA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max</w:t>
      </w:r>
      <w:r w:rsidRPr="00EF1DAC">
        <w:rPr>
          <w:rFonts w:ascii="Times New Roman" w:hAnsi="Times New Roman" w:cs="Times New Roman"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>константная переменная целочисленного типа</w:t>
      </w:r>
    </w:p>
    <w:p w:rsidR="008F6F2C" w:rsidRDefault="00EF1DAC">
      <w:pPr>
        <w:numPr>
          <w:ilvl w:val="0"/>
          <w:numId w:val="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Изменить кол</w:t>
      </w:r>
      <w:r w:rsidR="009A0351">
        <w:rPr>
          <w:rFonts w:ascii="Times New Roman" w:hAnsi="Times New Roman" w:cs="Times New Roman"/>
          <w:sz w:val="24"/>
        </w:rPr>
        <w:t xml:space="preserve">ичество элементов массива </w:t>
      </w:r>
      <w:r w:rsidR="009A0351">
        <w:rPr>
          <w:rFonts w:ascii="Times New Roman" w:hAnsi="Times New Roman" w:cs="Times New Roman"/>
          <w:sz w:val="24"/>
          <w:lang w:val="en-US"/>
        </w:rPr>
        <w:t>v</w:t>
      </w:r>
      <w:r w:rsidR="009A0351" w:rsidRPr="009A0351">
        <w:rPr>
          <w:rFonts w:ascii="Times New Roman" w:hAnsi="Times New Roman" w:cs="Times New Roman"/>
          <w:sz w:val="24"/>
        </w:rPr>
        <w:t xml:space="preserve"> </w:t>
      </w:r>
      <w:r w:rsidR="009A0351">
        <w:rPr>
          <w:rFonts w:ascii="Times New Roman" w:hAnsi="Times New Roman" w:cs="Times New Roman"/>
          <w:sz w:val="24"/>
        </w:rPr>
        <w:t xml:space="preserve">на </w:t>
      </w:r>
      <w:r w:rsidR="009A0351">
        <w:rPr>
          <w:rFonts w:ascii="Times New Roman" w:hAnsi="Times New Roman" w:cs="Times New Roman"/>
          <w:sz w:val="24"/>
          <w:lang w:val="en-US"/>
        </w:rPr>
        <w:t>rows</w:t>
      </w:r>
      <w:r w:rsidR="008F6F2C" w:rsidRPr="009A0351">
        <w:rPr>
          <w:rFonts w:ascii="Times New Roman" w:hAnsi="Times New Roman" w:cs="Times New Roman"/>
          <w:sz w:val="24"/>
        </w:rPr>
        <w:t>.</w:t>
      </w:r>
    </w:p>
    <w:p w:rsidR="008F6F2C" w:rsidRDefault="009A0351">
      <w:pPr>
        <w:numPr>
          <w:ilvl w:val="0"/>
          <w:numId w:val="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A035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</w:t>
      </w:r>
      <w:r w:rsidR="008F6F2C" w:rsidRPr="00D743A4">
        <w:rPr>
          <w:rFonts w:ascii="Times New Roman" w:hAnsi="Times New Roman" w:cs="Times New Roman"/>
          <w:sz w:val="24"/>
        </w:rPr>
        <w:t>.</w:t>
      </w:r>
    </w:p>
    <w:p w:rsidR="00713E6F" w:rsidRDefault="009A0351" w:rsidP="00713E6F">
      <w:pPr>
        <w:numPr>
          <w:ilvl w:val="0"/>
          <w:numId w:val="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rows, </w:t>
      </w:r>
      <w:r>
        <w:rPr>
          <w:rFonts w:ascii="Times New Roman" w:hAnsi="Times New Roman" w:cs="Times New Roman"/>
          <w:sz w:val="24"/>
        </w:rPr>
        <w:t>повторять</w:t>
      </w:r>
    </w:p>
    <w:p w:rsidR="009A0351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Изменить количество элементов массива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9A0351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A0351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9A0351">
        <w:rPr>
          <w:rFonts w:ascii="Times New Roman" w:hAnsi="Times New Roman" w:cs="Times New Roman"/>
          <w:sz w:val="24"/>
        </w:rPr>
        <w:t>.</w:t>
      </w:r>
    </w:p>
    <w:p w:rsidR="00507F72" w:rsidRPr="00507F72" w:rsidRDefault="00507F72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9A0351" w:rsidRPr="00713E6F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цикла.</w:t>
      </w:r>
    </w:p>
    <w:p w:rsidR="008F6F2C" w:rsidRDefault="009A0351">
      <w:pPr>
        <w:numPr>
          <w:ilvl w:val="0"/>
          <w:numId w:val="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diapason</w:t>
      </w:r>
      <w:r w:rsidRPr="009A0351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A0351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>min</w:t>
      </w:r>
      <w:r w:rsidRPr="009A0351">
        <w:rPr>
          <w:rFonts w:ascii="Times New Roman" w:hAnsi="Times New Roman" w:cs="Times New Roman"/>
          <w:sz w:val="24"/>
        </w:rPr>
        <w:t xml:space="preserve"> + 1)</w:t>
      </w:r>
      <w:r w:rsidR="008F6F2C" w:rsidRPr="00D743A4">
        <w:rPr>
          <w:rFonts w:ascii="Times New Roman" w:hAnsi="Times New Roman" w:cs="Times New Roman"/>
          <w:sz w:val="24"/>
        </w:rPr>
        <w:t>.</w:t>
      </w:r>
    </w:p>
    <w:p w:rsidR="009A0351" w:rsidRDefault="009A0351">
      <w:pPr>
        <w:numPr>
          <w:ilvl w:val="0"/>
          <w:numId w:val="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A035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</w:t>
      </w:r>
      <w:r w:rsidRPr="00D743A4">
        <w:rPr>
          <w:rFonts w:ascii="Times New Roman" w:hAnsi="Times New Roman" w:cs="Times New Roman"/>
          <w:sz w:val="24"/>
        </w:rPr>
        <w:t>.</w:t>
      </w:r>
    </w:p>
    <w:p w:rsidR="009A0351" w:rsidRDefault="009A0351" w:rsidP="009A0351">
      <w:pPr>
        <w:numPr>
          <w:ilvl w:val="0"/>
          <w:numId w:val="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rows, </w:t>
      </w:r>
      <w:r>
        <w:rPr>
          <w:rFonts w:ascii="Times New Roman" w:hAnsi="Times New Roman" w:cs="Times New Roman"/>
          <w:sz w:val="24"/>
        </w:rPr>
        <w:t>повторять</w:t>
      </w:r>
    </w:p>
    <w:p w:rsidR="009A0351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A035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9A0351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A0351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9A035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9A0351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9A0351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A0351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A0351">
        <w:rPr>
          <w:rFonts w:ascii="Times New Roman" w:hAnsi="Times New Roman" w:cs="Times New Roman"/>
          <w:sz w:val="24"/>
        </w:rPr>
        <w:t>] (</w:t>
      </w:r>
      <w:r>
        <w:rPr>
          <w:rFonts w:ascii="Times New Roman" w:hAnsi="Times New Roman" w:cs="Times New Roman"/>
          <w:sz w:val="24"/>
          <w:lang w:val="en-US"/>
        </w:rPr>
        <w:t>min</w:t>
      </w:r>
      <w:r w:rsidRPr="009A0351">
        <w:rPr>
          <w:rFonts w:ascii="Times New Roman" w:hAnsi="Times New Roman" w:cs="Times New Roman"/>
          <w:sz w:val="24"/>
        </w:rPr>
        <w:t xml:space="preserve"> + </w:t>
      </w:r>
      <w:r>
        <w:rPr>
          <w:rFonts w:ascii="Times New Roman" w:hAnsi="Times New Roman" w:cs="Times New Roman"/>
          <w:sz w:val="24"/>
        </w:rPr>
        <w:t>остаток от деления сгенерированного случайного числа</w:t>
      </w:r>
    </w:p>
    <w:p w:rsidR="009A0351" w:rsidRPr="008D1249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diapason</w:t>
      </w:r>
      <w:r w:rsidRPr="008D1249">
        <w:rPr>
          <w:rFonts w:ascii="Times New Roman" w:hAnsi="Times New Roman" w:cs="Times New Roman"/>
          <w:sz w:val="24"/>
        </w:rPr>
        <w:t>).</w:t>
      </w:r>
    </w:p>
    <w:p w:rsidR="00507F72" w:rsidRPr="00507F72" w:rsidRDefault="00507F72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9A0351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цикла.</w:t>
      </w:r>
    </w:p>
    <w:p w:rsidR="00507F72" w:rsidRPr="00507F72" w:rsidRDefault="00507F72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9A0351" w:rsidRPr="00713E6F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цикла.</w:t>
      </w:r>
    </w:p>
    <w:p w:rsidR="00150E8C" w:rsidRPr="00591931" w:rsidRDefault="008F6F2C" w:rsidP="00591931">
      <w:pPr>
        <w:numPr>
          <w:ilvl w:val="0"/>
          <w:numId w:val="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CF14E5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9A0351">
        <w:rPr>
          <w:rFonts w:ascii="Times New Roman" w:hAnsi="Times New Roman" w:cs="Times New Roman"/>
          <w:sz w:val="24"/>
          <w:szCs w:val="24"/>
        </w:rPr>
        <w:t>заполнения матрицы с клавиатуры</w:t>
      </w:r>
    </w:p>
    <w:p w:rsidR="009A0351" w:rsidRDefault="009A0351" w:rsidP="009A035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v</w:t>
      </w:r>
      <w:r w:rsidRPr="00EF1DA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двумерный массив</w:t>
      </w:r>
      <w:r w:rsidRPr="00EF1D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вещественного типа</w:t>
      </w:r>
    </w:p>
    <w:p w:rsidR="00D9321E" w:rsidRPr="00D9321E" w:rsidRDefault="00D9321E" w:rsidP="00D9321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D9321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D9321E" w:rsidRPr="00D9321E" w:rsidRDefault="00D9321E" w:rsidP="00D9321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D9321E">
        <w:rPr>
          <w:rFonts w:ascii="Times New Roman" w:hAnsi="Times New Roman" w:cs="Times New Roman"/>
          <w:sz w:val="24"/>
        </w:rPr>
        <w:t xml:space="preserve"> – ссылка на целочисленную переменную</w:t>
      </w:r>
    </w:p>
    <w:p w:rsidR="008F6F2C" w:rsidRDefault="00FC3DB8" w:rsidP="000E0CC0">
      <w:pPr>
        <w:numPr>
          <w:ilvl w:val="0"/>
          <w:numId w:val="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FC3DB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="008F6F2C">
        <w:rPr>
          <w:rFonts w:ascii="Times New Roman" w:hAnsi="Times New Roman" w:cs="Times New Roman"/>
          <w:sz w:val="24"/>
        </w:rPr>
        <w:t>.</w:t>
      </w:r>
    </w:p>
    <w:p w:rsidR="00FC3DB8" w:rsidRDefault="00FC3DB8" w:rsidP="00FC3DB8">
      <w:pPr>
        <w:numPr>
          <w:ilvl w:val="0"/>
          <w:numId w:val="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A035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</w:t>
      </w:r>
      <w:r w:rsidRPr="00D743A4">
        <w:rPr>
          <w:rFonts w:ascii="Times New Roman" w:hAnsi="Times New Roman" w:cs="Times New Roman"/>
          <w:sz w:val="24"/>
        </w:rPr>
        <w:t>.</w:t>
      </w:r>
    </w:p>
    <w:p w:rsidR="00FC3DB8" w:rsidRDefault="00FC3DB8" w:rsidP="00FC3DB8">
      <w:pPr>
        <w:numPr>
          <w:ilvl w:val="0"/>
          <w:numId w:val="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rows, </w:t>
      </w:r>
      <w:r>
        <w:rPr>
          <w:rFonts w:ascii="Times New Roman" w:hAnsi="Times New Roman" w:cs="Times New Roman"/>
          <w:sz w:val="24"/>
        </w:rPr>
        <w:t>повторять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Изменить количество элементов массива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9A0351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A0351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9A0351">
        <w:rPr>
          <w:rFonts w:ascii="Times New Roman" w:hAnsi="Times New Roman" w:cs="Times New Roman"/>
          <w:sz w:val="24"/>
        </w:rPr>
        <w:t>.</w:t>
      </w:r>
    </w:p>
    <w:p w:rsidR="00507F72" w:rsidRPr="00507F72" w:rsidRDefault="00507F7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07F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FC3DB8" w:rsidRPr="00713E6F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цикла.</w:t>
      </w:r>
    </w:p>
    <w:p w:rsidR="00FC3DB8" w:rsidRDefault="00FC3DB8" w:rsidP="009E7EFD">
      <w:pPr>
        <w:numPr>
          <w:ilvl w:val="0"/>
          <w:numId w:val="3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A035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</w:t>
      </w:r>
      <w:r w:rsidRPr="00D743A4">
        <w:rPr>
          <w:rFonts w:ascii="Times New Roman" w:hAnsi="Times New Roman" w:cs="Times New Roman"/>
          <w:sz w:val="24"/>
        </w:rPr>
        <w:t>.</w:t>
      </w:r>
    </w:p>
    <w:p w:rsidR="00FC3DB8" w:rsidRDefault="00FC3DB8" w:rsidP="009E7EFD">
      <w:pPr>
        <w:numPr>
          <w:ilvl w:val="0"/>
          <w:numId w:val="3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rows, </w:t>
      </w:r>
      <w:r>
        <w:rPr>
          <w:rFonts w:ascii="Times New Roman" w:hAnsi="Times New Roman" w:cs="Times New Roman"/>
          <w:sz w:val="24"/>
        </w:rPr>
        <w:t>повторять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A035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A0351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9A035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FC3DB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Введите элемент </w:t>
      </w:r>
      <w:r w:rsidRPr="00FC3DB8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FC3DB8" w:rsidRP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FC3DB8">
        <w:rPr>
          <w:rFonts w:ascii="Times New Roman" w:hAnsi="Times New Roman" w:cs="Times New Roman"/>
          <w:sz w:val="24"/>
        </w:rPr>
        <w:t>+1.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FC3DB8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 xml:space="preserve">строки </w:t>
      </w:r>
      <w:r w:rsidRPr="00FC3DB8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FC3DB8" w:rsidRP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FC3DB8">
        <w:rPr>
          <w:rFonts w:ascii="Times New Roman" w:hAnsi="Times New Roman" w:cs="Times New Roman"/>
          <w:sz w:val="24"/>
        </w:rPr>
        <w:t>+1.</w:t>
      </w:r>
    </w:p>
    <w:p w:rsidR="00FC3DB8" w:rsidRP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FC3DB8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>столбца матрицы</w:t>
      </w:r>
      <w:r w:rsidRPr="00FC3DB8">
        <w:rPr>
          <w:rFonts w:ascii="Times New Roman" w:hAnsi="Times New Roman" w:cs="Times New Roman"/>
          <w:sz w:val="24"/>
        </w:rPr>
        <w:t>: ”.</w:t>
      </w:r>
    </w:p>
    <w:p w:rsidR="00507F72" w:rsidRPr="008D1249" w:rsidRDefault="00FC3DB8" w:rsidP="009120A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 w:rsidR="009120A8">
        <w:rPr>
          <w:rFonts w:ascii="Times New Roman" w:hAnsi="Times New Roman" w:cs="Times New Roman"/>
          <w:sz w:val="24"/>
          <w:lang w:val="en-US"/>
        </w:rPr>
        <w:t>v</w:t>
      </w:r>
      <w:r w:rsidR="009120A8" w:rsidRPr="008D1249">
        <w:rPr>
          <w:rFonts w:ascii="Times New Roman" w:hAnsi="Times New Roman" w:cs="Times New Roman"/>
          <w:sz w:val="24"/>
        </w:rPr>
        <w:t>[</w:t>
      </w:r>
      <w:r w:rsidR="009120A8">
        <w:rPr>
          <w:rFonts w:ascii="Times New Roman" w:hAnsi="Times New Roman" w:cs="Times New Roman"/>
          <w:sz w:val="24"/>
          <w:lang w:val="en-US"/>
        </w:rPr>
        <w:t>i</w:t>
      </w:r>
      <w:r w:rsidR="009120A8" w:rsidRPr="008D1249">
        <w:rPr>
          <w:rFonts w:ascii="Times New Roman" w:hAnsi="Times New Roman" w:cs="Times New Roman"/>
          <w:sz w:val="24"/>
        </w:rPr>
        <w:t>][</w:t>
      </w:r>
      <w:r w:rsidR="009120A8">
        <w:rPr>
          <w:rFonts w:ascii="Times New Roman" w:hAnsi="Times New Roman" w:cs="Times New Roman"/>
          <w:sz w:val="24"/>
          <w:lang w:val="en-US"/>
        </w:rPr>
        <w:t>j</w:t>
      </w:r>
      <w:r w:rsidR="009120A8" w:rsidRPr="008D1249">
        <w:rPr>
          <w:rFonts w:ascii="Times New Roman" w:hAnsi="Times New Roman" w:cs="Times New Roman"/>
          <w:sz w:val="24"/>
        </w:rPr>
        <w:t>].</w:t>
      </w:r>
    </w:p>
    <w:p w:rsidR="009120A8" w:rsidRPr="009120A8" w:rsidRDefault="009120A8" w:rsidP="009120A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цикла.</w:t>
      </w:r>
    </w:p>
    <w:p w:rsidR="009120A8" w:rsidRDefault="009120A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8F6F2C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цикла.</w:t>
      </w:r>
    </w:p>
    <w:p w:rsidR="00D213AB" w:rsidRPr="009120A8" w:rsidRDefault="008F6F2C" w:rsidP="009120A8">
      <w:pPr>
        <w:numPr>
          <w:ilvl w:val="0"/>
          <w:numId w:val="5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CF14E5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FC3DB8">
        <w:rPr>
          <w:rFonts w:ascii="Times New Roman" w:hAnsi="Times New Roman" w:cs="Times New Roman"/>
          <w:sz w:val="24"/>
          <w:szCs w:val="24"/>
        </w:rPr>
        <w:t>заполнения матрицы из файла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v</w:t>
      </w:r>
      <w:r w:rsidRPr="00EF1DA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двумерный массив</w:t>
      </w:r>
      <w:r w:rsidRPr="00EF1D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вещественного типа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path</w:t>
      </w:r>
      <w:r w:rsidRPr="0088774D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переменная строкового типа</w:t>
      </w:r>
    </w:p>
    <w:p w:rsidR="00D9321E" w:rsidRPr="00D9321E" w:rsidRDefault="00D9321E" w:rsidP="00D9321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D9321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D9321E" w:rsidRPr="00FC3DB8" w:rsidRDefault="00D9321E" w:rsidP="00D9321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D9321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8F6F2C" w:rsidRDefault="00FC3DB8" w:rsidP="009E7EFD">
      <w:pPr>
        <w:numPr>
          <w:ilvl w:val="0"/>
          <w:numId w:val="1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файл с названием </w:t>
      </w:r>
      <w:r>
        <w:rPr>
          <w:rFonts w:ascii="Times New Roman" w:hAnsi="Times New Roman" w:cs="Times New Roman"/>
          <w:sz w:val="24"/>
          <w:lang w:val="en-US"/>
        </w:rPr>
        <w:t>path</w:t>
      </w:r>
      <w:r w:rsidRPr="00FC3DB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открылся на чтение, то</w:t>
      </w:r>
    </w:p>
    <w:p w:rsidR="00FC3DB8" w:rsidRP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FC3DB8">
        <w:rPr>
          <w:rFonts w:ascii="Times New Roman" w:hAnsi="Times New Roman" w:cs="Times New Roman"/>
          <w:sz w:val="24"/>
        </w:rPr>
        <w:t xml:space="preserve"> 0.</w:t>
      </w:r>
    </w:p>
    <w:p w:rsidR="00FC3DB8" w:rsidRP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вещественную переменную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FC3DB8">
        <w:rPr>
          <w:rFonts w:ascii="Times New Roman" w:hAnsi="Times New Roman" w:cs="Times New Roman"/>
          <w:sz w:val="24"/>
        </w:rPr>
        <w:t>.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не конец файла с именем </w:t>
      </w:r>
      <w:r>
        <w:rPr>
          <w:rFonts w:ascii="Times New Roman" w:hAnsi="Times New Roman" w:cs="Times New Roman"/>
          <w:sz w:val="24"/>
          <w:lang w:val="en-US"/>
        </w:rPr>
        <w:t>path</w:t>
      </w:r>
      <w:r>
        <w:rPr>
          <w:rFonts w:ascii="Times New Roman" w:hAnsi="Times New Roman" w:cs="Times New Roman"/>
          <w:sz w:val="24"/>
        </w:rPr>
        <w:t>, повторять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Считать число в переменную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FC3DB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из файла.</w:t>
      </w:r>
    </w:p>
    <w:p w:rsidR="00FC3DB8" w:rsidRP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FC3DB8">
        <w:rPr>
          <w:rFonts w:ascii="Times New Roman" w:hAnsi="Times New Roman" w:cs="Times New Roman"/>
          <w:sz w:val="24"/>
        </w:rPr>
        <w:t xml:space="preserve"> = 0, </w:t>
      </w:r>
      <w:r>
        <w:rPr>
          <w:rFonts w:ascii="Times New Roman" w:hAnsi="Times New Roman" w:cs="Times New Roman"/>
          <w:sz w:val="24"/>
        </w:rPr>
        <w:t>то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Вернуть ложь.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Установить позицию чтения файла</w:t>
      </w:r>
      <w:r w:rsidR="000932C2">
        <w:rPr>
          <w:rFonts w:ascii="Times New Roman" w:hAnsi="Times New Roman" w:cs="Times New Roman"/>
          <w:sz w:val="24"/>
        </w:rPr>
        <w:t xml:space="preserve"> с названием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path</w:t>
      </w:r>
      <w:r>
        <w:rPr>
          <w:rFonts w:ascii="Times New Roman" w:hAnsi="Times New Roman" w:cs="Times New Roman"/>
          <w:sz w:val="24"/>
        </w:rPr>
        <w:t xml:space="preserve"> в начало файла.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space</w:t>
      </w:r>
      <w:r w:rsidRPr="000932C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0932C2">
        <w:rPr>
          <w:rFonts w:ascii="Times New Roman" w:hAnsi="Times New Roman" w:cs="Times New Roman"/>
          <w:sz w:val="24"/>
        </w:rPr>
        <w:t xml:space="preserve"> 0.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символьной переменной </w:t>
      </w:r>
      <w:r>
        <w:rPr>
          <w:rFonts w:ascii="Times New Roman" w:hAnsi="Times New Roman" w:cs="Times New Roman"/>
          <w:sz w:val="24"/>
          <w:lang w:val="en-US"/>
        </w:rPr>
        <w:t>symbol</w:t>
      </w:r>
      <w:r w:rsidRPr="000932C2">
        <w:rPr>
          <w:rFonts w:ascii="Times New Roman" w:hAnsi="Times New Roman" w:cs="Times New Roman"/>
          <w:sz w:val="24"/>
        </w:rPr>
        <w:t xml:space="preserve"> ‘ ’.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Пока не конец файла с названием </w:t>
      </w:r>
      <w:r>
        <w:rPr>
          <w:rFonts w:ascii="Times New Roman" w:hAnsi="Times New Roman" w:cs="Times New Roman"/>
          <w:sz w:val="24"/>
          <w:lang w:val="en-US"/>
        </w:rPr>
        <w:t>path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symbols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0932C2">
        <w:rPr>
          <w:rFonts w:ascii="Times New Roman" w:hAnsi="Times New Roman" w:cs="Times New Roman"/>
          <w:sz w:val="24"/>
        </w:rPr>
        <w:t>‘\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0932C2">
        <w:rPr>
          <w:rFonts w:ascii="Times New Roman" w:hAnsi="Times New Roman" w:cs="Times New Roman"/>
          <w:sz w:val="24"/>
        </w:rPr>
        <w:t xml:space="preserve">’, </w:t>
      </w:r>
      <w:r>
        <w:rPr>
          <w:rFonts w:ascii="Times New Roman" w:hAnsi="Times New Roman" w:cs="Times New Roman"/>
          <w:sz w:val="24"/>
        </w:rPr>
        <w:t>повторять</w:t>
      </w:r>
    </w:p>
    <w:p w:rsidR="000932C2" w:rsidRP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Считать символ из файла в переменную </w:t>
      </w:r>
      <w:r>
        <w:rPr>
          <w:rFonts w:ascii="Times New Roman" w:hAnsi="Times New Roman" w:cs="Times New Roman"/>
          <w:sz w:val="24"/>
          <w:lang w:val="en-US"/>
        </w:rPr>
        <w:t>symbol</w:t>
      </w:r>
      <w:r w:rsidRPr="000932C2">
        <w:rPr>
          <w:rFonts w:ascii="Times New Roman" w:hAnsi="Times New Roman" w:cs="Times New Roman"/>
          <w:sz w:val="24"/>
        </w:rPr>
        <w:t>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symbol</w:t>
      </w:r>
      <w:r w:rsidRPr="000932C2">
        <w:rPr>
          <w:rFonts w:ascii="Times New Roman" w:hAnsi="Times New Roman" w:cs="Times New Roman"/>
          <w:sz w:val="24"/>
        </w:rPr>
        <w:t xml:space="preserve"> = ‘ ’, </w:t>
      </w:r>
      <w:r>
        <w:rPr>
          <w:rFonts w:ascii="Times New Roman" w:hAnsi="Times New Roman" w:cs="Times New Roman"/>
          <w:sz w:val="24"/>
        </w:rPr>
        <w:t>то</w:t>
      </w:r>
    </w:p>
    <w:p w:rsidR="000932C2" w:rsidRP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space</w:t>
      </w:r>
      <w:r w:rsidRPr="000932C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0932C2">
        <w:rPr>
          <w:rFonts w:ascii="Times New Roman" w:hAnsi="Times New Roman" w:cs="Times New Roman"/>
          <w:sz w:val="24"/>
        </w:rPr>
        <w:t xml:space="preserve"> на единицу.</w:t>
      </w:r>
    </w:p>
    <w:p w:rsidR="000932C2" w:rsidRP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Установить позицию чтения файла с названием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path</w:t>
      </w:r>
      <w:r>
        <w:rPr>
          <w:rFonts w:ascii="Times New Roman" w:hAnsi="Times New Roman" w:cs="Times New Roman"/>
          <w:sz w:val="24"/>
        </w:rPr>
        <w:t xml:space="preserve"> в начало файла.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0932C2">
        <w:rPr>
          <w:rFonts w:ascii="Times New Roman" w:hAnsi="Times New Roman" w:cs="Times New Roman"/>
          <w:sz w:val="24"/>
        </w:rPr>
        <w:t xml:space="preserve"> / (</w:t>
      </w:r>
      <w:r>
        <w:rPr>
          <w:rFonts w:ascii="Times New Roman" w:hAnsi="Times New Roman" w:cs="Times New Roman"/>
          <w:sz w:val="24"/>
          <w:lang w:val="en-US"/>
        </w:rPr>
        <w:t>space</w:t>
      </w:r>
      <w:r w:rsidRPr="000932C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0932C2">
        <w:rPr>
          <w:rFonts w:ascii="Times New Roman" w:hAnsi="Times New Roman" w:cs="Times New Roman"/>
          <w:sz w:val="24"/>
        </w:rPr>
        <w:t>+1).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space</w:t>
      </w:r>
      <w:r w:rsidRPr="000932C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count</w:t>
      </w:r>
      <w:r w:rsidRPr="000932C2">
        <w:rPr>
          <w:rFonts w:ascii="Times New Roman" w:hAnsi="Times New Roman" w:cs="Times New Roman"/>
          <w:sz w:val="24"/>
        </w:rPr>
        <w:t>+1.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0932C2">
        <w:rPr>
          <w:rFonts w:ascii="Times New Roman" w:hAnsi="Times New Roman" w:cs="Times New Roman"/>
          <w:sz w:val="24"/>
        </w:rPr>
        <w:t xml:space="preserve"> &lt; 2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0932C2">
        <w:rPr>
          <w:rFonts w:ascii="Times New Roman" w:hAnsi="Times New Roman" w:cs="Times New Roman"/>
          <w:sz w:val="24"/>
        </w:rPr>
        <w:t xml:space="preserve"> &gt; 6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0932C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0932C2">
        <w:rPr>
          <w:rFonts w:ascii="Times New Roman" w:hAnsi="Times New Roman" w:cs="Times New Roman"/>
          <w:sz w:val="24"/>
        </w:rPr>
        <w:t xml:space="preserve">-1), </w:t>
      </w:r>
      <w:r>
        <w:rPr>
          <w:rFonts w:ascii="Times New Roman" w:hAnsi="Times New Roman" w:cs="Times New Roman"/>
          <w:sz w:val="24"/>
        </w:rPr>
        <w:t>то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Вернуть ложь.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0932C2" w:rsidRP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0932C2">
        <w:rPr>
          <w:rFonts w:ascii="Times New Roman" w:hAnsi="Times New Roman" w:cs="Times New Roman"/>
          <w:sz w:val="24"/>
        </w:rPr>
        <w:t>.</w:t>
      </w:r>
    </w:p>
    <w:p w:rsidR="000932C2" w:rsidRP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932C2">
        <w:rPr>
          <w:rFonts w:ascii="Times New Roman" w:hAnsi="Times New Roman" w:cs="Times New Roman"/>
          <w:sz w:val="24"/>
        </w:rPr>
        <w:t xml:space="preserve"> 0.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932C2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0932C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Изменить размер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0932C2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932C2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0932C2">
        <w:rPr>
          <w:rFonts w:ascii="Times New Roman" w:hAnsi="Times New Roman" w:cs="Times New Roman"/>
          <w:sz w:val="24"/>
        </w:rPr>
        <w:t>.</w:t>
      </w:r>
    </w:p>
    <w:p w:rsidR="009120A8" w:rsidRPr="009120A8" w:rsidRDefault="009120A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932C2">
        <w:rPr>
          <w:rFonts w:ascii="Times New Roman" w:hAnsi="Times New Roman" w:cs="Times New Roman"/>
          <w:sz w:val="24"/>
        </w:rPr>
        <w:t xml:space="preserve"> 0.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932C2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0932C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0932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0.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0932C2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0932C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|     </w:t>
      </w:r>
      <w:r>
        <w:rPr>
          <w:rFonts w:ascii="Times New Roman" w:hAnsi="Times New Roman" w:cs="Times New Roman"/>
          <w:sz w:val="24"/>
        </w:rPr>
        <w:t xml:space="preserve">Считать число из файла в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0932C2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932C2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0932C2">
        <w:rPr>
          <w:rFonts w:ascii="Times New Roman" w:hAnsi="Times New Roman" w:cs="Times New Roman"/>
          <w:sz w:val="24"/>
        </w:rPr>
        <w:t>].</w:t>
      </w:r>
    </w:p>
    <w:p w:rsidR="009120A8" w:rsidRPr="008D1249" w:rsidRDefault="009120A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|     </w:t>
      </w:r>
      <w:r>
        <w:rPr>
          <w:rFonts w:ascii="Times New Roman" w:hAnsi="Times New Roman" w:cs="Times New Roman"/>
          <w:sz w:val="24"/>
        </w:rPr>
        <w:t>Увеличить j на единицу.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9120A8" w:rsidRPr="009120A8" w:rsidRDefault="009120A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0932C2" w:rsidRDefault="000932C2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D213AB" w:rsidRPr="00D213AB" w:rsidRDefault="00D213AB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Вернуть истину.</w:t>
      </w:r>
    </w:p>
    <w:p w:rsidR="000932C2" w:rsidRPr="000932C2" w:rsidRDefault="000932C2" w:rsidP="000932C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FC3DB8" w:rsidRPr="00FC3DB8" w:rsidRDefault="00FC3DB8" w:rsidP="00FC3DB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D213AB" w:rsidRDefault="00FC3DB8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D213AB" w:rsidRDefault="00D213AB" w:rsidP="009E7EFD">
      <w:pPr>
        <w:numPr>
          <w:ilvl w:val="0"/>
          <w:numId w:val="1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Вернуть ложь.</w:t>
      </w:r>
    </w:p>
    <w:p w:rsidR="00620730" w:rsidRPr="00897F0E" w:rsidRDefault="008F6F2C" w:rsidP="009E7EFD">
      <w:pPr>
        <w:numPr>
          <w:ilvl w:val="0"/>
          <w:numId w:val="1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CF14E5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D213AB">
        <w:rPr>
          <w:rFonts w:ascii="Times New Roman" w:hAnsi="Times New Roman" w:cs="Times New Roman"/>
          <w:sz w:val="24"/>
          <w:szCs w:val="24"/>
        </w:rPr>
        <w:t>заполнения матрицы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v</w:t>
      </w:r>
      <w:r w:rsidRPr="00EF1DA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двумерный массив</w:t>
      </w:r>
      <w:r w:rsidRPr="00EF1DA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вещественного типа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method</w:t>
      </w:r>
      <w:r w:rsidRPr="0088774D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переменная целочисленного типа</w:t>
      </w:r>
    </w:p>
    <w:p w:rsidR="00D9321E" w:rsidRDefault="00D9321E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88774D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D9321E" w:rsidRPr="00D9321E" w:rsidRDefault="00D9321E" w:rsidP="00D9321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D9321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8F6F2C" w:rsidRPr="00D213AB" w:rsidRDefault="00D213AB" w:rsidP="000E0CC0">
      <w:pPr>
        <w:numPr>
          <w:ilvl w:val="0"/>
          <w:numId w:val="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Если</w:t>
      </w:r>
      <w:r w:rsidRPr="00D213AB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method = 1 </w:t>
      </w:r>
      <w:r>
        <w:rPr>
          <w:rFonts w:ascii="Times New Roman" w:hAnsi="Times New Roman" w:cs="Times New Roman"/>
          <w:sz w:val="24"/>
        </w:rPr>
        <w:t>или</w:t>
      </w:r>
      <w:r w:rsidRPr="00D213AB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method = 2, </w:t>
      </w:r>
      <w:r>
        <w:rPr>
          <w:rFonts w:ascii="Times New Roman" w:hAnsi="Times New Roman" w:cs="Times New Roman"/>
          <w:sz w:val="24"/>
        </w:rPr>
        <w:t>то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D213AB">
        <w:rPr>
          <w:rFonts w:ascii="Times New Roman" w:hAnsi="Times New Roman" w:cs="Times New Roman"/>
          <w:sz w:val="24"/>
        </w:rPr>
        <w:t xml:space="preserve"> &lt; 2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D213AB">
        <w:rPr>
          <w:rFonts w:ascii="Times New Roman" w:hAnsi="Times New Roman" w:cs="Times New Roman"/>
          <w:sz w:val="24"/>
        </w:rPr>
        <w:t xml:space="preserve"> &gt; 6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D213AB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количество уравнений (2-6)</w:t>
      </w:r>
      <w:r w:rsidRPr="00D213AB">
        <w:rPr>
          <w:rFonts w:ascii="Times New Roman" w:hAnsi="Times New Roman" w:cs="Times New Roman"/>
          <w:sz w:val="24"/>
        </w:rPr>
        <w:t>: ”.</w:t>
      </w:r>
    </w:p>
    <w:p w:rsidR="00D213AB" w:rsidRPr="008D1249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8D1249">
        <w:rPr>
          <w:rFonts w:ascii="Times New Roman" w:hAnsi="Times New Roman" w:cs="Times New Roman"/>
          <w:sz w:val="24"/>
        </w:rPr>
        <w:t>.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D213AB" w:rsidRPr="008D1249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8D1249">
        <w:rPr>
          <w:rFonts w:ascii="Times New Roman" w:hAnsi="Times New Roman" w:cs="Times New Roman"/>
          <w:sz w:val="24"/>
        </w:rPr>
        <w:t>+1.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method</w:t>
      </w:r>
      <w:r w:rsidRPr="00D213AB">
        <w:rPr>
          <w:rFonts w:ascii="Times New Roman" w:hAnsi="Times New Roman" w:cs="Times New Roman"/>
          <w:sz w:val="24"/>
        </w:rPr>
        <w:t xml:space="preserve"> = 1, </w:t>
      </w:r>
      <w:r>
        <w:rPr>
          <w:rFonts w:ascii="Times New Roman" w:hAnsi="Times New Roman" w:cs="Times New Roman"/>
          <w:sz w:val="24"/>
        </w:rPr>
        <w:t>то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Вызвать вспомогательный алгоритм заполнения матрицы с клавиатуры 1.2.7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с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D213A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D213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cols, как параметрами.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иначе 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Объявить целочисленные переменные </w:t>
      </w:r>
      <w:r>
        <w:rPr>
          <w:rFonts w:ascii="Times New Roman" w:hAnsi="Times New Roman" w:cs="Times New Roman"/>
          <w:sz w:val="24"/>
          <w:lang w:val="en-US"/>
        </w:rPr>
        <w:t>min</w:t>
      </w:r>
      <w:r w:rsidRPr="00D213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D213AB">
        <w:rPr>
          <w:rFonts w:ascii="Times New Roman" w:hAnsi="Times New Roman" w:cs="Times New Roman"/>
          <w:sz w:val="24"/>
        </w:rPr>
        <w:t>.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D213AB">
        <w:rPr>
          <w:rFonts w:ascii="Times New Roman" w:hAnsi="Times New Roman" w:cs="Times New Roman"/>
          <w:sz w:val="24"/>
        </w:rPr>
        <w:t>“</w:t>
      </w:r>
      <w:r w:rsidRPr="00D213AB">
        <w:rPr>
          <w:rFonts w:ascii="Times New Roman" w:eastAsia="Times New Roman" w:hAnsi="Times New Roman" w:cs="Times New Roman"/>
          <w:sz w:val="24"/>
          <w:szCs w:val="19"/>
          <w:lang w:eastAsia="ru-RU"/>
        </w:rPr>
        <w:t>Введите нижнюю границу генерации случайных чисел (целое число):</w:t>
      </w:r>
      <w:r w:rsidRPr="00D213AB">
        <w:rPr>
          <w:rFonts w:ascii="Times New Roman" w:hAnsi="Times New Roman" w:cs="Times New Roman"/>
          <w:sz w:val="24"/>
        </w:rPr>
        <w:t>”.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min</w:t>
      </w:r>
      <w:r w:rsidRPr="00D213AB">
        <w:rPr>
          <w:rFonts w:ascii="Times New Roman" w:hAnsi="Times New Roman" w:cs="Times New Roman"/>
          <w:sz w:val="24"/>
        </w:rPr>
        <w:t>.</w:t>
      </w:r>
    </w:p>
    <w:p w:rsidR="00D213AB" w:rsidRPr="008D1249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D213AB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min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D213AB">
        <w:rPr>
          <w:rFonts w:ascii="Times New Roman" w:hAnsi="Times New Roman" w:cs="Times New Roman"/>
          <w:sz w:val="24"/>
        </w:rPr>
        <w:t>“</w:t>
      </w:r>
      <w:r w:rsidRPr="00D213AB">
        <w:rPr>
          <w:rFonts w:ascii="Times New Roman" w:eastAsia="Times New Roman" w:hAnsi="Times New Roman" w:cs="Times New Roman"/>
          <w:sz w:val="24"/>
          <w:szCs w:val="19"/>
          <w:lang w:eastAsia="ru-RU"/>
        </w:rPr>
        <w:t>Введите верхнюю границу генерации случайных чисел,</w:t>
      </w:r>
      <w:r w:rsidRPr="00D213AB">
        <w:rPr>
          <w:rFonts w:ascii="Consolas" w:eastAsia="Times New Roman" w:hAnsi="Consolas" w:cs="Consolas"/>
          <w:sz w:val="24"/>
          <w:szCs w:val="19"/>
          <w:lang w:eastAsia="ru-RU"/>
        </w:rPr>
        <w:t xml:space="preserve"> </w:t>
      </w:r>
      <w:r w:rsidRPr="00D213AB">
        <w:rPr>
          <w:rFonts w:ascii="Times New Roman" w:hAnsi="Times New Roman" w:cs="Times New Roman"/>
          <w:sz w:val="24"/>
        </w:rPr>
        <w:t>”.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D213AB">
        <w:rPr>
          <w:rFonts w:ascii="Times New Roman" w:hAnsi="Times New Roman" w:cs="Times New Roman"/>
          <w:sz w:val="24"/>
        </w:rPr>
        <w:t>“</w:t>
      </w:r>
      <w:r w:rsidRPr="00D213AB">
        <w:rPr>
          <w:rFonts w:ascii="Times New Roman" w:eastAsia="Times New Roman" w:hAnsi="Times New Roman" w:cs="Times New Roman"/>
          <w:sz w:val="24"/>
          <w:szCs w:val="19"/>
          <w:lang w:eastAsia="ru-RU"/>
        </w:rPr>
        <w:t xml:space="preserve">должна быть не ниже нижней границы (целое число): </w:t>
      </w:r>
      <w:r w:rsidRPr="00D213AB">
        <w:rPr>
          <w:rFonts w:ascii="Times New Roman" w:hAnsi="Times New Roman" w:cs="Times New Roman"/>
          <w:sz w:val="24"/>
        </w:rPr>
        <w:t>”.</w:t>
      </w:r>
    </w:p>
    <w:p w:rsidR="00D213AB" w:rsidRPr="008D1249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8D1249">
        <w:rPr>
          <w:rFonts w:ascii="Times New Roman" w:hAnsi="Times New Roman" w:cs="Times New Roman"/>
          <w:sz w:val="24"/>
        </w:rPr>
        <w:t>.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заполнения матрицы случайными 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="00D6592B">
        <w:rPr>
          <w:rFonts w:ascii="Times New Roman" w:hAnsi="Times New Roman" w:cs="Times New Roman"/>
          <w:sz w:val="24"/>
        </w:rPr>
        <w:t xml:space="preserve">числами </w:t>
      </w:r>
      <w:r w:rsidR="00EF5C0C">
        <w:rPr>
          <w:rFonts w:ascii="Times New Roman" w:hAnsi="Times New Roman" w:cs="Times New Roman"/>
          <w:sz w:val="24"/>
        </w:rPr>
        <w:t xml:space="preserve">1.2.6 с </w:t>
      </w:r>
      <w:r w:rsidR="00EF5C0C">
        <w:rPr>
          <w:rFonts w:ascii="Times New Roman" w:hAnsi="Times New Roman" w:cs="Times New Roman"/>
          <w:sz w:val="24"/>
          <w:lang w:val="en-US"/>
        </w:rPr>
        <w:t>v</w:t>
      </w:r>
      <w:r w:rsidR="00EF5C0C" w:rsidRPr="00D213AB">
        <w:rPr>
          <w:rFonts w:ascii="Times New Roman" w:hAnsi="Times New Roman" w:cs="Times New Roman"/>
          <w:sz w:val="24"/>
        </w:rPr>
        <w:t xml:space="preserve">, </w:t>
      </w:r>
      <w:r w:rsidR="00EF5C0C">
        <w:rPr>
          <w:rFonts w:ascii="Times New Roman" w:hAnsi="Times New Roman" w:cs="Times New Roman"/>
          <w:sz w:val="24"/>
          <w:lang w:val="en-US"/>
        </w:rPr>
        <w:t>rows</w:t>
      </w:r>
      <w:r w:rsidR="00EF5C0C">
        <w:rPr>
          <w:rFonts w:ascii="Times New Roman" w:hAnsi="Times New Roman" w:cs="Times New Roman"/>
          <w:sz w:val="24"/>
        </w:rPr>
        <w:t xml:space="preserve">, cols, </w:t>
      </w:r>
      <w:r w:rsidR="00EF5C0C">
        <w:rPr>
          <w:rFonts w:ascii="Times New Roman" w:hAnsi="Times New Roman" w:cs="Times New Roman"/>
          <w:sz w:val="24"/>
          <w:lang w:val="en-US"/>
        </w:rPr>
        <w:t>min</w:t>
      </w:r>
      <w:r w:rsidR="00EF5C0C" w:rsidRPr="00EF5C0C">
        <w:rPr>
          <w:rFonts w:ascii="Times New Roman" w:hAnsi="Times New Roman" w:cs="Times New Roman"/>
          <w:sz w:val="24"/>
        </w:rPr>
        <w:t xml:space="preserve"> </w:t>
      </w:r>
      <w:r w:rsidR="00EF5C0C">
        <w:rPr>
          <w:rFonts w:ascii="Times New Roman" w:hAnsi="Times New Roman" w:cs="Times New Roman"/>
          <w:sz w:val="24"/>
        </w:rPr>
        <w:t xml:space="preserve">и </w:t>
      </w:r>
      <w:r w:rsidR="00EF5C0C">
        <w:rPr>
          <w:rFonts w:ascii="Times New Roman" w:hAnsi="Times New Roman" w:cs="Times New Roman"/>
          <w:sz w:val="24"/>
          <w:lang w:val="en-US"/>
        </w:rPr>
        <w:t>max</w:t>
      </w:r>
      <w:r w:rsidR="00EF5C0C" w:rsidRPr="00EF5C0C">
        <w:rPr>
          <w:rFonts w:ascii="Times New Roman" w:hAnsi="Times New Roman" w:cs="Times New Roman"/>
          <w:sz w:val="24"/>
        </w:rPr>
        <w:t xml:space="preserve">, </w:t>
      </w:r>
      <w:r w:rsidR="00EF5C0C">
        <w:rPr>
          <w:rFonts w:ascii="Times New Roman" w:hAnsi="Times New Roman" w:cs="Times New Roman"/>
          <w:sz w:val="24"/>
        </w:rPr>
        <w:t>как параметрами.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D213AB" w:rsidRPr="008D1249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EF5C0C">
        <w:rPr>
          <w:rFonts w:ascii="Times New Roman" w:hAnsi="Times New Roman" w:cs="Times New Roman"/>
          <w:sz w:val="24"/>
        </w:rPr>
        <w:t xml:space="preserve">Объявить строковую переменную </w:t>
      </w:r>
      <w:r w:rsidR="00EF5C0C">
        <w:rPr>
          <w:rFonts w:ascii="Times New Roman" w:hAnsi="Times New Roman" w:cs="Times New Roman"/>
          <w:sz w:val="24"/>
          <w:lang w:val="en-US"/>
        </w:rPr>
        <w:t>path</w:t>
      </w:r>
      <w:r w:rsidR="00EF5C0C" w:rsidRPr="008D1249">
        <w:rPr>
          <w:rFonts w:ascii="Times New Roman" w:hAnsi="Times New Roman" w:cs="Times New Roman"/>
          <w:sz w:val="24"/>
        </w:rPr>
        <w:t>.</w:t>
      </w:r>
    </w:p>
    <w:p w:rsidR="00EF5C0C" w:rsidRPr="00EF5C0C" w:rsidRDefault="00EF5C0C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F5C0C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название файла с расширением</w:t>
      </w:r>
      <w:r w:rsidRPr="00EF5C0C">
        <w:rPr>
          <w:rFonts w:ascii="Times New Roman" w:hAnsi="Times New Roman" w:cs="Times New Roman"/>
          <w:sz w:val="24"/>
        </w:rPr>
        <w:t>: ”.</w:t>
      </w:r>
    </w:p>
    <w:p w:rsidR="00EF5C0C" w:rsidRPr="008D1249" w:rsidRDefault="00EF5C0C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path</w:t>
      </w:r>
      <w:r w:rsidRPr="008D1249">
        <w:rPr>
          <w:rFonts w:ascii="Times New Roman" w:hAnsi="Times New Roman" w:cs="Times New Roman"/>
          <w:sz w:val="24"/>
        </w:rPr>
        <w:t>.</w:t>
      </w:r>
    </w:p>
    <w:p w:rsidR="00EF5C0C" w:rsidRDefault="00EF5C0C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Если вспомогательный алгоритм заполнения матрицы из файла 1.2.8</w:t>
      </w:r>
    </w:p>
    <w:p w:rsidR="00EF5C0C" w:rsidRDefault="00EF5C0C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с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path</w:t>
      </w:r>
      <w:r w:rsidRPr="00EF5C0C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параметрами, возвращает ложь, то</w:t>
      </w:r>
    </w:p>
    <w:p w:rsidR="00EF5C0C" w:rsidRDefault="00EF5C0C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Вернуть ложь.</w:t>
      </w:r>
    </w:p>
    <w:p w:rsidR="00EF5C0C" w:rsidRPr="00EF5C0C" w:rsidRDefault="00EF5C0C" w:rsidP="00EF5C0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D213AB" w:rsidRPr="00D213AB" w:rsidRDefault="00D213AB" w:rsidP="00D213A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EF5C0C" w:rsidRDefault="00EF5C0C" w:rsidP="000E0CC0">
      <w:pPr>
        <w:numPr>
          <w:ilvl w:val="0"/>
          <w:numId w:val="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Вернуть истину.</w:t>
      </w:r>
    </w:p>
    <w:p w:rsidR="00620730" w:rsidRPr="00EF5C0C" w:rsidRDefault="008F6F2C" w:rsidP="00EF5C0C">
      <w:pPr>
        <w:numPr>
          <w:ilvl w:val="0"/>
          <w:numId w:val="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1.2.1</w:t>
      </w:r>
      <w:r w:rsidR="006D51C8" w:rsidRPr="006D51C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EF5C0C">
        <w:rPr>
          <w:rFonts w:ascii="Times New Roman" w:hAnsi="Times New Roman" w:cs="Times New Roman"/>
          <w:sz w:val="24"/>
          <w:szCs w:val="24"/>
        </w:rPr>
        <w:t>вывода строки матрицы на экран</w:t>
      </w:r>
    </w:p>
    <w:p w:rsidR="0011415A" w:rsidRPr="008D1249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8D1249">
        <w:rPr>
          <w:rFonts w:ascii="Times New Roman" w:hAnsi="Times New Roman" w:cs="Times New Roman"/>
          <w:sz w:val="24"/>
        </w:rPr>
        <w:t>: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константный двумерный массива вещественного типа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cols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8F6F2C" w:rsidRDefault="0011415A" w:rsidP="009E7EFD">
      <w:pPr>
        <w:numPr>
          <w:ilvl w:val="0"/>
          <w:numId w:val="3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11415A" w:rsidRDefault="0011415A" w:rsidP="009E7EFD">
      <w:pPr>
        <w:numPr>
          <w:ilvl w:val="0"/>
          <w:numId w:val="3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j &lt; cols-1, </w:t>
      </w:r>
      <w:r>
        <w:rPr>
          <w:rFonts w:ascii="Times New Roman" w:hAnsi="Times New Roman" w:cs="Times New Roman"/>
          <w:sz w:val="24"/>
        </w:rPr>
        <w:t>повторять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абсолютное значение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] &lt;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-8</m:t>
            </m:r>
          </m:sup>
        </m:sSup>
      </m:oMath>
      <w:r>
        <w:rPr>
          <w:rFonts w:ascii="Times New Roman" w:hAnsi="Times New Roman" w:cs="Times New Roman"/>
          <w:sz w:val="24"/>
        </w:rPr>
        <w:t>, то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11415A">
        <w:rPr>
          <w:rFonts w:ascii="Times New Roman" w:hAnsi="Times New Roman" w:cs="Times New Roman"/>
          <w:sz w:val="24"/>
        </w:rPr>
        <w:t xml:space="preserve">0 </w:t>
      </w:r>
      <w:r>
        <w:rPr>
          <w:rFonts w:ascii="Times New Roman" w:hAnsi="Times New Roman" w:cs="Times New Roman"/>
          <w:sz w:val="24"/>
        </w:rPr>
        <w:t xml:space="preserve">и </w:t>
      </w:r>
      <w:r w:rsidRPr="0011415A">
        <w:rPr>
          <w:rFonts w:ascii="Times New Roman" w:hAnsi="Times New Roman" w:cs="Times New Roman"/>
          <w:sz w:val="24"/>
        </w:rPr>
        <w:t>“*</w:t>
      </w:r>
      <w:r>
        <w:rPr>
          <w:rFonts w:ascii="Times New Roman" w:hAnsi="Times New Roman" w:cs="Times New Roman"/>
          <w:sz w:val="24"/>
          <w:lang w:val="en-US"/>
        </w:rPr>
        <w:t>x</w:t>
      </w:r>
      <w:r w:rsidR="00B7783D">
        <w:rPr>
          <w:rFonts w:ascii="Times New Roman" w:hAnsi="Times New Roman" w:cs="Times New Roman"/>
          <w:sz w:val="24"/>
        </w:rPr>
        <w:t>_</w:t>
      </w:r>
      <w:r w:rsidRPr="0011415A">
        <w:rPr>
          <w:rFonts w:ascii="Times New Roman" w:hAnsi="Times New Roman" w:cs="Times New Roman"/>
          <w:sz w:val="24"/>
        </w:rPr>
        <w:t>”.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>.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 &gt; 0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] &lt; 0, </w:t>
      </w:r>
      <w:r>
        <w:rPr>
          <w:rFonts w:ascii="Times New Roman" w:hAnsi="Times New Roman" w:cs="Times New Roman"/>
          <w:sz w:val="24"/>
        </w:rPr>
        <w:t>то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11415A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и </w:t>
      </w:r>
      <w:r w:rsidRPr="0011415A">
        <w:rPr>
          <w:rFonts w:ascii="Times New Roman" w:hAnsi="Times New Roman" w:cs="Times New Roman"/>
          <w:sz w:val="24"/>
        </w:rPr>
        <w:t>“*</w:t>
      </w:r>
      <w:r>
        <w:rPr>
          <w:rFonts w:ascii="Times New Roman" w:hAnsi="Times New Roman" w:cs="Times New Roman"/>
          <w:sz w:val="24"/>
          <w:lang w:val="en-US"/>
        </w:rPr>
        <w:t>x</w:t>
      </w:r>
      <w:r w:rsidR="00B7783D">
        <w:rPr>
          <w:rFonts w:ascii="Times New Roman" w:hAnsi="Times New Roman" w:cs="Times New Roman"/>
          <w:sz w:val="24"/>
        </w:rPr>
        <w:t>_</w:t>
      </w:r>
      <w:r w:rsidRPr="0011415A">
        <w:rPr>
          <w:rFonts w:ascii="Times New Roman" w:hAnsi="Times New Roman" w:cs="Times New Roman"/>
          <w:sz w:val="24"/>
        </w:rPr>
        <w:t>”.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>.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и </w:t>
      </w:r>
      <w:r w:rsidRPr="0011415A">
        <w:rPr>
          <w:rFonts w:ascii="Times New Roman" w:hAnsi="Times New Roman" w:cs="Times New Roman"/>
          <w:sz w:val="24"/>
        </w:rPr>
        <w:t>“*</w:t>
      </w:r>
      <w:r>
        <w:rPr>
          <w:rFonts w:ascii="Times New Roman" w:hAnsi="Times New Roman" w:cs="Times New Roman"/>
          <w:sz w:val="24"/>
          <w:lang w:val="en-US"/>
        </w:rPr>
        <w:t>x</w:t>
      </w:r>
      <w:r w:rsidR="00B7783D">
        <w:rPr>
          <w:rFonts w:ascii="Times New Roman" w:hAnsi="Times New Roman" w:cs="Times New Roman"/>
          <w:sz w:val="24"/>
        </w:rPr>
        <w:t>_</w:t>
      </w:r>
      <w:r w:rsidRPr="0011415A">
        <w:rPr>
          <w:rFonts w:ascii="Times New Roman" w:hAnsi="Times New Roman" w:cs="Times New Roman"/>
          <w:sz w:val="24"/>
        </w:rPr>
        <w:t>”.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>.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Если</w:t>
      </w:r>
      <w:r w:rsidRPr="0011415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 &lt; (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11415A">
        <w:rPr>
          <w:rFonts w:ascii="Times New Roman" w:hAnsi="Times New Roman" w:cs="Times New Roman"/>
          <w:sz w:val="24"/>
        </w:rPr>
        <w:t xml:space="preserve">-2) </w:t>
      </w:r>
      <w:r>
        <w:rPr>
          <w:rFonts w:ascii="Times New Roman" w:hAnsi="Times New Roman" w:cs="Times New Roman"/>
          <w:sz w:val="24"/>
        </w:rPr>
        <w:t>и</w:t>
      </w:r>
      <w:r w:rsidRPr="0011415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+1] &gt;= 0, </w:t>
      </w:r>
      <w:r>
        <w:rPr>
          <w:rFonts w:ascii="Times New Roman" w:hAnsi="Times New Roman" w:cs="Times New Roman"/>
          <w:sz w:val="24"/>
        </w:rPr>
        <w:t>то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11415A">
        <w:rPr>
          <w:rFonts w:ascii="Times New Roman" w:hAnsi="Times New Roman" w:cs="Times New Roman"/>
          <w:sz w:val="24"/>
        </w:rPr>
        <w:t>“+”.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 xml:space="preserve"> &lt; (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11415A">
        <w:rPr>
          <w:rFonts w:ascii="Times New Roman" w:hAnsi="Times New Roman" w:cs="Times New Roman"/>
          <w:sz w:val="24"/>
        </w:rPr>
        <w:t xml:space="preserve">-2)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11415A">
        <w:rPr>
          <w:rFonts w:ascii="Times New Roman" w:hAnsi="Times New Roman" w:cs="Times New Roman"/>
          <w:sz w:val="24"/>
        </w:rPr>
        <w:t>+1] &lt; 0</w:t>
      </w:r>
    </w:p>
    <w:p w:rsidR="0011415A" w:rsidRP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11415A">
        <w:rPr>
          <w:rFonts w:ascii="Times New Roman" w:hAnsi="Times New Roman" w:cs="Times New Roman"/>
          <w:sz w:val="24"/>
        </w:rPr>
        <w:t>“-”.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9120A8" w:rsidRPr="009120A8" w:rsidRDefault="009120A8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11415A" w:rsidRPr="0011415A" w:rsidRDefault="0011415A" w:rsidP="009E7EFD">
      <w:pPr>
        <w:numPr>
          <w:ilvl w:val="0"/>
          <w:numId w:val="3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“ = ”.</w:t>
      </w:r>
    </w:p>
    <w:p w:rsidR="0011415A" w:rsidRDefault="0011415A" w:rsidP="009E7EFD">
      <w:pPr>
        <w:numPr>
          <w:ilvl w:val="0"/>
          <w:numId w:val="3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абсолютное значение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11415A">
        <w:rPr>
          <w:rFonts w:ascii="Times New Roman" w:hAnsi="Times New Roman" w:cs="Times New Roman"/>
          <w:sz w:val="24"/>
        </w:rPr>
        <w:t xml:space="preserve">-1] &lt;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-8</m:t>
            </m:r>
          </m:sup>
        </m:sSup>
      </m:oMath>
      <w:r w:rsidRPr="0011415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 0 и перейти на новую строку.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11415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1415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11415A">
        <w:rPr>
          <w:rFonts w:ascii="Times New Roman" w:hAnsi="Times New Roman" w:cs="Times New Roman"/>
          <w:sz w:val="24"/>
        </w:rPr>
        <w:t>-1]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E42724" w:rsidRPr="00B62634" w:rsidRDefault="008F6F2C" w:rsidP="009E7EFD">
      <w:pPr>
        <w:numPr>
          <w:ilvl w:val="0"/>
          <w:numId w:val="3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1.2.1</w:t>
      </w:r>
      <w:r w:rsidR="006D51C8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11415A">
        <w:rPr>
          <w:rFonts w:ascii="Times New Roman" w:hAnsi="Times New Roman" w:cs="Times New Roman"/>
          <w:sz w:val="24"/>
          <w:szCs w:val="24"/>
        </w:rPr>
        <w:t>вывода матрицы на экран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11415A" w:rsidRDefault="0011415A" w:rsidP="0011415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константный двумерный массива вещественного типа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11415A" w:rsidRPr="0011415A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8F6F2C" w:rsidRDefault="00985290" w:rsidP="000E0CC0">
      <w:pPr>
        <w:numPr>
          <w:ilvl w:val="0"/>
          <w:numId w:val="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8F6F2C" w:rsidRDefault="00985290" w:rsidP="000E0CC0">
      <w:pPr>
        <w:numPr>
          <w:ilvl w:val="0"/>
          <w:numId w:val="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rows, </w:t>
      </w:r>
      <w:r>
        <w:rPr>
          <w:rFonts w:ascii="Times New Roman" w:hAnsi="Times New Roman" w:cs="Times New Roman"/>
          <w:sz w:val="24"/>
        </w:rPr>
        <w:t>повторять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>Вызвать вспомогательный алгоритм вывода строки матрицы на экран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985290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с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8529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98529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9120A8" w:rsidRPr="009120A8" w:rsidRDefault="009120A8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8F6F2C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8F6F2C" w:rsidRDefault="00985290" w:rsidP="000E0CC0">
      <w:pPr>
        <w:numPr>
          <w:ilvl w:val="0"/>
          <w:numId w:val="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Перейти на новую строку</w:t>
      </w:r>
      <w:r w:rsidR="008F6F2C">
        <w:rPr>
          <w:rFonts w:ascii="Times New Roman" w:hAnsi="Times New Roman" w:cs="Times New Roman"/>
          <w:sz w:val="24"/>
        </w:rPr>
        <w:t>.</w:t>
      </w:r>
    </w:p>
    <w:p w:rsidR="00E42724" w:rsidRPr="00E42724" w:rsidRDefault="008F6F2C" w:rsidP="000E0CC0">
      <w:pPr>
        <w:numPr>
          <w:ilvl w:val="0"/>
          <w:numId w:val="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A85CC9" w:rsidRDefault="00A85CC9" w:rsidP="00A85CC9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1.2.1</w:t>
      </w:r>
      <w:r w:rsidR="006D51C8" w:rsidRPr="006D51C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985290">
        <w:rPr>
          <w:rFonts w:ascii="Times New Roman" w:hAnsi="Times New Roman" w:cs="Times New Roman"/>
          <w:sz w:val="24"/>
          <w:szCs w:val="24"/>
        </w:rPr>
        <w:t>перемены двух строк местами в матрице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5290" w:rsidRPr="008D1249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8D1249">
        <w:rPr>
          <w:rFonts w:ascii="Times New Roman" w:hAnsi="Times New Roman" w:cs="Times New Roman"/>
          <w:sz w:val="24"/>
        </w:rPr>
        <w:t>: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массива вещественного типа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i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85290" w:rsidRP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j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A85CC9" w:rsidRDefault="00985290" w:rsidP="000E0CC0">
      <w:pPr>
        <w:numPr>
          <w:ilvl w:val="0"/>
          <w:numId w:val="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985290" w:rsidRDefault="00985290" w:rsidP="00985290">
      <w:pPr>
        <w:numPr>
          <w:ilvl w:val="0"/>
          <w:numId w:val="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k &lt; cols, </w:t>
      </w:r>
      <w:r>
        <w:rPr>
          <w:rFonts w:ascii="Times New Roman" w:hAnsi="Times New Roman" w:cs="Times New Roman"/>
          <w:sz w:val="24"/>
        </w:rPr>
        <w:t>повторять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вещественной переменной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85290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85290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85290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>.</w:t>
      </w:r>
    </w:p>
    <w:p w:rsidR="00985290" w:rsidRP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85290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85290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85290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85290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85290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85290">
        <w:rPr>
          <w:rFonts w:ascii="Times New Roman" w:hAnsi="Times New Roman" w:cs="Times New Roman"/>
          <w:sz w:val="24"/>
        </w:rPr>
        <w:t>].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85290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85290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85290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985290">
        <w:rPr>
          <w:rFonts w:ascii="Times New Roman" w:hAnsi="Times New Roman" w:cs="Times New Roman"/>
          <w:sz w:val="24"/>
        </w:rPr>
        <w:t>.</w:t>
      </w:r>
    </w:p>
    <w:p w:rsidR="009120A8" w:rsidRPr="009120A8" w:rsidRDefault="009120A8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A85CC9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D743A4" w:rsidRPr="00591931" w:rsidRDefault="00A85CC9" w:rsidP="000E0CC0">
      <w:pPr>
        <w:numPr>
          <w:ilvl w:val="0"/>
          <w:numId w:val="8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E42724" w:rsidRDefault="00E42724" w:rsidP="00E42724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1.2.1</w:t>
      </w:r>
      <w:r w:rsidR="006D51C8" w:rsidRPr="006D51C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985290">
        <w:rPr>
          <w:rFonts w:ascii="Times New Roman" w:hAnsi="Times New Roman" w:cs="Times New Roman"/>
          <w:sz w:val="24"/>
          <w:szCs w:val="24"/>
        </w:rPr>
        <w:t>умножения строки на некоторое число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5290" w:rsidRPr="008D1249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8D1249">
        <w:rPr>
          <w:rFonts w:ascii="Times New Roman" w:hAnsi="Times New Roman" w:cs="Times New Roman"/>
          <w:sz w:val="24"/>
        </w:rPr>
        <w:t>: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массива вещественного типа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num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85290" w:rsidRP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85290" w:rsidRDefault="00985290" w:rsidP="009E7EFD">
      <w:pPr>
        <w:numPr>
          <w:ilvl w:val="0"/>
          <w:numId w:val="3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985290" w:rsidRDefault="00985290" w:rsidP="009E7EFD">
      <w:pPr>
        <w:numPr>
          <w:ilvl w:val="0"/>
          <w:numId w:val="3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j &lt; cols, </w:t>
      </w:r>
      <w:r>
        <w:rPr>
          <w:rFonts w:ascii="Times New Roman" w:hAnsi="Times New Roman" w:cs="Times New Roman"/>
          <w:sz w:val="24"/>
        </w:rPr>
        <w:t>повторять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Домножить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85290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985290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985290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на </w:t>
      </w:r>
      <w:r>
        <w:rPr>
          <w:rFonts w:ascii="Times New Roman" w:hAnsi="Times New Roman" w:cs="Times New Roman"/>
          <w:sz w:val="24"/>
          <w:lang w:val="en-US"/>
        </w:rPr>
        <w:t>num</w:t>
      </w:r>
      <w:r>
        <w:rPr>
          <w:rFonts w:ascii="Times New Roman" w:hAnsi="Times New Roman" w:cs="Times New Roman"/>
          <w:sz w:val="24"/>
        </w:rPr>
        <w:t>.</w:t>
      </w:r>
    </w:p>
    <w:p w:rsidR="009120A8" w:rsidRPr="009120A8" w:rsidRDefault="009120A8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E42724" w:rsidRDefault="00E42724" w:rsidP="009E7EFD">
      <w:pPr>
        <w:numPr>
          <w:ilvl w:val="0"/>
          <w:numId w:val="26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7B271F" w:rsidRPr="005C29C7" w:rsidRDefault="007B271F" w:rsidP="005C29C7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 w:rsidRPr="005C29C7">
        <w:rPr>
          <w:rFonts w:ascii="Times New Roman" w:hAnsi="Times New Roman" w:cs="Times New Roman"/>
          <w:sz w:val="24"/>
          <w:szCs w:val="24"/>
        </w:rPr>
        <w:lastRenderedPageBreak/>
        <w:t>1.2.1</w:t>
      </w:r>
      <w:r w:rsidR="006D51C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5C29C7"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985290">
        <w:rPr>
          <w:rFonts w:ascii="Times New Roman" w:hAnsi="Times New Roman" w:cs="Times New Roman"/>
          <w:sz w:val="24"/>
          <w:szCs w:val="24"/>
        </w:rPr>
        <w:t>очищения главной диагонали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массива вещественного типа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85290" w:rsidRP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E42724" w:rsidRPr="00A85CC9" w:rsidRDefault="00985290" w:rsidP="009E7EFD">
      <w:pPr>
        <w:numPr>
          <w:ilvl w:val="0"/>
          <w:numId w:val="1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985290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1.</w:t>
      </w:r>
    </w:p>
    <w:p w:rsidR="00985290" w:rsidRDefault="00985290" w:rsidP="009E7EFD">
      <w:pPr>
        <w:numPr>
          <w:ilvl w:val="0"/>
          <w:numId w:val="1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985290" w:rsidRDefault="00985290" w:rsidP="009E7EFD">
      <w:pPr>
        <w:numPr>
          <w:ilvl w:val="0"/>
          <w:numId w:val="1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rows, </w:t>
      </w:r>
      <w:r>
        <w:rPr>
          <w:rFonts w:ascii="Times New Roman" w:hAnsi="Times New Roman" w:cs="Times New Roman"/>
          <w:sz w:val="24"/>
        </w:rPr>
        <w:t>повторять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“</w:t>
      </w:r>
      <w:r>
        <w:rPr>
          <w:rFonts w:ascii="Times New Roman" w:hAnsi="Times New Roman" w:cs="Times New Roman"/>
          <w:sz w:val="24"/>
        </w:rPr>
        <w:t xml:space="preserve">Перед очищением </w:t>
      </w:r>
      <w:r>
        <w:rPr>
          <w:rFonts w:ascii="Times New Roman" w:hAnsi="Times New Roman" w:cs="Times New Roman"/>
          <w:sz w:val="24"/>
          <w:lang w:val="en-US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985290" w:rsidRPr="006D65B1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85290">
        <w:rPr>
          <w:rFonts w:ascii="Times New Roman" w:hAnsi="Times New Roman" w:cs="Times New Roman"/>
          <w:sz w:val="24"/>
        </w:rPr>
        <w:t xml:space="preserve">+1 </w:t>
      </w:r>
      <w:r>
        <w:rPr>
          <w:rFonts w:ascii="Times New Roman" w:hAnsi="Times New Roman" w:cs="Times New Roman"/>
          <w:sz w:val="24"/>
        </w:rPr>
        <w:t xml:space="preserve">и </w:t>
      </w:r>
      <w:r w:rsidRPr="00985290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>строки</w:t>
      </w:r>
      <w:r w:rsidRPr="00985290">
        <w:rPr>
          <w:rFonts w:ascii="Times New Roman" w:hAnsi="Times New Roman" w:cs="Times New Roman"/>
          <w:sz w:val="24"/>
        </w:rPr>
        <w:t>: ”</w:t>
      </w:r>
      <w:r w:rsidR="006D65B1" w:rsidRPr="006D65B1">
        <w:rPr>
          <w:rFonts w:ascii="Times New Roman" w:hAnsi="Times New Roman" w:cs="Times New Roman"/>
          <w:sz w:val="24"/>
        </w:rPr>
        <w:t>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Перейти новую строку.</w:t>
      </w:r>
    </w:p>
    <w:p w:rsidR="006D65B1" w:rsidRDefault="006D65B1" w:rsidP="00B33075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 w:rsidR="00B33075"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6D65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6D65B1">
        <w:rPr>
          <w:rFonts w:ascii="Times New Roman" w:hAnsi="Times New Roman" w:cs="Times New Roman"/>
          <w:sz w:val="24"/>
        </w:rPr>
        <w:t xml:space="preserve">, 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B33075">
        <w:rPr>
          <w:rFonts w:ascii="Times New Roman" w:hAnsi="Times New Roman" w:cs="Times New Roman"/>
          <w:sz w:val="24"/>
          <w:lang w:val="en-US"/>
        </w:rPr>
        <w:t>cols</w:t>
      </w:r>
      <w:r w:rsidR="00B33075" w:rsidRPr="006D65B1">
        <w:rPr>
          <w:rFonts w:ascii="Times New Roman" w:hAnsi="Times New Roman" w:cs="Times New Roman"/>
          <w:sz w:val="24"/>
        </w:rPr>
        <w:t>,</w:t>
      </w:r>
      <w:r w:rsidR="00B330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6D65B1" w:rsidRP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вещественной переменной </w:t>
      </w:r>
      <w:r>
        <w:rPr>
          <w:rFonts w:ascii="Times New Roman" w:hAnsi="Times New Roman" w:cs="Times New Roman"/>
          <w:sz w:val="24"/>
          <w:lang w:val="en-US"/>
        </w:rPr>
        <w:t>cleaner</w:t>
      </w:r>
      <w:r w:rsidRPr="006D65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</w:t>
      </w:r>
      <w:r w:rsidRPr="006D65B1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6D65B1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6D65B1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6D65B1">
        <w:rPr>
          <w:rFonts w:ascii="Times New Roman" w:hAnsi="Times New Roman" w:cs="Times New Roman"/>
          <w:sz w:val="24"/>
        </w:rPr>
        <w:t>].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D65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Находим коэффициент очищения</w:t>
      </w:r>
      <w:r w:rsidRPr="006D65B1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D65B1">
        <w:rPr>
          <w:rFonts w:ascii="Times New Roman" w:hAnsi="Times New Roman" w:cs="Times New Roman"/>
          <w:sz w:val="24"/>
        </w:rPr>
        <w:t>“</w:t>
      </w:r>
      <w:r w:rsidRPr="006D65B1">
        <w:rPr>
          <w:rFonts w:ascii="Times New Roman" w:eastAsia="Times New Roman" w:hAnsi="Times New Roman" w:cs="Times New Roman"/>
          <w:sz w:val="24"/>
          <w:szCs w:val="19"/>
          <w:lang w:eastAsia="ru-RU"/>
        </w:rPr>
        <w:t>Коэффициент = 1 / элемент</w:t>
      </w:r>
      <w:r w:rsidRPr="006D65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  <w:r w:rsidRPr="006D65B1">
        <w:rPr>
          <w:rFonts w:ascii="Times New Roman" w:hAnsi="Times New Roman" w:cs="Times New Roman"/>
          <w:sz w:val="24"/>
        </w:rPr>
        <w:t xml:space="preserve"> 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eastAsia="Times New Roman" w:hAnsi="Times New Roman" w:cs="Times New Roman"/>
          <w:sz w:val="24"/>
          <w:szCs w:val="19"/>
          <w:lang w:eastAsia="ru-RU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eastAsia="Times New Roman" w:hAnsi="Times New Roman" w:cs="Times New Roman"/>
          <w:sz w:val="24"/>
          <w:szCs w:val="19"/>
          <w:lang w:val="en-US" w:eastAsia="ru-RU"/>
        </w:rPr>
        <w:t>i</w:t>
      </w:r>
      <w:r w:rsidRPr="006D65B1">
        <w:rPr>
          <w:rFonts w:ascii="Times New Roman" w:eastAsia="Times New Roman" w:hAnsi="Times New Roman" w:cs="Times New Roman"/>
          <w:sz w:val="24"/>
          <w:szCs w:val="19"/>
          <w:lang w:eastAsia="ru-RU"/>
        </w:rPr>
        <w:t xml:space="preserve">+1 </w:t>
      </w:r>
      <w:r>
        <w:rPr>
          <w:rFonts w:ascii="Times New Roman" w:eastAsia="Times New Roman" w:hAnsi="Times New Roman" w:cs="Times New Roman"/>
          <w:sz w:val="24"/>
          <w:szCs w:val="19"/>
          <w:lang w:eastAsia="ru-RU"/>
        </w:rPr>
        <w:t xml:space="preserve">и </w:t>
      </w:r>
      <w:r w:rsidRPr="006D65B1">
        <w:rPr>
          <w:rFonts w:ascii="Times New Roman" w:eastAsia="Times New Roman" w:hAnsi="Times New Roman" w:cs="Times New Roman"/>
          <w:sz w:val="24"/>
          <w:szCs w:val="19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szCs w:val="19"/>
          <w:lang w:eastAsia="ru-RU"/>
        </w:rPr>
        <w:t xml:space="preserve"> строки</w:t>
      </w:r>
      <w:r w:rsidRPr="006D65B1">
        <w:rPr>
          <w:rFonts w:ascii="Times New Roman" w:eastAsia="Times New Roman" w:hAnsi="Times New Roman" w:cs="Times New Roman"/>
          <w:sz w:val="24"/>
          <w:szCs w:val="19"/>
          <w:lang w:eastAsia="ru-RU"/>
        </w:rPr>
        <w:t>”.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6D65B1">
        <w:rPr>
          <w:rFonts w:ascii="Times New Roman" w:hAnsi="Times New Roman" w:cs="Times New Roman"/>
          <w:sz w:val="24"/>
        </w:rPr>
        <w:t xml:space="preserve">+1 </w:t>
      </w:r>
      <w:r>
        <w:rPr>
          <w:rFonts w:ascii="Times New Roman" w:hAnsi="Times New Roman" w:cs="Times New Roman"/>
          <w:sz w:val="24"/>
        </w:rPr>
        <w:t xml:space="preserve">и </w:t>
      </w:r>
      <w:r w:rsidRPr="006D65B1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 xml:space="preserve">столбца = </w:t>
      </w:r>
      <w:r w:rsidRPr="006D65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6D65B1" w:rsidRP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eastAsia="Times New Roman" w:hAnsi="Times New Roman" w:cs="Times New Roman"/>
          <w:sz w:val="24"/>
          <w:szCs w:val="19"/>
          <w:lang w:eastAsia="ru-RU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cleaner</w:t>
      </w:r>
      <w:r w:rsidRPr="006D65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на новую строку</w:t>
      </w:r>
      <w:r w:rsidRPr="006D65B1">
        <w:rPr>
          <w:rFonts w:ascii="Times New Roman" w:hAnsi="Times New Roman" w:cs="Times New Roman"/>
          <w:sz w:val="24"/>
        </w:rPr>
        <w:t>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D65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Умножаем </w:t>
      </w:r>
      <w:r w:rsidRPr="006D65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</w:t>
      </w:r>
      <w:r w:rsidRPr="006D65B1"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6D65B1">
        <w:rPr>
          <w:rFonts w:ascii="Times New Roman" w:hAnsi="Times New Roman" w:cs="Times New Roman"/>
          <w:sz w:val="24"/>
        </w:rPr>
        <w:t>+1</w:t>
      </w:r>
      <w:r>
        <w:rPr>
          <w:rFonts w:ascii="Times New Roman" w:hAnsi="Times New Roman" w:cs="Times New Roman"/>
          <w:sz w:val="24"/>
        </w:rPr>
        <w:t>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D65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строку на этот коэффициент</w:t>
      </w:r>
      <w:r w:rsidRPr="006D65B1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умножения строки матрицы на некоторое 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6D65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число</w:t>
      </w:r>
      <w:r w:rsidRPr="006D65B1"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3</w:t>
      </w:r>
      <w:r w:rsidRPr="006D65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 w:rsidRPr="006D65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6D65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6D65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cleaner</w:t>
      </w:r>
      <w:r w:rsidRPr="006D65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6D65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6D65B1" w:rsidRP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6D65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D65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После очищения </w:t>
      </w:r>
      <w:r w:rsidRPr="006D65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6D65B1">
        <w:rPr>
          <w:rFonts w:ascii="Times New Roman" w:hAnsi="Times New Roman" w:cs="Times New Roman"/>
          <w:sz w:val="24"/>
        </w:rPr>
        <w:t>+1.</w:t>
      </w:r>
    </w:p>
    <w:p w:rsidR="006D65B1" w:rsidRDefault="006D65B1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6D65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D65B1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>строки</w:t>
      </w:r>
      <w:r w:rsidRPr="006D65B1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6D65B1" w:rsidRDefault="006D65B1" w:rsidP="006D65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 w:rsidR="00B33075"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6D65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6D65B1">
        <w:rPr>
          <w:rFonts w:ascii="Times New Roman" w:hAnsi="Times New Roman" w:cs="Times New Roman"/>
          <w:sz w:val="24"/>
        </w:rPr>
        <w:t xml:space="preserve">, </w:t>
      </w:r>
    </w:p>
    <w:p w:rsidR="006D65B1" w:rsidRDefault="006D65B1" w:rsidP="006D65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B33075">
        <w:rPr>
          <w:rFonts w:ascii="Times New Roman" w:hAnsi="Times New Roman" w:cs="Times New Roman"/>
          <w:sz w:val="24"/>
          <w:lang w:val="en-US"/>
        </w:rPr>
        <w:t>cols</w:t>
      </w:r>
      <w:r w:rsidR="00B330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6D65B1" w:rsidRDefault="006D65B1" w:rsidP="00D6592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D6592B">
        <w:rPr>
          <w:rFonts w:ascii="Times New Roman" w:hAnsi="Times New Roman" w:cs="Times New Roman"/>
          <w:sz w:val="24"/>
        </w:rPr>
        <w:t>Остановить выполнение программы.</w:t>
      </w:r>
    </w:p>
    <w:p w:rsidR="006D65B1" w:rsidRDefault="006D65B1" w:rsidP="006D65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8D124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1.</w:t>
      </w:r>
    </w:p>
    <w:p w:rsidR="00507F72" w:rsidRDefault="00507F72" w:rsidP="006D65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Очистить экран консоли.</w:t>
      </w:r>
    </w:p>
    <w:p w:rsidR="009120A8" w:rsidRPr="009120A8" w:rsidRDefault="009120A8" w:rsidP="006D65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985290" w:rsidRDefault="00985290" w:rsidP="00985290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8F6F2C" w:rsidRPr="00845691" w:rsidRDefault="007B271F" w:rsidP="009E7EFD">
      <w:pPr>
        <w:numPr>
          <w:ilvl w:val="0"/>
          <w:numId w:val="13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1.2.1</w:t>
      </w:r>
      <w:r w:rsidR="006D51C8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507F72">
        <w:rPr>
          <w:rFonts w:ascii="Times New Roman" w:hAnsi="Times New Roman" w:cs="Times New Roman"/>
          <w:sz w:val="24"/>
          <w:szCs w:val="24"/>
        </w:rPr>
        <w:t>прямого хода метода Гаусса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массива вещественного типа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F0095" w:rsidRPr="00507F72" w:rsidRDefault="00CF0095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демонстрации работы метода Гаусса используется двумерный массив вещественного типа </w:t>
      </w:r>
      <w:r w:rsidRPr="00F15084">
        <w:rPr>
          <w:rFonts w:ascii="Times New Roman" w:hAnsi="Times New Roman" w:cs="Times New Roman"/>
          <w:b/>
          <w:i/>
          <w:sz w:val="24"/>
          <w:lang w:val="en-US"/>
        </w:rPr>
        <w:t>matr</w:t>
      </w:r>
      <w:r w:rsidRPr="00F15084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в нем хранятся коэффициенты при неизвестных и свободные коэффициенты системы линейных уравнений. Число строк массива </w:t>
      </w:r>
      <w:r w:rsidRPr="00F15084">
        <w:rPr>
          <w:rFonts w:ascii="Times New Roman" w:hAnsi="Times New Roman" w:cs="Times New Roman"/>
          <w:b/>
          <w:i/>
          <w:sz w:val="24"/>
          <w:lang w:val="en-US"/>
        </w:rPr>
        <w:t>matr</w:t>
      </w:r>
      <w:r w:rsidRPr="00F1508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– натуральное число в диапазоне </w:t>
      </w:r>
      <w:r w:rsidRPr="00B2295A">
        <w:rPr>
          <w:rFonts w:ascii="Times New Roman" w:hAnsi="Times New Roman" w:cs="Times New Roman"/>
          <w:sz w:val="24"/>
        </w:rPr>
        <w:t>[2;</w:t>
      </w:r>
      <w:r>
        <w:rPr>
          <w:rFonts w:ascii="Times New Roman" w:hAnsi="Times New Roman" w:cs="Times New Roman"/>
          <w:sz w:val="24"/>
        </w:rPr>
        <w:t xml:space="preserve"> 6</w:t>
      </w:r>
      <w:r w:rsidRPr="00B2295A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, оно обозначает число уравнений в системе. Число столбцов массива </w:t>
      </w:r>
      <w:r w:rsidRPr="00F15084">
        <w:rPr>
          <w:rFonts w:ascii="Times New Roman" w:hAnsi="Times New Roman" w:cs="Times New Roman"/>
          <w:b/>
          <w:i/>
          <w:sz w:val="24"/>
          <w:lang w:val="en-US"/>
        </w:rPr>
        <w:t>matr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единицу больше числа строк этого массива. Коэффициенты при неизвестных и свободные коэффициенты системы линейных уравнений – целые числа в диапазоне </w:t>
      </w:r>
      <w:r w:rsidRPr="00B2295A">
        <w:rPr>
          <w:rFonts w:ascii="Times New Roman" w:hAnsi="Times New Roman" w:cs="Times New Roman"/>
          <w:sz w:val="24"/>
        </w:rPr>
        <w:t xml:space="preserve">[-50; 50]. </w:t>
      </w:r>
      <w:r>
        <w:rPr>
          <w:rFonts w:ascii="Times New Roman" w:hAnsi="Times New Roman" w:cs="Times New Roman"/>
          <w:sz w:val="24"/>
        </w:rPr>
        <w:t xml:space="preserve">В одномерном динамическом массиве </w:t>
      </w:r>
      <w:r w:rsidRPr="00F15084">
        <w:rPr>
          <w:rFonts w:ascii="Times New Roman" w:hAnsi="Times New Roman" w:cs="Times New Roman"/>
          <w:b/>
          <w:i/>
          <w:sz w:val="24"/>
          <w:lang w:val="en-US"/>
        </w:rPr>
        <w:t>x</w:t>
      </w:r>
      <w:r w:rsidRPr="00F15084"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количество элементов, равно</w:t>
      </w:r>
      <w:r w:rsidRPr="00B2295A">
        <w:rPr>
          <w:rFonts w:ascii="Times New Roman" w:hAnsi="Times New Roman" w:cs="Times New Roman"/>
          <w:sz w:val="24"/>
        </w:rPr>
        <w:t>е</w:t>
      </w:r>
      <w:r>
        <w:rPr>
          <w:rFonts w:ascii="Times New Roman" w:hAnsi="Times New Roman" w:cs="Times New Roman"/>
          <w:sz w:val="24"/>
        </w:rPr>
        <w:t xml:space="preserve"> количество строк в массиве </w:t>
      </w:r>
      <w:r w:rsidRPr="00B2295A">
        <w:rPr>
          <w:rFonts w:ascii="Times New Roman" w:hAnsi="Times New Roman" w:cs="Times New Roman"/>
          <w:b/>
          <w:i/>
          <w:sz w:val="24"/>
          <w:lang w:val="en-US"/>
        </w:rPr>
        <w:t>matr</w:t>
      </w:r>
      <w:r w:rsidRPr="00B2295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хранится решение системы линейных уравнений. Каждый элемент массива </w:t>
      </w:r>
      <w:r w:rsidRPr="00B2295A">
        <w:rPr>
          <w:rFonts w:ascii="Times New Roman" w:hAnsi="Times New Roman" w:cs="Times New Roman"/>
          <w:b/>
          <w:i/>
          <w:sz w:val="24"/>
          <w:lang w:val="en-US"/>
        </w:rPr>
        <w:t>x</w:t>
      </w:r>
      <w:r>
        <w:rPr>
          <w:rFonts w:ascii="Times New Roman" w:hAnsi="Times New Roman" w:cs="Times New Roman"/>
          <w:sz w:val="24"/>
        </w:rPr>
        <w:t xml:space="preserve"> – соответствующая переменная в системе линейных уравнений, индекс элемента массива </w:t>
      </w:r>
      <w:r w:rsidRPr="00B2295A">
        <w:rPr>
          <w:rFonts w:ascii="Times New Roman" w:hAnsi="Times New Roman" w:cs="Times New Roman"/>
          <w:b/>
          <w:i/>
          <w:sz w:val="24"/>
          <w:lang w:val="en-US"/>
        </w:rPr>
        <w:t>x</w:t>
      </w:r>
      <w:r w:rsidRPr="00B2295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соответствует индексу неизвестной.</w:t>
      </w:r>
    </w:p>
    <w:p w:rsidR="00CC051A" w:rsidRDefault="00507F72" w:rsidP="009E7EFD">
      <w:pPr>
        <w:numPr>
          <w:ilvl w:val="0"/>
          <w:numId w:val="2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507F72">
        <w:rPr>
          <w:rFonts w:ascii="Times New Roman" w:hAnsi="Times New Roman" w:cs="Times New Roman"/>
          <w:sz w:val="24"/>
        </w:rPr>
        <w:t>“</w:t>
      </w:r>
      <w:r w:rsidRPr="00507F72">
        <w:rPr>
          <w:rFonts w:ascii="Times New Roman" w:eastAsia="Times New Roman" w:hAnsi="Times New Roman" w:cs="Times New Roman"/>
          <w:sz w:val="24"/>
          <w:szCs w:val="19"/>
          <w:lang w:eastAsia="ru-RU"/>
        </w:rPr>
        <w:t>Выполнение прямого хода метода Гаусса:</w:t>
      </w:r>
      <w:r w:rsidRPr="00507F72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507F72" w:rsidRPr="00507F72" w:rsidRDefault="00507F72" w:rsidP="009E7EFD">
      <w:pPr>
        <w:numPr>
          <w:ilvl w:val="0"/>
          <w:numId w:val="2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507F72">
        <w:rPr>
          <w:rFonts w:ascii="Times New Roman" w:hAnsi="Times New Roman" w:cs="Times New Roman"/>
          <w:sz w:val="24"/>
        </w:rPr>
        <w:t>“</w:t>
      </w:r>
      <w:r w:rsidRPr="00507F72">
        <w:rPr>
          <w:rFonts w:ascii="Times New Roman" w:eastAsia="Times New Roman" w:hAnsi="Times New Roman" w:cs="Times New Roman"/>
          <w:sz w:val="24"/>
          <w:szCs w:val="19"/>
          <w:lang w:eastAsia="ru-RU"/>
        </w:rPr>
        <w:t xml:space="preserve">Система линейных уравнений: </w:t>
      </w:r>
      <w:r w:rsidRPr="00507F72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507F72" w:rsidRPr="00507F72" w:rsidRDefault="00507F72" w:rsidP="009E7EFD">
      <w:pPr>
        <w:pStyle w:val="aff"/>
        <w:numPr>
          <w:ilvl w:val="0"/>
          <w:numId w:val="2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 w:rsidR="00B33075"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 w:rsidRPr="00507F72">
        <w:rPr>
          <w:rFonts w:ascii="Times New Roman" w:hAnsi="Times New Roman" w:cs="Times New Roman"/>
          <w:sz w:val="24"/>
        </w:rPr>
        <w:t xml:space="preserve">, </w:t>
      </w:r>
    </w:p>
    <w:p w:rsidR="00507F72" w:rsidRPr="00507F72" w:rsidRDefault="00B33075" w:rsidP="00507F72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="00507F72" w:rsidRPr="00507F72">
        <w:rPr>
          <w:rFonts w:ascii="Times New Roman" w:hAnsi="Times New Roman" w:cs="Times New Roman"/>
          <w:sz w:val="24"/>
        </w:rPr>
        <w:t>как параметрами.</w:t>
      </w:r>
    </w:p>
    <w:p w:rsidR="008F6F2C" w:rsidRDefault="008F6F2C" w:rsidP="009E7EFD">
      <w:pPr>
        <w:numPr>
          <w:ilvl w:val="0"/>
          <w:numId w:val="2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Присвоить</w:t>
      </w:r>
      <w:r w:rsidR="00507F72">
        <w:rPr>
          <w:rFonts w:ascii="Times New Roman" w:hAnsi="Times New Roman" w:cs="Times New Roman"/>
          <w:sz w:val="24"/>
        </w:rPr>
        <w:t xml:space="preserve"> целочисленной</w:t>
      </w:r>
      <w:r>
        <w:rPr>
          <w:rFonts w:ascii="Times New Roman" w:hAnsi="Times New Roman" w:cs="Times New Roman"/>
          <w:sz w:val="24"/>
        </w:rPr>
        <w:t xml:space="preserve"> переменной </w:t>
      </w:r>
      <w:r w:rsidR="00507F72">
        <w:rPr>
          <w:rFonts w:ascii="Times New Roman" w:hAnsi="Times New Roman" w:cs="Times New Roman"/>
          <w:b/>
          <w:i/>
          <w:sz w:val="24"/>
          <w:lang w:val="en-US"/>
        </w:rPr>
        <w:t>k</w:t>
      </w:r>
      <w:r>
        <w:rPr>
          <w:rFonts w:ascii="Times New Roman" w:hAnsi="Times New Roman" w:cs="Times New Roman"/>
          <w:sz w:val="24"/>
        </w:rPr>
        <w:t xml:space="preserve"> значение </w:t>
      </w:r>
      <w:r w:rsidR="00507F72" w:rsidRPr="00507F72">
        <w:rPr>
          <w:rFonts w:ascii="Times New Roman" w:hAnsi="Times New Roman" w:cs="Times New Roman"/>
          <w:sz w:val="24"/>
        </w:rPr>
        <w:t>0.</w:t>
      </w:r>
    </w:p>
    <w:p w:rsidR="00507F72" w:rsidRDefault="00507F72" w:rsidP="009E7EFD">
      <w:pPr>
        <w:numPr>
          <w:ilvl w:val="0"/>
          <w:numId w:val="2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k &lt; rows, </w:t>
      </w:r>
      <w:r>
        <w:rPr>
          <w:rFonts w:ascii="Times New Roman" w:hAnsi="Times New Roman" w:cs="Times New Roman"/>
          <w:sz w:val="24"/>
        </w:rPr>
        <w:t>повторять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507F7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507F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1.</w:t>
      </w:r>
    </w:p>
    <w:p w:rsidR="00507F72" w:rsidRP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507F72">
        <w:rPr>
          <w:rFonts w:ascii="Times New Roman" w:hAnsi="Times New Roman" w:cs="Times New Roman"/>
          <w:sz w:val="24"/>
        </w:rPr>
        <w:t xml:space="preserve">“Находим максимальный элемент в”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507F72">
        <w:rPr>
          <w:rFonts w:ascii="Times New Roman" w:hAnsi="Times New Roman" w:cs="Times New Roman"/>
          <w:sz w:val="24"/>
        </w:rPr>
        <w:t>+1.</w:t>
      </w:r>
    </w:p>
    <w:p w:rsidR="00507F72" w:rsidRP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</w:t>
      </w:r>
      <w:r w:rsidRPr="00507F72">
        <w:rPr>
          <w:rFonts w:ascii="Times New Roman" w:hAnsi="Times New Roman" w:cs="Times New Roman"/>
          <w:sz w:val="24"/>
        </w:rPr>
        <w:t xml:space="preserve"> “</w:t>
      </w:r>
      <w:r>
        <w:rPr>
          <w:rFonts w:ascii="Consolas" w:eastAsia="Times New Roman" w:hAnsi="Consolas" w:cs="Consolas"/>
          <w:color w:val="A31515"/>
          <w:sz w:val="19"/>
          <w:szCs w:val="19"/>
          <w:lang w:eastAsia="ru-RU"/>
        </w:rPr>
        <w:t xml:space="preserve"> </w:t>
      </w:r>
      <w:r w:rsidRPr="00507F72">
        <w:rPr>
          <w:rFonts w:ascii="Times New Roman" w:hAnsi="Times New Roman" w:cs="Times New Roman"/>
          <w:sz w:val="24"/>
        </w:rPr>
        <w:t>столбце среди элементов, находящихся не выше главной диагонали: ”.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Перейти на новую строку.</w:t>
      </w:r>
    </w:p>
    <w:p w:rsidR="00507F72" w:rsidRP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07F7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507F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507F72">
        <w:rPr>
          <w:rFonts w:ascii="Times New Roman" w:hAnsi="Times New Roman" w:cs="Times New Roman"/>
          <w:sz w:val="24"/>
        </w:rPr>
        <w:t>.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вещественной переменной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507F7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507F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mat[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07F72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507F72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507F72">
        <w:rPr>
          <w:rFonts w:ascii="Times New Roman" w:hAnsi="Times New Roman" w:cs="Times New Roman"/>
          <w:sz w:val="24"/>
        </w:rPr>
        <w:t>].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07F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507F72">
        <w:rPr>
          <w:rFonts w:ascii="Times New Roman" w:hAnsi="Times New Roman" w:cs="Times New Roman"/>
          <w:sz w:val="24"/>
        </w:rPr>
        <w:t>+1</w:t>
      </w:r>
      <w:r>
        <w:rPr>
          <w:rFonts w:ascii="Times New Roman" w:hAnsi="Times New Roman" w:cs="Times New Roman"/>
          <w:sz w:val="24"/>
        </w:rPr>
        <w:t>.</w:t>
      </w:r>
    </w:p>
    <w:p w:rsidR="00507F72" w:rsidRPr="008D1249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 w:rsidR="009120A8">
        <w:rPr>
          <w:rFonts w:ascii="Times New Roman" w:hAnsi="Times New Roman" w:cs="Times New Roman"/>
          <w:sz w:val="24"/>
          <w:lang w:val="en-US"/>
        </w:rPr>
        <w:t>i</w:t>
      </w:r>
      <w:r w:rsidR="009120A8" w:rsidRPr="008D1249">
        <w:rPr>
          <w:rFonts w:ascii="Times New Roman" w:hAnsi="Times New Roman" w:cs="Times New Roman"/>
          <w:sz w:val="24"/>
        </w:rPr>
        <w:t xml:space="preserve"> &lt; </w:t>
      </w:r>
      <w:r w:rsidR="009120A8">
        <w:rPr>
          <w:rFonts w:ascii="Times New Roman" w:hAnsi="Times New Roman" w:cs="Times New Roman"/>
          <w:sz w:val="24"/>
          <w:lang w:val="en-US"/>
        </w:rPr>
        <w:t>rows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абсолютное значение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120A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120A8">
        <w:rPr>
          <w:rFonts w:ascii="Times New Roman" w:hAnsi="Times New Roman" w:cs="Times New Roman"/>
          <w:sz w:val="24"/>
        </w:rPr>
        <w:t xml:space="preserve">] &gt;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9120A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120A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9120A8" w:rsidRP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9120A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120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120A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120A8">
        <w:rPr>
          <w:rFonts w:ascii="Times New Roman" w:hAnsi="Times New Roman" w:cs="Times New Roman"/>
          <w:sz w:val="24"/>
        </w:rPr>
        <w:t>].</w:t>
      </w:r>
    </w:p>
    <w:p w:rsidR="009120A8" w:rsidRPr="008D1249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>.</w:t>
      </w:r>
    </w:p>
    <w:p w:rsidR="009120A8" w:rsidRP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9120A8" w:rsidRP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абсолютное значение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120A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120A8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120A8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меньше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-8</m:t>
            </m:r>
          </m:sup>
        </m:sSup>
      </m:oMath>
      <w:r>
        <w:rPr>
          <w:rFonts w:ascii="Times New Roman" w:hAnsi="Times New Roman" w:cs="Times New Roman"/>
          <w:sz w:val="24"/>
        </w:rPr>
        <w:t>, то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Вернуть ложь.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9120A8" w:rsidRP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Максимальный элемент </w:t>
      </w:r>
      <w:r w:rsidRPr="009120A8">
        <w:rPr>
          <w:rFonts w:ascii="Times New Roman" w:hAnsi="Times New Roman" w:cs="Times New Roman"/>
          <w:sz w:val="24"/>
        </w:rPr>
        <w:t xml:space="preserve">= ”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9120A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120A8">
        <w:rPr>
          <w:rFonts w:ascii="Times New Roman" w:hAnsi="Times New Roman" w:cs="Times New Roman"/>
          <w:sz w:val="24"/>
        </w:rPr>
        <w:t>.</w:t>
      </w:r>
    </w:p>
    <w:p w:rsidR="009120A8" w:rsidRP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 xml:space="preserve">“, </w:t>
      </w:r>
      <w:r>
        <w:rPr>
          <w:rFonts w:ascii="Times New Roman" w:hAnsi="Times New Roman" w:cs="Times New Roman"/>
          <w:sz w:val="24"/>
        </w:rPr>
        <w:t xml:space="preserve">он расположен в </w:t>
      </w:r>
      <w:r w:rsidRPr="009120A8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120A8">
        <w:rPr>
          <w:rFonts w:ascii="Times New Roman" w:hAnsi="Times New Roman" w:cs="Times New Roman"/>
          <w:sz w:val="24"/>
        </w:rPr>
        <w:t>+1.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>строке.</w:t>
      </w:r>
      <w:r w:rsidRPr="009120A8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120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120A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Меняем </w:t>
      </w:r>
      <w:r w:rsidRPr="009120A8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9120A8" w:rsidRP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120A8">
        <w:rPr>
          <w:rFonts w:ascii="Times New Roman" w:hAnsi="Times New Roman" w:cs="Times New Roman"/>
          <w:sz w:val="24"/>
        </w:rPr>
        <w:t>+1.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и </w:t>
      </w:r>
      <w:r w:rsidRPr="009120A8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9120A8" w:rsidRP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120A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9120A8">
        <w:rPr>
          <w:rFonts w:ascii="Times New Roman" w:hAnsi="Times New Roman" w:cs="Times New Roman"/>
          <w:sz w:val="24"/>
        </w:rPr>
        <w:t xml:space="preserve"> +1.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>строки местами.</w:t>
      </w:r>
      <w:r w:rsidRPr="009120A8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Перед изменениями</w:t>
      </w:r>
      <w:r w:rsidRPr="009120A8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B33075" w:rsidRPr="00B33075" w:rsidRDefault="009120A8" w:rsidP="00B33075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="00B33075"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 w:rsidR="00B33075"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="00B33075" w:rsidRPr="00507F72">
        <w:rPr>
          <w:rFonts w:ascii="Times New Roman" w:hAnsi="Times New Roman" w:cs="Times New Roman"/>
          <w:sz w:val="24"/>
        </w:rPr>
        <w:t xml:space="preserve"> с </w:t>
      </w:r>
      <w:r w:rsidR="00B33075" w:rsidRPr="00507F72">
        <w:rPr>
          <w:rFonts w:ascii="Times New Roman" w:hAnsi="Times New Roman" w:cs="Times New Roman"/>
          <w:sz w:val="24"/>
          <w:lang w:val="en-US"/>
        </w:rPr>
        <w:t>mat</w:t>
      </w:r>
      <w:r w:rsidR="00B33075" w:rsidRPr="00507F72">
        <w:rPr>
          <w:rFonts w:ascii="Times New Roman" w:hAnsi="Times New Roman" w:cs="Times New Roman"/>
          <w:sz w:val="24"/>
        </w:rPr>
        <w:t xml:space="preserve">, </w:t>
      </w:r>
    </w:p>
    <w:p w:rsidR="00B33075" w:rsidRDefault="00B33075" w:rsidP="00B33075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B33075" w:rsidRDefault="00B33075" w:rsidP="00B33075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Вызвать вспомогательный алгоритм перемены двух строк матрицы местами</w:t>
      </w:r>
    </w:p>
    <w:p w:rsidR="00B33075" w:rsidRDefault="00B33075" w:rsidP="00B33075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 матрице 1.2.1</w:t>
      </w:r>
      <w:r w:rsidR="00FC6E8F" w:rsidRPr="00FC6E8F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B330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B330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B330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B3307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max</w:t>
      </w:r>
      <w:r w:rsidRPr="00B330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B33075" w:rsidRDefault="00B33075" w:rsidP="00B33075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120A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После изменений</w:t>
      </w:r>
      <w:r w:rsidRPr="009120A8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B33075" w:rsidRPr="00B33075" w:rsidRDefault="00B33075" w:rsidP="00B33075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</w:p>
    <w:p w:rsidR="00B33075" w:rsidRDefault="00B33075" w:rsidP="00B33075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B33075" w:rsidRDefault="00B33075" w:rsidP="00B33075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6D65B1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6D65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равно 0, повторять</w:t>
      </w:r>
    </w:p>
    <w:p w:rsidR="00B33075" w:rsidRPr="00B33075" w:rsidRDefault="00B33075" w:rsidP="00B33075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D65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0, чтобы продолжить</w:t>
      </w:r>
      <w:r w:rsidRPr="006D65B1">
        <w:rPr>
          <w:rFonts w:ascii="Times New Roman" w:hAnsi="Times New Roman" w:cs="Times New Roman"/>
          <w:sz w:val="24"/>
        </w:rPr>
        <w:t>”</w:t>
      </w:r>
      <w:r w:rsidRPr="00B33075">
        <w:rPr>
          <w:rFonts w:ascii="Times New Roman" w:hAnsi="Times New Roman" w:cs="Times New Roman"/>
          <w:sz w:val="24"/>
        </w:rPr>
        <w:t>.</w:t>
      </w:r>
    </w:p>
    <w:p w:rsidR="00B33075" w:rsidRPr="00B33075" w:rsidRDefault="00B33075" w:rsidP="00B33075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B33075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B33075">
        <w:rPr>
          <w:rFonts w:ascii="Times New Roman" w:hAnsi="Times New Roman" w:cs="Times New Roman"/>
          <w:sz w:val="24"/>
        </w:rPr>
        <w:t>.</w:t>
      </w:r>
    </w:p>
    <w:p w:rsidR="00B33075" w:rsidRDefault="00B33075" w:rsidP="00B33075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B33075" w:rsidRPr="00B33075" w:rsidRDefault="00B33075" w:rsidP="00B33075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Очистить экран консоли.</w:t>
      </w:r>
    </w:p>
    <w:p w:rsidR="009120A8" w:rsidRDefault="009120A8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B33075" w:rsidRDefault="00B33075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8D1249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Пока 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9060AA">
        <w:rPr>
          <w:rFonts w:ascii="Times New Roman" w:hAnsi="Times New Roman" w:cs="Times New Roman"/>
          <w:sz w:val="24"/>
        </w:rPr>
        <w:t xml:space="preserve"> &lt; </w:t>
      </w:r>
      <w:r w:rsidR="000D7C5D">
        <w:rPr>
          <w:rFonts w:ascii="Times New Roman" w:hAnsi="Times New Roman" w:cs="Times New Roman"/>
          <w:sz w:val="24"/>
          <w:lang w:val="en-US"/>
        </w:rPr>
        <w:t>rows</w:t>
      </w:r>
      <w:r w:rsidR="000D7C5D" w:rsidRPr="009060AA">
        <w:rPr>
          <w:rFonts w:ascii="Times New Roman" w:hAnsi="Times New Roman" w:cs="Times New Roman"/>
          <w:sz w:val="24"/>
        </w:rPr>
        <w:t xml:space="preserve">, </w:t>
      </w:r>
      <w:r w:rsidR="000D7C5D">
        <w:rPr>
          <w:rFonts w:ascii="Times New Roman" w:hAnsi="Times New Roman" w:cs="Times New Roman"/>
          <w:sz w:val="24"/>
        </w:rPr>
        <w:t>повторять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>“</w:t>
      </w:r>
      <w:r w:rsidR="000D7C5D">
        <w:rPr>
          <w:rFonts w:ascii="Times New Roman" w:hAnsi="Times New Roman" w:cs="Times New Roman"/>
          <w:sz w:val="24"/>
        </w:rPr>
        <w:t>Находим коэффициент для обнуления элемента в</w:t>
      </w:r>
      <w:r w:rsidR="000D7C5D" w:rsidRPr="00B33075">
        <w:rPr>
          <w:rFonts w:ascii="Times New Roman" w:hAnsi="Times New Roman" w:cs="Times New Roman"/>
          <w:sz w:val="24"/>
        </w:rPr>
        <w:t xml:space="preserve"> ”.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 xml:space="preserve">строке 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>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lastRenderedPageBreak/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>столбце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Присвоить вещественной переменной </w:t>
      </w:r>
      <w:r w:rsidR="000D7C5D">
        <w:rPr>
          <w:rFonts w:ascii="Times New Roman" w:hAnsi="Times New Roman" w:cs="Times New Roman"/>
          <w:sz w:val="24"/>
          <w:lang w:val="en-US"/>
        </w:rPr>
        <w:t>f</w:t>
      </w:r>
      <w:r w:rsidR="000D7C5D" w:rsidRPr="00B33075">
        <w:rPr>
          <w:rFonts w:ascii="Times New Roman" w:hAnsi="Times New Roman" w:cs="Times New Roman"/>
          <w:sz w:val="24"/>
        </w:rPr>
        <w:t xml:space="preserve"> </w:t>
      </w:r>
      <w:r w:rsidR="000D7C5D">
        <w:rPr>
          <w:rFonts w:ascii="Times New Roman" w:hAnsi="Times New Roman" w:cs="Times New Roman"/>
          <w:sz w:val="24"/>
        </w:rPr>
        <w:t xml:space="preserve">значение </w:t>
      </w:r>
      <w:r w:rsidR="000D7C5D" w:rsidRPr="00B33075">
        <w:rPr>
          <w:rFonts w:ascii="Times New Roman" w:hAnsi="Times New Roman" w:cs="Times New Roman"/>
          <w:sz w:val="24"/>
        </w:rPr>
        <w:t>(</w:t>
      </w:r>
      <w:r w:rsidR="000D7C5D">
        <w:rPr>
          <w:rFonts w:ascii="Times New Roman" w:hAnsi="Times New Roman" w:cs="Times New Roman"/>
          <w:sz w:val="24"/>
          <w:lang w:val="en-US"/>
        </w:rPr>
        <w:t>mat</w:t>
      </w:r>
      <w:r w:rsidR="000D7C5D" w:rsidRPr="00B33075">
        <w:rPr>
          <w:rFonts w:ascii="Times New Roman" w:hAnsi="Times New Roman" w:cs="Times New Roman"/>
          <w:sz w:val="24"/>
        </w:rPr>
        <w:t>[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B33075">
        <w:rPr>
          <w:rFonts w:ascii="Times New Roman" w:hAnsi="Times New Roman" w:cs="Times New Roman"/>
          <w:sz w:val="24"/>
        </w:rPr>
        <w:t>][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 xml:space="preserve">] / </w:t>
      </w:r>
      <w:r w:rsidR="000D7C5D">
        <w:rPr>
          <w:rFonts w:ascii="Times New Roman" w:hAnsi="Times New Roman" w:cs="Times New Roman"/>
          <w:sz w:val="24"/>
          <w:lang w:val="en-US"/>
        </w:rPr>
        <w:t>mat</w:t>
      </w:r>
      <w:r w:rsidR="000D7C5D" w:rsidRPr="00B33075">
        <w:rPr>
          <w:rFonts w:ascii="Times New Roman" w:hAnsi="Times New Roman" w:cs="Times New Roman"/>
          <w:sz w:val="24"/>
        </w:rPr>
        <w:t>[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>][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>].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>“</w:t>
      </w:r>
      <w:r w:rsidR="000D7C5D">
        <w:rPr>
          <w:rFonts w:ascii="Times New Roman" w:hAnsi="Times New Roman" w:cs="Times New Roman"/>
          <w:sz w:val="24"/>
        </w:rPr>
        <w:t>коэффициент = элемент</w:t>
      </w:r>
      <w:r w:rsidR="000D7C5D" w:rsidRPr="00B33075">
        <w:rPr>
          <w:rFonts w:ascii="Times New Roman" w:hAnsi="Times New Roman" w:cs="Times New Roman"/>
          <w:sz w:val="24"/>
        </w:rPr>
        <w:t xml:space="preserve"> ”.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 xml:space="preserve">строки 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>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 xml:space="preserve">столбца </w:t>
      </w:r>
      <w:r w:rsidR="000D7C5D" w:rsidRPr="00B33075">
        <w:rPr>
          <w:rFonts w:ascii="Times New Roman" w:hAnsi="Times New Roman" w:cs="Times New Roman"/>
          <w:sz w:val="24"/>
        </w:rPr>
        <w:t xml:space="preserve">/ </w:t>
      </w:r>
      <w:r w:rsidR="000D7C5D">
        <w:rPr>
          <w:rFonts w:ascii="Times New Roman" w:hAnsi="Times New Roman" w:cs="Times New Roman"/>
          <w:sz w:val="24"/>
        </w:rPr>
        <w:t>элемент</w:t>
      </w:r>
      <w:r w:rsidR="000D7C5D" w:rsidRPr="000D7C5D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>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 xml:space="preserve">строки 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>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 xml:space="preserve">столбца =  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>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f</w:t>
      </w:r>
      <w:r w:rsidR="000D7C5D" w:rsidRPr="000D7C5D">
        <w:rPr>
          <w:rFonts w:ascii="Times New Roman" w:hAnsi="Times New Roman" w:cs="Times New Roman"/>
          <w:sz w:val="24"/>
        </w:rPr>
        <w:t xml:space="preserve"> </w:t>
      </w:r>
      <w:r w:rsidR="000D7C5D">
        <w:rPr>
          <w:rFonts w:ascii="Times New Roman" w:hAnsi="Times New Roman" w:cs="Times New Roman"/>
          <w:sz w:val="24"/>
        </w:rPr>
        <w:t>и перейти на новую строку.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>“</w:t>
      </w:r>
      <w:r w:rsidR="000D7C5D">
        <w:rPr>
          <w:rFonts w:ascii="Times New Roman" w:hAnsi="Times New Roman" w:cs="Times New Roman"/>
          <w:sz w:val="24"/>
        </w:rPr>
        <w:t xml:space="preserve">Из </w:t>
      </w:r>
      <w:r w:rsidR="000D7C5D" w:rsidRPr="00B33075">
        <w:rPr>
          <w:rFonts w:ascii="Times New Roman" w:hAnsi="Times New Roman" w:cs="Times New Roman"/>
          <w:sz w:val="24"/>
        </w:rPr>
        <w:t>”.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 xml:space="preserve">строки вычитаем 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>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 xml:space="preserve">строку, умноженную на коэффициент, равный </w:t>
      </w:r>
      <w:r w:rsidR="000D7C5D" w:rsidRPr="000D7C5D">
        <w:rPr>
          <w:rFonts w:ascii="Times New Roman" w:hAnsi="Times New Roman" w:cs="Times New Roman"/>
          <w:sz w:val="24"/>
        </w:rPr>
        <w:t>”</w:t>
      </w:r>
      <w:r w:rsidR="000D7C5D">
        <w:rPr>
          <w:rFonts w:ascii="Times New Roman" w:hAnsi="Times New Roman" w:cs="Times New Roman"/>
          <w:sz w:val="24"/>
        </w:rPr>
        <w:t>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f</w:t>
      </w:r>
      <w:r w:rsidR="000D7C5D" w:rsidRPr="000D7C5D">
        <w:rPr>
          <w:rFonts w:ascii="Times New Roman" w:hAnsi="Times New Roman" w:cs="Times New Roman"/>
          <w:sz w:val="24"/>
        </w:rPr>
        <w:t xml:space="preserve"> </w:t>
      </w:r>
      <w:r w:rsidR="000D7C5D">
        <w:rPr>
          <w:rFonts w:ascii="Times New Roman" w:hAnsi="Times New Roman" w:cs="Times New Roman"/>
          <w:sz w:val="24"/>
        </w:rPr>
        <w:t>и перейти на новую строку.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>“</w:t>
      </w:r>
      <w:r w:rsidR="000D7C5D">
        <w:rPr>
          <w:rFonts w:ascii="Times New Roman" w:hAnsi="Times New Roman" w:cs="Times New Roman"/>
          <w:sz w:val="24"/>
        </w:rPr>
        <w:t xml:space="preserve">Перед изменениями в </w:t>
      </w:r>
      <w:r w:rsidR="000D7C5D" w:rsidRPr="00B33075">
        <w:rPr>
          <w:rFonts w:ascii="Times New Roman" w:hAnsi="Times New Roman" w:cs="Times New Roman"/>
          <w:sz w:val="24"/>
        </w:rPr>
        <w:t>”.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>строке</w:t>
      </w:r>
      <w:r w:rsidR="000D7C5D" w:rsidRPr="000D7C5D">
        <w:rPr>
          <w:rFonts w:ascii="Times New Roman" w:hAnsi="Times New Roman" w:cs="Times New Roman"/>
          <w:sz w:val="24"/>
        </w:rPr>
        <w:t xml:space="preserve">: 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 w:rsidRPr="000D7C5D">
        <w:rPr>
          <w:rFonts w:ascii="Times New Roman" w:hAnsi="Times New Roman" w:cs="Times New Roman"/>
          <w:sz w:val="24"/>
        </w:rPr>
        <w:t xml:space="preserve"> </w:t>
      </w:r>
      <w:r w:rsidR="000D7C5D">
        <w:rPr>
          <w:rFonts w:ascii="Times New Roman" w:hAnsi="Times New Roman" w:cs="Times New Roman"/>
          <w:sz w:val="24"/>
        </w:rPr>
        <w:t>и перейти на новую строку.</w:t>
      </w:r>
    </w:p>
    <w:p w:rsidR="009060AA" w:rsidRPr="00507F72" w:rsidRDefault="009060AA" w:rsidP="009060A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</w:p>
    <w:p w:rsidR="009060AA" w:rsidRDefault="009060AA" w:rsidP="009060A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</w:rPr>
        <w:t>,</w:t>
      </w:r>
      <w:r w:rsidRPr="009060AA">
        <w:rPr>
          <w:rFonts w:ascii="Times New Roman" w:hAnsi="Times New Roman" w:cs="Times New Roman"/>
          <w:sz w:val="24"/>
        </w:rPr>
        <w:t xml:space="preserve"> </w:t>
      </w: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="000D7C5D">
        <w:rPr>
          <w:rFonts w:ascii="Times New Roman" w:hAnsi="Times New Roman" w:cs="Times New Roman"/>
          <w:sz w:val="24"/>
          <w:lang w:val="en-US"/>
        </w:rPr>
        <w:t>j</w:t>
      </w:r>
      <w:r w:rsidR="000D7C5D" w:rsidRPr="000D7C5D">
        <w:rPr>
          <w:rFonts w:ascii="Times New Roman" w:hAnsi="Times New Roman" w:cs="Times New Roman"/>
          <w:sz w:val="24"/>
        </w:rPr>
        <w:t xml:space="preserve"> </w:t>
      </w:r>
      <w:r w:rsidR="000D7C5D">
        <w:rPr>
          <w:rFonts w:ascii="Times New Roman" w:hAnsi="Times New Roman" w:cs="Times New Roman"/>
          <w:sz w:val="24"/>
        </w:rPr>
        <w:t>значение (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0D7C5D">
        <w:rPr>
          <w:rFonts w:ascii="Times New Roman" w:hAnsi="Times New Roman" w:cs="Times New Roman"/>
          <w:sz w:val="24"/>
        </w:rPr>
        <w:t>+1).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Пока </w:t>
      </w:r>
      <w:r w:rsidR="000D7C5D">
        <w:rPr>
          <w:rFonts w:ascii="Times New Roman" w:hAnsi="Times New Roman" w:cs="Times New Roman"/>
          <w:sz w:val="24"/>
          <w:lang w:val="en-US"/>
        </w:rPr>
        <w:t>j</w:t>
      </w:r>
      <w:r w:rsidR="000D7C5D" w:rsidRPr="000D7C5D">
        <w:rPr>
          <w:rFonts w:ascii="Times New Roman" w:hAnsi="Times New Roman" w:cs="Times New Roman"/>
          <w:sz w:val="24"/>
        </w:rPr>
        <w:t xml:space="preserve"> &lt; 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0D7C5D">
        <w:rPr>
          <w:rFonts w:ascii="Times New Roman" w:hAnsi="Times New Roman" w:cs="Times New Roman"/>
          <w:sz w:val="24"/>
        </w:rPr>
        <w:t xml:space="preserve">+1, </w:t>
      </w:r>
      <w:r w:rsidR="000D7C5D">
        <w:rPr>
          <w:rFonts w:ascii="Times New Roman" w:hAnsi="Times New Roman" w:cs="Times New Roman"/>
          <w:sz w:val="24"/>
        </w:rPr>
        <w:t>повторять</w:t>
      </w:r>
    </w:p>
    <w:p w:rsidR="000D7C5D" w:rsidRP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|     </w:t>
      </w:r>
      <w:r w:rsidR="000D7C5D">
        <w:rPr>
          <w:rFonts w:ascii="Times New Roman" w:hAnsi="Times New Roman" w:cs="Times New Roman"/>
          <w:sz w:val="24"/>
        </w:rPr>
        <w:t xml:space="preserve">Вычесть из </w:t>
      </w:r>
      <w:r w:rsidR="000D7C5D">
        <w:rPr>
          <w:rFonts w:ascii="Times New Roman" w:hAnsi="Times New Roman" w:cs="Times New Roman"/>
          <w:sz w:val="24"/>
          <w:lang w:val="en-US"/>
        </w:rPr>
        <w:t>mat</w:t>
      </w:r>
      <w:r w:rsidR="000D7C5D" w:rsidRPr="000D7C5D">
        <w:rPr>
          <w:rFonts w:ascii="Times New Roman" w:hAnsi="Times New Roman" w:cs="Times New Roman"/>
          <w:sz w:val="24"/>
        </w:rPr>
        <w:t>[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0D7C5D">
        <w:rPr>
          <w:rFonts w:ascii="Times New Roman" w:hAnsi="Times New Roman" w:cs="Times New Roman"/>
          <w:sz w:val="24"/>
        </w:rPr>
        <w:t>][</w:t>
      </w:r>
      <w:r w:rsidR="000D7C5D">
        <w:rPr>
          <w:rFonts w:ascii="Times New Roman" w:hAnsi="Times New Roman" w:cs="Times New Roman"/>
          <w:sz w:val="24"/>
          <w:lang w:val="en-US"/>
        </w:rPr>
        <w:t>j</w:t>
      </w:r>
      <w:r w:rsidR="000D7C5D" w:rsidRPr="000D7C5D">
        <w:rPr>
          <w:rFonts w:ascii="Times New Roman" w:hAnsi="Times New Roman" w:cs="Times New Roman"/>
          <w:sz w:val="24"/>
        </w:rPr>
        <w:t xml:space="preserve">] </w:t>
      </w:r>
      <w:r w:rsidR="000D7C5D">
        <w:rPr>
          <w:rFonts w:ascii="Times New Roman" w:hAnsi="Times New Roman" w:cs="Times New Roman"/>
          <w:sz w:val="24"/>
          <w:lang w:val="en-US"/>
        </w:rPr>
        <w:t>mat</w:t>
      </w:r>
      <w:r w:rsidR="000D7C5D" w:rsidRPr="000D7C5D">
        <w:rPr>
          <w:rFonts w:ascii="Times New Roman" w:hAnsi="Times New Roman" w:cs="Times New Roman"/>
          <w:sz w:val="24"/>
        </w:rPr>
        <w:t>[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0D7C5D">
        <w:rPr>
          <w:rFonts w:ascii="Times New Roman" w:hAnsi="Times New Roman" w:cs="Times New Roman"/>
          <w:sz w:val="24"/>
        </w:rPr>
        <w:t>][</w:t>
      </w:r>
      <w:r w:rsidR="000D7C5D">
        <w:rPr>
          <w:rFonts w:ascii="Times New Roman" w:hAnsi="Times New Roman" w:cs="Times New Roman"/>
          <w:sz w:val="24"/>
          <w:lang w:val="en-US"/>
        </w:rPr>
        <w:t>j</w:t>
      </w:r>
      <w:r w:rsidR="000D7C5D" w:rsidRPr="000D7C5D">
        <w:rPr>
          <w:rFonts w:ascii="Times New Roman" w:hAnsi="Times New Roman" w:cs="Times New Roman"/>
          <w:sz w:val="24"/>
        </w:rPr>
        <w:t>]</w:t>
      </w:r>
      <w:r w:rsidR="000D7C5D">
        <w:rPr>
          <w:rFonts w:ascii="Times New Roman" w:hAnsi="Times New Roman" w:cs="Times New Roman"/>
          <w:sz w:val="24"/>
        </w:rPr>
        <w:t xml:space="preserve"> </w:t>
      </w:r>
      <w:r w:rsidR="000D7C5D" w:rsidRPr="000D7C5D">
        <w:rPr>
          <w:rFonts w:ascii="Times New Roman" w:hAnsi="Times New Roman" w:cs="Times New Roman"/>
          <w:sz w:val="24"/>
        </w:rPr>
        <w:t xml:space="preserve">* </w:t>
      </w:r>
      <w:r w:rsidR="000D7C5D">
        <w:rPr>
          <w:rFonts w:ascii="Times New Roman" w:hAnsi="Times New Roman" w:cs="Times New Roman"/>
          <w:sz w:val="24"/>
          <w:lang w:val="en-US"/>
        </w:rPr>
        <w:t>f</w:t>
      </w:r>
      <w:r w:rsidR="000D7C5D" w:rsidRPr="000D7C5D">
        <w:rPr>
          <w:rFonts w:ascii="Times New Roman" w:hAnsi="Times New Roman" w:cs="Times New Roman"/>
          <w:sz w:val="24"/>
        </w:rPr>
        <w:t>.</w:t>
      </w:r>
    </w:p>
    <w:p w:rsidR="000D7C5D" w:rsidRP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|     </w:t>
      </w:r>
      <w:r w:rsidR="000D7C5D">
        <w:rPr>
          <w:rFonts w:ascii="Times New Roman" w:hAnsi="Times New Roman" w:cs="Times New Roman"/>
          <w:sz w:val="24"/>
        </w:rPr>
        <w:t xml:space="preserve">Увеличить </w:t>
      </w:r>
      <w:r w:rsidR="000D7C5D">
        <w:rPr>
          <w:rFonts w:ascii="Times New Roman" w:hAnsi="Times New Roman" w:cs="Times New Roman"/>
          <w:sz w:val="24"/>
          <w:lang w:val="en-US"/>
        </w:rPr>
        <w:t>j</w:t>
      </w:r>
      <w:r w:rsidR="000D7C5D" w:rsidRPr="000D7C5D">
        <w:rPr>
          <w:rFonts w:ascii="Times New Roman" w:hAnsi="Times New Roman" w:cs="Times New Roman"/>
          <w:sz w:val="24"/>
        </w:rPr>
        <w:t xml:space="preserve"> </w:t>
      </w:r>
      <w:r w:rsidR="000D7C5D">
        <w:rPr>
          <w:rFonts w:ascii="Times New Roman" w:hAnsi="Times New Roman" w:cs="Times New Roman"/>
          <w:sz w:val="24"/>
        </w:rPr>
        <w:t>на единицу.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>конец цикла</w:t>
      </w:r>
    </w:p>
    <w:p w:rsidR="000D7C5D" w:rsidRPr="009060AA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Обнулить </w:t>
      </w:r>
      <w:r w:rsidR="000D7C5D">
        <w:rPr>
          <w:rFonts w:ascii="Times New Roman" w:hAnsi="Times New Roman" w:cs="Times New Roman"/>
          <w:sz w:val="24"/>
          <w:lang w:val="en-US"/>
        </w:rPr>
        <w:t>mat</w:t>
      </w:r>
      <w:r w:rsidR="000D7C5D" w:rsidRPr="009060AA">
        <w:rPr>
          <w:rFonts w:ascii="Times New Roman" w:hAnsi="Times New Roman" w:cs="Times New Roman"/>
          <w:sz w:val="24"/>
        </w:rPr>
        <w:t>[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9060AA">
        <w:rPr>
          <w:rFonts w:ascii="Times New Roman" w:hAnsi="Times New Roman" w:cs="Times New Roman"/>
          <w:sz w:val="24"/>
        </w:rPr>
        <w:t>][</w:t>
      </w:r>
      <w:r w:rsidR="000D7C5D">
        <w:rPr>
          <w:rFonts w:ascii="Times New Roman" w:hAnsi="Times New Roman" w:cs="Times New Roman"/>
          <w:sz w:val="24"/>
          <w:lang w:val="en-US"/>
        </w:rPr>
        <w:t>k</w:t>
      </w:r>
      <w:r w:rsidR="000D7C5D" w:rsidRPr="009060AA">
        <w:rPr>
          <w:rFonts w:ascii="Times New Roman" w:hAnsi="Times New Roman" w:cs="Times New Roman"/>
          <w:sz w:val="24"/>
        </w:rPr>
        <w:t>].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>“</w:t>
      </w:r>
      <w:r w:rsidR="000D7C5D">
        <w:rPr>
          <w:rFonts w:ascii="Times New Roman" w:hAnsi="Times New Roman" w:cs="Times New Roman"/>
          <w:sz w:val="24"/>
        </w:rPr>
        <w:t xml:space="preserve">После изменений в </w:t>
      </w:r>
      <w:r w:rsidR="000D7C5D" w:rsidRPr="00B33075">
        <w:rPr>
          <w:rFonts w:ascii="Times New Roman" w:hAnsi="Times New Roman" w:cs="Times New Roman"/>
          <w:sz w:val="24"/>
        </w:rPr>
        <w:t>”.</w:t>
      </w:r>
    </w:p>
    <w:p w:rsidR="000D7C5D" w:rsidRPr="00B33075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>
        <w:rPr>
          <w:rFonts w:ascii="Times New Roman" w:hAnsi="Times New Roman" w:cs="Times New Roman"/>
          <w:sz w:val="24"/>
          <w:lang w:val="en-US"/>
        </w:rPr>
        <w:t>i</w:t>
      </w:r>
      <w:r w:rsidR="000D7C5D" w:rsidRPr="00B33075">
        <w:rPr>
          <w:rFonts w:ascii="Times New Roman" w:hAnsi="Times New Roman" w:cs="Times New Roman"/>
          <w:sz w:val="24"/>
        </w:rPr>
        <w:t>+1.</w:t>
      </w:r>
    </w:p>
    <w:p w:rsidR="000D7C5D" w:rsidRDefault="009060AA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 w:rsidR="000D7C5D" w:rsidRPr="00EB15E8">
        <w:rPr>
          <w:rFonts w:ascii="Times New Roman" w:hAnsi="Times New Roman" w:cs="Times New Roman"/>
          <w:sz w:val="24"/>
        </w:rPr>
        <w:t xml:space="preserve">|     </w:t>
      </w:r>
      <w:r w:rsidR="000D7C5D">
        <w:rPr>
          <w:rFonts w:ascii="Times New Roman" w:hAnsi="Times New Roman" w:cs="Times New Roman"/>
          <w:sz w:val="24"/>
        </w:rPr>
        <w:t xml:space="preserve">Вывести </w:t>
      </w:r>
      <w:r w:rsidR="000D7C5D" w:rsidRPr="00B33075">
        <w:rPr>
          <w:rFonts w:ascii="Times New Roman" w:hAnsi="Times New Roman" w:cs="Times New Roman"/>
          <w:sz w:val="24"/>
        </w:rPr>
        <w:t xml:space="preserve">“ </w:t>
      </w:r>
      <w:r w:rsidR="000D7C5D">
        <w:rPr>
          <w:rFonts w:ascii="Times New Roman" w:hAnsi="Times New Roman" w:cs="Times New Roman"/>
          <w:sz w:val="24"/>
        </w:rPr>
        <w:t>строке</w:t>
      </w:r>
      <w:r w:rsidR="000D7C5D" w:rsidRPr="000D7C5D">
        <w:rPr>
          <w:rFonts w:ascii="Times New Roman" w:hAnsi="Times New Roman" w:cs="Times New Roman"/>
          <w:sz w:val="24"/>
        </w:rPr>
        <w:t xml:space="preserve">: </w:t>
      </w:r>
      <w:r w:rsidR="000D7C5D" w:rsidRPr="00B33075">
        <w:rPr>
          <w:rFonts w:ascii="Times New Roman" w:hAnsi="Times New Roman" w:cs="Times New Roman"/>
          <w:sz w:val="24"/>
        </w:rPr>
        <w:t>”</w:t>
      </w:r>
      <w:r w:rsidR="000D7C5D" w:rsidRPr="000D7C5D">
        <w:rPr>
          <w:rFonts w:ascii="Times New Roman" w:hAnsi="Times New Roman" w:cs="Times New Roman"/>
          <w:sz w:val="24"/>
        </w:rPr>
        <w:t xml:space="preserve"> </w:t>
      </w:r>
      <w:r w:rsidR="000D7C5D">
        <w:rPr>
          <w:rFonts w:ascii="Times New Roman" w:hAnsi="Times New Roman" w:cs="Times New Roman"/>
          <w:sz w:val="24"/>
        </w:rPr>
        <w:t>и перейти на новую строку.</w:t>
      </w:r>
    </w:p>
    <w:p w:rsidR="000D7C5D" w:rsidRPr="00507F72" w:rsidRDefault="000D7C5D" w:rsidP="000D7C5D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</w:p>
    <w:p w:rsidR="000D7C5D" w:rsidRDefault="000D7C5D" w:rsidP="000D7C5D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</w:rPr>
        <w:t>,</w:t>
      </w:r>
      <w:r w:rsidRPr="008D1249">
        <w:rPr>
          <w:rFonts w:ascii="Times New Roman" w:hAnsi="Times New Roman" w:cs="Times New Roman"/>
          <w:sz w:val="24"/>
        </w:rPr>
        <w:t xml:space="preserve"> </w:t>
      </w: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0D7C5D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0D7C5D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0D7C5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равно 0, повторять</w:t>
      </w:r>
    </w:p>
    <w:p w:rsidR="000D7C5D" w:rsidRPr="000D7C5D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0D7C5D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0, чтобы продолжить</w:t>
      </w:r>
      <w:r w:rsidRPr="000D7C5D">
        <w:rPr>
          <w:rFonts w:ascii="Times New Roman" w:hAnsi="Times New Roman" w:cs="Times New Roman"/>
          <w:sz w:val="24"/>
        </w:rPr>
        <w:t>: ”.</w:t>
      </w:r>
    </w:p>
    <w:p w:rsidR="000D7C5D" w:rsidRPr="000D7C5D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0D7C5D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0D7C5D">
        <w:rPr>
          <w:rFonts w:ascii="Times New Roman" w:hAnsi="Times New Roman" w:cs="Times New Roman"/>
          <w:sz w:val="24"/>
        </w:rPr>
        <w:t>.</w:t>
      </w:r>
    </w:p>
    <w:p w:rsidR="000D7C5D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0D7C5D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Очистить экран консоли.</w:t>
      </w:r>
    </w:p>
    <w:p w:rsidR="000D7C5D" w:rsidRPr="000D7C5D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0D7C5D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0D7C5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1.</w:t>
      </w:r>
    </w:p>
    <w:p w:rsidR="000D7C5D" w:rsidRPr="00B33075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B3307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0D7C5D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0D7C5D" w:rsidRPr="009120A8" w:rsidRDefault="000D7C5D" w:rsidP="000D7C5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9120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507F72" w:rsidRDefault="00507F72" w:rsidP="00507F7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8F6F2C" w:rsidRPr="00B33075" w:rsidRDefault="009060AA" w:rsidP="009E7EFD">
      <w:pPr>
        <w:numPr>
          <w:ilvl w:val="0"/>
          <w:numId w:val="2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Вернуть истину</w:t>
      </w:r>
      <w:r w:rsidR="00B33075" w:rsidRPr="00B33075">
        <w:rPr>
          <w:rFonts w:ascii="Times New Roman" w:hAnsi="Times New Roman" w:cs="Times New Roman"/>
          <w:sz w:val="24"/>
        </w:rPr>
        <w:t>.</w:t>
      </w:r>
    </w:p>
    <w:p w:rsidR="008F6F2C" w:rsidRDefault="008F6F2C" w:rsidP="009E7EFD">
      <w:pPr>
        <w:numPr>
          <w:ilvl w:val="0"/>
          <w:numId w:val="25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CC051A" w:rsidRPr="00CC051A">
        <w:rPr>
          <w:rFonts w:ascii="Times New Roman" w:hAnsi="Times New Roman" w:cs="Times New Roman"/>
          <w:sz w:val="24"/>
          <w:szCs w:val="24"/>
        </w:rPr>
        <w:t>1</w:t>
      </w:r>
      <w:r w:rsidR="006D51C8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9060AA">
        <w:rPr>
          <w:rFonts w:ascii="Times New Roman" w:hAnsi="Times New Roman" w:cs="Times New Roman"/>
          <w:sz w:val="24"/>
          <w:szCs w:val="24"/>
        </w:rPr>
        <w:t>проверки определенности системы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массива вещественного типа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060AA" w:rsidRP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060AA" w:rsidRDefault="009060AA" w:rsidP="009E7EFD">
      <w:pPr>
        <w:numPr>
          <w:ilvl w:val="0"/>
          <w:numId w:val="1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вспомогательный алгоритм прямого хода метода Гаусса 1.2.1</w:t>
      </w:r>
      <w:r w:rsidR="00FC6E8F" w:rsidRPr="00FC6E8F">
        <w:rPr>
          <w:rFonts w:ascii="Times New Roman" w:hAnsi="Times New Roman" w:cs="Times New Roman"/>
          <w:sz w:val="24"/>
        </w:rPr>
        <w:t>5</w:t>
      </w:r>
      <w:r w:rsidRPr="00906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9060A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9060A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cols</w:t>
      </w:r>
      <w:r>
        <w:rPr>
          <w:rFonts w:ascii="Times New Roman" w:hAnsi="Times New Roman" w:cs="Times New Roman"/>
          <w:sz w:val="24"/>
        </w:rPr>
        <w:t>, как параметрами, возвращает ложь, то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Вернуть ложь.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9060AA" w:rsidRDefault="009060AA" w:rsidP="009E7EFD">
      <w:pPr>
        <w:numPr>
          <w:ilvl w:val="0"/>
          <w:numId w:val="1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Вернуть истину.</w:t>
      </w:r>
    </w:p>
    <w:p w:rsidR="008F6F2C" w:rsidRPr="00845691" w:rsidRDefault="008F6F2C" w:rsidP="009E7EFD">
      <w:pPr>
        <w:numPr>
          <w:ilvl w:val="0"/>
          <w:numId w:val="1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DD3162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6D51C8">
        <w:rPr>
          <w:rFonts w:ascii="Times New Roman" w:hAnsi="Times New Roman" w:cs="Times New Roman"/>
          <w:sz w:val="24"/>
          <w:szCs w:val="24"/>
          <w:lang w:val="en-US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9060AA">
        <w:rPr>
          <w:rFonts w:ascii="Times New Roman" w:hAnsi="Times New Roman" w:cs="Times New Roman"/>
          <w:sz w:val="24"/>
          <w:szCs w:val="24"/>
        </w:rPr>
        <w:t>метода Гаусса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mat</w:t>
      </w:r>
      <w:r w:rsidRPr="00EF5C0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98529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массива вещественного типа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cols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D43EE7" w:rsidRPr="009060AA" w:rsidRDefault="00D43EE7" w:rsidP="00D43EE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countOfX</w:t>
      </w:r>
      <w:r w:rsidRPr="00EF5C0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5C29C7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906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rows</w:t>
      </w:r>
      <w:r w:rsidRPr="009060AA">
        <w:rPr>
          <w:rFonts w:ascii="Times New Roman" w:hAnsi="Times New Roman" w:cs="Times New Roman"/>
          <w:sz w:val="24"/>
        </w:rPr>
        <w:t>.</w:t>
      </w:r>
    </w:p>
    <w:p w:rsidR="009060AA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вещественный одномерный массив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9060AA">
        <w:rPr>
          <w:rFonts w:ascii="Times New Roman" w:hAnsi="Times New Roman" w:cs="Times New Roman"/>
          <w:sz w:val="24"/>
        </w:rPr>
        <w:t>.</w:t>
      </w:r>
    </w:p>
    <w:p w:rsidR="009060AA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9060A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906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 w:rsidRPr="009060AA">
        <w:rPr>
          <w:rFonts w:ascii="Times New Roman" w:hAnsi="Times New Roman" w:cs="Times New Roman"/>
          <w:sz w:val="24"/>
        </w:rPr>
        <w:t>1.</w:t>
      </w:r>
    </w:p>
    <w:p w:rsidR="009060AA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906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9060AA">
        <w:rPr>
          <w:rFonts w:ascii="Times New Roman" w:hAnsi="Times New Roman" w:cs="Times New Roman"/>
          <w:sz w:val="24"/>
        </w:rPr>
        <w:t>.</w:t>
      </w:r>
    </w:p>
    <w:p w:rsidR="008F6F2C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Перед очищением главной диагонали</w:t>
      </w:r>
      <w:r w:rsidRPr="009060AA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9060AA" w:rsidRPr="00507F72" w:rsidRDefault="009060AA" w:rsidP="009E7EFD">
      <w:pPr>
        <w:pStyle w:val="aff"/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</w:rPr>
        <w:t>,</w:t>
      </w:r>
    </w:p>
    <w:p w:rsidR="009060AA" w:rsidRDefault="009060AA" w:rsidP="009060A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9060AA" w:rsidRPr="00507F72" w:rsidRDefault="009060AA" w:rsidP="009E7EFD">
      <w:pPr>
        <w:pStyle w:val="aff"/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</w:rPr>
        <w:t>очищения главной диагонали 1.2.1</w:t>
      </w:r>
      <w:r w:rsidR="00FC6E8F" w:rsidRPr="00FC6E8F">
        <w:rPr>
          <w:rFonts w:ascii="Times New Roman" w:hAnsi="Times New Roman" w:cs="Times New Roman"/>
          <w:sz w:val="24"/>
        </w:rPr>
        <w:t>4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</w:rPr>
        <w:t>,</w:t>
      </w:r>
    </w:p>
    <w:p w:rsidR="009060AA" w:rsidRDefault="009060AA" w:rsidP="009060A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9060AA" w:rsidRPr="00507F72" w:rsidRDefault="009060AA" w:rsidP="009E7EFD">
      <w:pPr>
        <w:pStyle w:val="aff"/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</w:rPr>
        <w:t>,</w:t>
      </w:r>
    </w:p>
    <w:p w:rsidR="009060AA" w:rsidRDefault="009060AA" w:rsidP="009060A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9060AA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Прямой ход метода Гаусса завершен.</w:t>
      </w:r>
      <w:r w:rsidRPr="009060AA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9060AA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9060A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906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равен 0, повторять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0, чтобы продолжить</w:t>
      </w:r>
      <w:r w:rsidRPr="009060AA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9060AA" w:rsidRP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EB15E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go_on.</w:t>
      </w:r>
    </w:p>
    <w:p w:rsidR="009060AA" w:rsidRDefault="009060AA" w:rsidP="009060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8F6F2C" w:rsidRDefault="009060A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Очистить экран консоли.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9060AA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9060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 w:rsidRPr="009060AA">
        <w:rPr>
          <w:rFonts w:ascii="Times New Roman" w:hAnsi="Times New Roman" w:cs="Times New Roman"/>
          <w:sz w:val="24"/>
        </w:rPr>
        <w:t>1.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Находим значения переменных</w:t>
      </w:r>
      <w:r w:rsidRPr="008D4A3E">
        <w:rPr>
          <w:rFonts w:ascii="Times New Roman" w:hAnsi="Times New Roman" w:cs="Times New Roman"/>
          <w:sz w:val="24"/>
        </w:rPr>
        <w:t xml:space="preserve">:”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Система</w:t>
      </w:r>
      <w:r w:rsidRPr="008D4A3E">
        <w:rPr>
          <w:rFonts w:ascii="Times New Roman" w:hAnsi="Times New Roman" w:cs="Times New Roman"/>
          <w:sz w:val="24"/>
        </w:rPr>
        <w:t xml:space="preserve">:”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D4A3E" w:rsidRPr="00507F72" w:rsidRDefault="008D4A3E" w:rsidP="009E7EFD">
      <w:pPr>
        <w:pStyle w:val="aff"/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</w:rPr>
        <w:t>,</w:t>
      </w:r>
    </w:p>
    <w:p w:rsid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Значение х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countOfX -1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находим из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 xml:space="preserve">countOfX 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строки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 xml:space="preserve">countOfX 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строка</w:t>
      </w:r>
      <w:r w:rsidRPr="008D4A3E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8D4A3E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D4A3E" w:rsidRPr="00507F72" w:rsidRDefault="008D4A3E" w:rsidP="009E7EFD">
      <w:pPr>
        <w:pStyle w:val="aff"/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>
        <w:rPr>
          <w:rFonts w:ascii="Times New Roman" w:hAnsi="Times New Roman" w:cs="Times New Roman"/>
          <w:sz w:val="24"/>
        </w:rPr>
        <w:t>,</w:t>
      </w:r>
    </w:p>
    <w:p w:rsid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count</w:t>
      </w:r>
      <w:r>
        <w:rPr>
          <w:rFonts w:ascii="Times New Roman" w:hAnsi="Times New Roman" w:cs="Times New Roman"/>
          <w:sz w:val="24"/>
          <w:lang w:val="en-US"/>
        </w:rPr>
        <w:t>OfX</w:t>
      </w:r>
      <w:r w:rsidRPr="008D4A3E">
        <w:rPr>
          <w:rFonts w:ascii="Times New Roman" w:hAnsi="Times New Roman" w:cs="Times New Roman"/>
          <w:sz w:val="24"/>
        </w:rPr>
        <w:t>-1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8F6F2C" w:rsidRP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Присвоить</w:t>
      </w:r>
      <w:r w:rsidRPr="008D4A3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8D4A3E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8D4A3E">
        <w:rPr>
          <w:rFonts w:ascii="Times New Roman" w:hAnsi="Times New Roman" w:cs="Times New Roman"/>
          <w:sz w:val="24"/>
        </w:rPr>
        <w:t xml:space="preserve"> – 1] </w:t>
      </w:r>
      <w:r>
        <w:rPr>
          <w:rFonts w:ascii="Times New Roman" w:hAnsi="Times New Roman" w:cs="Times New Roman"/>
          <w:sz w:val="24"/>
        </w:rPr>
        <w:t>значение</w:t>
      </w:r>
      <w:r w:rsidRPr="008D4A3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8D4A3E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8D4A3E">
        <w:rPr>
          <w:rFonts w:ascii="Times New Roman" w:hAnsi="Times New Roman" w:cs="Times New Roman"/>
          <w:sz w:val="24"/>
        </w:rPr>
        <w:t>-1][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8D4A3E">
        <w:rPr>
          <w:rFonts w:ascii="Times New Roman" w:hAnsi="Times New Roman" w:cs="Times New Roman"/>
          <w:sz w:val="24"/>
        </w:rPr>
        <w:t>].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 xml:space="preserve">countOfX-1 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равно</w:t>
      </w:r>
      <w:r>
        <w:rPr>
          <w:rFonts w:ascii="Times New Roman" w:hAnsi="Times New Roman" w:cs="Times New Roman"/>
          <w:sz w:val="24"/>
          <w:lang w:val="en-US"/>
        </w:rPr>
        <w:t xml:space="preserve">: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8D4A3E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8D4A3E">
        <w:rPr>
          <w:rFonts w:ascii="Times New Roman" w:hAnsi="Times New Roman" w:cs="Times New Roman"/>
          <w:sz w:val="24"/>
        </w:rPr>
        <w:t xml:space="preserve">-1]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8D4A3E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8D4A3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равно 0, повторять</w:t>
      </w:r>
    </w:p>
    <w:p w:rsidR="008D4A3E" w:rsidRP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>|     Вывести “Введите 0, чтобы продолжить” и перейти на новую строку.</w:t>
      </w:r>
    </w:p>
    <w:p w:rsidR="008D4A3E" w:rsidRP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lastRenderedPageBreak/>
        <w:t xml:space="preserve">|     Ввести </w:t>
      </w:r>
      <w:r w:rsidRPr="008D4A3E">
        <w:rPr>
          <w:rFonts w:ascii="Times New Roman" w:hAnsi="Times New Roman" w:cs="Times New Roman"/>
          <w:sz w:val="24"/>
          <w:lang w:val="en-US"/>
        </w:rPr>
        <w:t>go</w:t>
      </w:r>
      <w:r w:rsidRPr="008D4A3E">
        <w:rPr>
          <w:rFonts w:ascii="Times New Roman" w:hAnsi="Times New Roman" w:cs="Times New Roman"/>
          <w:sz w:val="24"/>
        </w:rPr>
        <w:t>_</w:t>
      </w:r>
      <w:r w:rsidRPr="008D4A3E">
        <w:rPr>
          <w:rFonts w:ascii="Times New Roman" w:hAnsi="Times New Roman" w:cs="Times New Roman"/>
          <w:sz w:val="24"/>
          <w:lang w:val="en-US"/>
        </w:rPr>
        <w:t>on</w:t>
      </w:r>
      <w:r w:rsidRPr="008D4A3E">
        <w:rPr>
          <w:rFonts w:ascii="Times New Roman" w:hAnsi="Times New Roman" w:cs="Times New Roman"/>
          <w:sz w:val="24"/>
        </w:rPr>
        <w:t>.</w:t>
      </w:r>
    </w:p>
    <w:p w:rsidR="008D4A3E" w:rsidRP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>конец цикла</w:t>
      </w:r>
    </w:p>
    <w:p w:rsidR="008F6F2C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 xml:space="preserve">go_on </w:t>
      </w:r>
      <w:r>
        <w:rPr>
          <w:rFonts w:ascii="Times New Roman" w:hAnsi="Times New Roman" w:cs="Times New Roman"/>
          <w:sz w:val="24"/>
        </w:rPr>
        <w:t>значение 1.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Очистить экран консоли.</w:t>
      </w:r>
    </w:p>
    <w:p w:rsidR="008D4A3E" w:rsidRP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4A3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8D4A3E">
        <w:rPr>
          <w:rFonts w:ascii="Times New Roman" w:hAnsi="Times New Roman" w:cs="Times New Roman"/>
          <w:sz w:val="24"/>
        </w:rPr>
        <w:t xml:space="preserve"> – 2.</w:t>
      </w:r>
    </w:p>
    <w:p w:rsidR="008D4A3E" w:rsidRDefault="008D4A3E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 &gt;= 0</w:t>
      </w:r>
      <w:r>
        <w:rPr>
          <w:rFonts w:ascii="Times New Roman" w:hAnsi="Times New Roman" w:cs="Times New Roman"/>
          <w:sz w:val="24"/>
        </w:rPr>
        <w:t>, повторять</w:t>
      </w:r>
    </w:p>
    <w:p w:rsidR="008D4A3E" w:rsidRP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>|     Вывести “</w:t>
      </w:r>
      <w:r>
        <w:rPr>
          <w:rFonts w:ascii="Times New Roman" w:hAnsi="Times New Roman" w:cs="Times New Roman"/>
          <w:sz w:val="24"/>
        </w:rPr>
        <w:t>Система</w:t>
      </w:r>
      <w:r w:rsidRPr="008D4A3E">
        <w:rPr>
          <w:rFonts w:ascii="Times New Roman" w:hAnsi="Times New Roman" w:cs="Times New Roman"/>
          <w:sz w:val="24"/>
        </w:rPr>
        <w:t>: ” и перейти на новую строку.</w:t>
      </w:r>
    </w:p>
    <w:p w:rsidR="008D4A3E" w:rsidRPr="00507F72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 w:rsidRPr="00507F72">
        <w:rPr>
          <w:rFonts w:ascii="Times New Roman" w:hAnsi="Times New Roman" w:cs="Times New Roman"/>
          <w:sz w:val="24"/>
        </w:rPr>
        <w:t>Вызвать вспомогательный алгоритм вывода матрицы на экран</w:t>
      </w:r>
      <w:r>
        <w:rPr>
          <w:rFonts w:ascii="Times New Roman" w:hAnsi="Times New Roman" w:cs="Times New Roman"/>
          <w:sz w:val="24"/>
        </w:rPr>
        <w:t xml:space="preserve"> 1.2.1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507F72">
        <w:rPr>
          <w:rFonts w:ascii="Times New Roman" w:hAnsi="Times New Roman" w:cs="Times New Roman"/>
          <w:sz w:val="24"/>
        </w:rPr>
        <w:t xml:space="preserve"> с </w:t>
      </w:r>
      <w:r w:rsidRPr="00507F72">
        <w:rPr>
          <w:rFonts w:ascii="Times New Roman" w:hAnsi="Times New Roman" w:cs="Times New Roman"/>
          <w:sz w:val="24"/>
          <w:lang w:val="en-US"/>
        </w:rPr>
        <w:t>mat</w:t>
      </w:r>
      <w:r w:rsidRPr="00507F72">
        <w:rPr>
          <w:rFonts w:ascii="Times New Roman" w:hAnsi="Times New Roman" w:cs="Times New Roman"/>
          <w:sz w:val="24"/>
        </w:rPr>
        <w:t xml:space="preserve">, </w:t>
      </w:r>
      <w:r w:rsidRPr="00507F72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</w:rPr>
        <w:t>,</w:t>
      </w:r>
    </w:p>
    <w:p w:rsid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 w:rsidRPr="00507F72">
        <w:rPr>
          <w:rFonts w:ascii="Times New Roman" w:hAnsi="Times New Roman" w:cs="Times New Roman"/>
          <w:sz w:val="24"/>
          <w:lang w:val="en-US"/>
        </w:rPr>
        <w:t>cols</w:t>
      </w:r>
      <w:r w:rsidRPr="00507F72">
        <w:rPr>
          <w:rFonts w:ascii="Times New Roman" w:hAnsi="Times New Roman" w:cs="Times New Roman"/>
          <w:sz w:val="24"/>
        </w:rPr>
        <w:t>, как параметрами.</w:t>
      </w:r>
    </w:p>
    <w:p w:rsidR="008D4A3E" w:rsidRDefault="008D4A3E" w:rsidP="008D4A3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Значение х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8D4A3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8D4A3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находим из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8D4A3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>+1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8D4A3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строки</w:t>
      </w:r>
      <w:r w:rsidRPr="008D4A3E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D4A3E" w:rsidRDefault="008D4A3E" w:rsidP="008D4A3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4A3E">
        <w:rPr>
          <w:rFonts w:ascii="Times New Roman" w:hAnsi="Times New Roman" w:cs="Times New Roman"/>
          <w:sz w:val="24"/>
        </w:rPr>
        <w:t xml:space="preserve">+1 </w:t>
      </w:r>
      <w:r>
        <w:rPr>
          <w:rFonts w:ascii="Times New Roman" w:hAnsi="Times New Roman" w:cs="Times New Roman"/>
          <w:sz w:val="24"/>
        </w:rPr>
        <w:t>.</w:t>
      </w:r>
    </w:p>
    <w:p w:rsidR="008D4A3E" w:rsidRDefault="008D4A3E" w:rsidP="008D4A3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строка</w:t>
      </w:r>
      <w:r w:rsidRPr="008D4A3E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D4A3E" w:rsidRPr="00FC6E8F" w:rsidRDefault="005F451A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Вызвать вспомогательный алгоритм вывода строки матрицы на экран 1.2.1</w:t>
      </w:r>
      <w:r w:rsidR="00FC6E8F" w:rsidRPr="00FC6E8F">
        <w:rPr>
          <w:rFonts w:ascii="Times New Roman" w:hAnsi="Times New Roman" w:cs="Times New Roman"/>
          <w:sz w:val="24"/>
        </w:rPr>
        <w:t>0</w:t>
      </w:r>
    </w:p>
    <w:p w:rsidR="005F451A" w:rsidRDefault="005F451A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с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5F451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cols</w:t>
      </w:r>
      <w:r w:rsidRPr="005F451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как параметрами.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При этом зная, что</w:t>
      </w:r>
      <w:r w:rsidRPr="008D4A3E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5F451A" w:rsidRPr="005F451A" w:rsidRDefault="005F451A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5F451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5F451A">
        <w:rPr>
          <w:rFonts w:ascii="Times New Roman" w:hAnsi="Times New Roman" w:cs="Times New Roman"/>
          <w:sz w:val="24"/>
        </w:rPr>
        <w:t>-1.</w:t>
      </w:r>
    </w:p>
    <w:p w:rsidR="005F451A" w:rsidRDefault="005F451A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5F451A">
        <w:rPr>
          <w:rFonts w:ascii="Times New Roman" w:hAnsi="Times New Roman" w:cs="Times New Roman"/>
          <w:sz w:val="24"/>
        </w:rPr>
        <w:t xml:space="preserve"> &gt; 1, </w:t>
      </w:r>
      <w:r>
        <w:rPr>
          <w:rFonts w:ascii="Times New Roman" w:hAnsi="Times New Roman" w:cs="Times New Roman"/>
          <w:sz w:val="24"/>
        </w:rPr>
        <w:t>повторять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х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j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</w:t>
      </w:r>
      <w:r w:rsidRPr="005F451A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 xml:space="preserve">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8D1249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>.</w:t>
      </w:r>
    </w:p>
    <w:p w:rsidR="005F451A" w:rsidRP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,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5F451A" w:rsidRPr="005F451A" w:rsidRDefault="005F451A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Уменьшить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5F451A" w:rsidRDefault="005F451A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х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>+1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</w:t>
      </w:r>
      <w:r w:rsidRPr="005F451A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 xml:space="preserve">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F451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 xml:space="preserve">+1]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5F451A" w:rsidRPr="008D1249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F451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5F451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8D1249">
        <w:rPr>
          <w:rFonts w:ascii="Times New Roman" w:hAnsi="Times New Roman" w:cs="Times New Roman"/>
          <w:sz w:val="24"/>
        </w:rPr>
        <w:t>].</w:t>
      </w:r>
    </w:p>
    <w:p w:rsidR="005F451A" w:rsidRPr="005F451A" w:rsidRDefault="005F451A" w:rsidP="005F451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5F451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>+1.</w:t>
      </w:r>
    </w:p>
    <w:p w:rsidR="005F451A" w:rsidRDefault="005F451A" w:rsidP="005F451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5F451A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countOfX</w:t>
      </w:r>
      <w:r w:rsidRPr="005F451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5F451A" w:rsidRPr="008D1249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Уменьшить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F451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mat</w:t>
      </w:r>
      <w:r w:rsidRPr="005F451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5F451A">
        <w:rPr>
          <w:rFonts w:ascii="Times New Roman" w:hAnsi="Times New Roman" w:cs="Times New Roman"/>
          <w:sz w:val="24"/>
        </w:rPr>
        <w:t xml:space="preserve">] *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8D1249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>].</w:t>
      </w:r>
    </w:p>
    <w:p w:rsidR="005F451A" w:rsidRPr="005F451A" w:rsidRDefault="005F451A" w:rsidP="005F451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5F451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5F451A" w:rsidRDefault="005F451A" w:rsidP="005F451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Получаем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х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9060A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</w:t>
      </w:r>
      <w:r w:rsidRPr="005F451A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 xml:space="preserve"> </w:t>
      </w:r>
      <w:r w:rsidRPr="008D4A3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5F451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5F451A" w:rsidRDefault="005F451A" w:rsidP="00D6592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 w:rsidR="00D6592B">
        <w:rPr>
          <w:rFonts w:ascii="Times New Roman" w:hAnsi="Times New Roman" w:cs="Times New Roman"/>
          <w:sz w:val="24"/>
        </w:rPr>
        <w:t>Остановить выполнение программы и ожидать нажатия пользователя.</w:t>
      </w:r>
    </w:p>
    <w:p w:rsidR="005F451A" w:rsidRPr="005F451A" w:rsidRDefault="005F451A" w:rsidP="005F451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Очистить экран консоли.</w:t>
      </w:r>
    </w:p>
    <w:p w:rsidR="008D4A3E" w:rsidRP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 xml:space="preserve">|     </w:t>
      </w:r>
      <w:r w:rsidR="005F451A">
        <w:rPr>
          <w:rFonts w:ascii="Times New Roman" w:hAnsi="Times New Roman" w:cs="Times New Roman"/>
          <w:sz w:val="24"/>
        </w:rPr>
        <w:t>Уменьшить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8D4A3E" w:rsidRPr="008D4A3E" w:rsidRDefault="008D4A3E" w:rsidP="008D4A3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4A3E">
        <w:rPr>
          <w:rFonts w:ascii="Times New Roman" w:hAnsi="Times New Roman" w:cs="Times New Roman"/>
          <w:sz w:val="24"/>
        </w:rPr>
        <w:t>конец цикла</w:t>
      </w:r>
    </w:p>
    <w:p w:rsidR="008D4A3E" w:rsidRDefault="005F451A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Вернуть </w:t>
      </w:r>
      <w:r>
        <w:rPr>
          <w:rFonts w:ascii="Times New Roman" w:hAnsi="Times New Roman" w:cs="Times New Roman"/>
          <w:sz w:val="24"/>
          <w:lang w:val="en-US"/>
        </w:rPr>
        <w:t>x.</w:t>
      </w:r>
    </w:p>
    <w:p w:rsidR="008F6F2C" w:rsidRDefault="008F6F2C" w:rsidP="009E7EFD">
      <w:pPr>
        <w:numPr>
          <w:ilvl w:val="0"/>
          <w:numId w:val="18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6D51C8" w:rsidRPr="006D51C8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5F451A">
        <w:rPr>
          <w:rFonts w:ascii="Times New Roman" w:hAnsi="Times New Roman" w:cs="Times New Roman"/>
          <w:sz w:val="24"/>
          <w:szCs w:val="24"/>
        </w:rPr>
        <w:t>вывода решения системы линейных уравнений</w:t>
      </w:r>
    </w:p>
    <w:p w:rsidR="005F451A" w:rsidRPr="008D1249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8D1249">
        <w:rPr>
          <w:rFonts w:ascii="Times New Roman" w:hAnsi="Times New Roman" w:cs="Times New Roman"/>
          <w:sz w:val="24"/>
        </w:rPr>
        <w:t>:</w:t>
      </w:r>
    </w:p>
    <w:p w:rsid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x</w:t>
      </w:r>
      <w:r w:rsidRPr="005F451A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одномерный массив вещественного типа</w:t>
      </w:r>
    </w:p>
    <w:p w:rsidR="005F451A" w:rsidRPr="005F451A" w:rsidRDefault="005F451A" w:rsidP="005F451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countOfX</w:t>
      </w:r>
      <w:r w:rsidRPr="0088774D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5F451A" w:rsidRPr="005F451A" w:rsidRDefault="005F451A" w:rsidP="009E7EFD">
      <w:pPr>
        <w:numPr>
          <w:ilvl w:val="0"/>
          <w:numId w:val="16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F451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5F451A" w:rsidRPr="005F451A" w:rsidRDefault="005F451A" w:rsidP="009E7EFD">
      <w:pPr>
        <w:numPr>
          <w:ilvl w:val="0"/>
          <w:numId w:val="16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countOfX, </w:t>
      </w:r>
      <w:r>
        <w:rPr>
          <w:rFonts w:ascii="Times New Roman" w:hAnsi="Times New Roman" w:cs="Times New Roman"/>
          <w:sz w:val="24"/>
        </w:rPr>
        <w:t>повторять</w:t>
      </w:r>
    </w:p>
    <w:p w:rsidR="00FA1E76" w:rsidRPr="00FA1E76" w:rsidRDefault="00FA1E76" w:rsidP="00FA1E76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>|     Вывести “</w:t>
      </w:r>
      <w:r>
        <w:rPr>
          <w:rFonts w:ascii="Times New Roman" w:hAnsi="Times New Roman" w:cs="Times New Roman"/>
          <w:sz w:val="24"/>
          <w:lang w:val="en-US"/>
        </w:rPr>
        <w:t>x</w:t>
      </w:r>
      <w:r w:rsidR="0058699C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”</w:t>
      </w:r>
      <w:r w:rsidRPr="00FA1E76">
        <w:rPr>
          <w:rFonts w:ascii="Times New Roman" w:hAnsi="Times New Roman" w:cs="Times New Roman"/>
          <w:sz w:val="24"/>
        </w:rPr>
        <w:t>.</w:t>
      </w:r>
    </w:p>
    <w:p w:rsidR="00FA1E76" w:rsidRPr="00FA1E76" w:rsidRDefault="00FA1E76" w:rsidP="00FA1E76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Вывести </w:t>
      </w:r>
      <w:r w:rsidRPr="00FA1E76">
        <w:rPr>
          <w:rFonts w:ascii="Times New Roman" w:hAnsi="Times New Roman" w:cs="Times New Roman"/>
          <w:sz w:val="24"/>
          <w:lang w:val="en-US"/>
        </w:rPr>
        <w:t>i</w:t>
      </w:r>
      <w:r w:rsidRPr="00FA1E76">
        <w:rPr>
          <w:rFonts w:ascii="Times New Roman" w:hAnsi="Times New Roman" w:cs="Times New Roman"/>
          <w:sz w:val="24"/>
        </w:rPr>
        <w:t>.</w:t>
      </w:r>
    </w:p>
    <w:p w:rsidR="00FA1E76" w:rsidRDefault="00FA1E76" w:rsidP="00FA1E76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>|     Вывести “ = ”.</w:t>
      </w:r>
    </w:p>
    <w:p w:rsidR="00FA1E76" w:rsidRPr="00FA1E76" w:rsidRDefault="00FA1E76" w:rsidP="00FA1E76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Вывести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FA1E76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FA1E76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на новую строку</w:t>
      </w:r>
      <w:r w:rsidRPr="00FA1E76">
        <w:rPr>
          <w:rFonts w:ascii="Times New Roman" w:hAnsi="Times New Roman" w:cs="Times New Roman"/>
          <w:sz w:val="24"/>
        </w:rPr>
        <w:t>.</w:t>
      </w:r>
    </w:p>
    <w:p w:rsidR="005F451A" w:rsidRPr="005F451A" w:rsidRDefault="00FA1E76" w:rsidP="005F451A">
      <w:pPr>
        <w:tabs>
          <w:tab w:val="left" w:pos="1080"/>
          <w:tab w:val="left" w:pos="4410"/>
        </w:tabs>
        <w:spacing w:line="360" w:lineRule="auto"/>
        <w:ind w:left="1077"/>
      </w:pPr>
      <w:r>
        <w:rPr>
          <w:rFonts w:ascii="Times New Roman" w:hAnsi="Times New Roman" w:cs="Times New Roman"/>
          <w:sz w:val="24"/>
        </w:rPr>
        <w:t>конец цикла</w:t>
      </w:r>
    </w:p>
    <w:p w:rsidR="008F6F2C" w:rsidRDefault="008F6F2C" w:rsidP="009E7EFD">
      <w:pPr>
        <w:numPr>
          <w:ilvl w:val="0"/>
          <w:numId w:val="16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F6F2C" w:rsidRDefault="008F6F2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6D51C8">
        <w:rPr>
          <w:rFonts w:ascii="Times New Roman" w:hAnsi="Times New Roman" w:cs="Times New Roman"/>
          <w:sz w:val="24"/>
          <w:szCs w:val="24"/>
          <w:lang w:val="en-US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FA1E76">
        <w:rPr>
          <w:rFonts w:ascii="Times New Roman" w:hAnsi="Times New Roman" w:cs="Times New Roman"/>
          <w:sz w:val="24"/>
          <w:szCs w:val="24"/>
        </w:rPr>
        <w:t>получения перемешанного массива строк</w:t>
      </w:r>
    </w:p>
    <w:p w:rsidR="00FA1E76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Дано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FA1E76" w:rsidRPr="00FA1E76" w:rsidRDefault="00FA1E76" w:rsidP="00FA1E76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  <w:lang w:val="en-US"/>
        </w:rPr>
        <w:t>A</w:t>
      </w:r>
      <w:r w:rsidRPr="00FA1E76">
        <w:rPr>
          <w:rFonts w:ascii="Times New Roman" w:hAnsi="Times New Roman" w:cs="Times New Roman"/>
          <w:sz w:val="24"/>
        </w:rPr>
        <w:t xml:space="preserve"> – константный одномерный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FA1E76" w:rsidRPr="00FA1E76" w:rsidRDefault="00FA1E76" w:rsidP="00FA1E76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  <w:lang w:val="en-US"/>
        </w:rPr>
        <w:t>Asize</w:t>
      </w:r>
      <w:r w:rsidRPr="00FA1E76">
        <w:rPr>
          <w:rFonts w:ascii="Times New Roman" w:hAnsi="Times New Roman" w:cs="Times New Roman"/>
          <w:sz w:val="24"/>
        </w:rPr>
        <w:t xml:space="preserve"> – констант</w:t>
      </w:r>
      <w:r w:rsidR="002B4633">
        <w:rPr>
          <w:rFonts w:ascii="Times New Roman" w:hAnsi="Times New Roman" w:cs="Times New Roman"/>
          <w:sz w:val="24"/>
        </w:rPr>
        <w:t>н</w:t>
      </w:r>
      <w:r w:rsidRPr="00FA1E76">
        <w:rPr>
          <w:rFonts w:ascii="Times New Roman" w:hAnsi="Times New Roman" w:cs="Times New Roman"/>
          <w:sz w:val="24"/>
        </w:rPr>
        <w:t>ая целочисленная переменная</w:t>
      </w:r>
    </w:p>
    <w:p w:rsidR="008F6F2C" w:rsidRPr="00FA1E76" w:rsidRDefault="00FA1E76" w:rsidP="009E7EFD">
      <w:pPr>
        <w:numPr>
          <w:ilvl w:val="0"/>
          <w:numId w:val="2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одномерный целочисленный массив </w:t>
      </w:r>
      <w:r>
        <w:rPr>
          <w:rFonts w:ascii="Times New Roman" w:hAnsi="Times New Roman" w:cs="Times New Roman"/>
          <w:sz w:val="24"/>
          <w:lang w:val="en-US"/>
        </w:rPr>
        <w:t>mentioned</w:t>
      </w:r>
      <w:r w:rsidRPr="00FA1E76">
        <w:rPr>
          <w:rFonts w:ascii="Times New Roman" w:hAnsi="Times New Roman" w:cs="Times New Roman"/>
          <w:sz w:val="24"/>
        </w:rPr>
        <w:t>.</w:t>
      </w:r>
    </w:p>
    <w:p w:rsidR="00FA1E76" w:rsidRPr="00FA1E76" w:rsidRDefault="00FA1E76" w:rsidP="009E7EFD">
      <w:pPr>
        <w:numPr>
          <w:ilvl w:val="0"/>
          <w:numId w:val="2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одномерный строкового массив </w:t>
      </w:r>
      <w:r>
        <w:rPr>
          <w:rFonts w:ascii="Times New Roman" w:hAnsi="Times New Roman" w:cs="Times New Roman"/>
          <w:sz w:val="24"/>
          <w:lang w:val="en-US"/>
        </w:rPr>
        <w:t>mixed</w:t>
      </w:r>
      <w:r w:rsidRPr="00FA1E76">
        <w:rPr>
          <w:rFonts w:ascii="Times New Roman" w:hAnsi="Times New Roman" w:cs="Times New Roman"/>
          <w:sz w:val="24"/>
        </w:rPr>
        <w:t>.</w:t>
      </w:r>
    </w:p>
    <w:p w:rsidR="00FA1E76" w:rsidRDefault="00FA1E76" w:rsidP="009E7EFD">
      <w:pPr>
        <w:numPr>
          <w:ilvl w:val="0"/>
          <w:numId w:val="2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FA1E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FA1E76" w:rsidRDefault="00FA1E76" w:rsidP="009E7EFD">
      <w:pPr>
        <w:numPr>
          <w:ilvl w:val="0"/>
          <w:numId w:val="2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Asize, </w:t>
      </w:r>
      <w:r>
        <w:rPr>
          <w:rFonts w:ascii="Times New Roman" w:hAnsi="Times New Roman" w:cs="Times New Roman"/>
          <w:sz w:val="24"/>
        </w:rPr>
        <w:t>повторять</w:t>
      </w:r>
    </w:p>
    <w:p w:rsidR="00FA1E76" w:rsidRPr="00FA1E76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generatedIndex.</w:t>
      </w:r>
    </w:p>
    <w:p w:rsidR="00FA1E76" w:rsidRPr="000437F2" w:rsidRDefault="00FA1E76" w:rsidP="000437F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 w:rsidR="000437F2">
        <w:rPr>
          <w:rFonts w:ascii="Times New Roman" w:hAnsi="Times New Roman" w:cs="Times New Roman"/>
          <w:sz w:val="24"/>
        </w:rPr>
        <w:t xml:space="preserve">в массиве </w:t>
      </w:r>
      <w:r w:rsidR="000437F2">
        <w:rPr>
          <w:rFonts w:ascii="Times New Roman" w:hAnsi="Times New Roman" w:cs="Times New Roman"/>
          <w:sz w:val="24"/>
          <w:lang w:val="en-US"/>
        </w:rPr>
        <w:t>mentioned</w:t>
      </w:r>
      <w:r w:rsidR="000437F2" w:rsidRPr="000437F2">
        <w:rPr>
          <w:rFonts w:ascii="Times New Roman" w:hAnsi="Times New Roman" w:cs="Times New Roman"/>
          <w:sz w:val="24"/>
        </w:rPr>
        <w:t xml:space="preserve"> </w:t>
      </w:r>
      <w:r w:rsidR="000437F2">
        <w:rPr>
          <w:rFonts w:ascii="Times New Roman" w:hAnsi="Times New Roman" w:cs="Times New Roman"/>
          <w:sz w:val="24"/>
        </w:rPr>
        <w:t xml:space="preserve">есть элемент, равный </w:t>
      </w:r>
      <w:r w:rsidR="000437F2">
        <w:rPr>
          <w:rFonts w:ascii="Times New Roman" w:hAnsi="Times New Roman" w:cs="Times New Roman"/>
          <w:sz w:val="24"/>
          <w:lang w:val="en-US"/>
        </w:rPr>
        <w:t>i</w:t>
      </w:r>
    </w:p>
    <w:p w:rsidR="00FA1E76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generatedIndex</w:t>
      </w:r>
      <w:r>
        <w:rPr>
          <w:rFonts w:ascii="Times New Roman" w:hAnsi="Times New Roman" w:cs="Times New Roman"/>
          <w:sz w:val="24"/>
        </w:rPr>
        <w:t xml:space="preserve"> остаток от деления сгенерированного целого числа </w:t>
      </w:r>
    </w:p>
    <w:p w:rsidR="00FA1E76" w:rsidRPr="008D1249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D1249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на</w:t>
      </w:r>
      <w:r w:rsidRPr="008D124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Asize</w:t>
      </w:r>
      <w:r w:rsidRPr="008D1249">
        <w:rPr>
          <w:rFonts w:ascii="Times New Roman" w:hAnsi="Times New Roman" w:cs="Times New Roman"/>
          <w:sz w:val="24"/>
          <w:lang w:val="en-US"/>
        </w:rPr>
        <w:t>.</w:t>
      </w:r>
    </w:p>
    <w:p w:rsidR="00FA1E76" w:rsidRPr="008D1249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D1249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конец</w:t>
      </w:r>
      <w:r w:rsidRPr="008D124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цикла</w:t>
      </w:r>
    </w:p>
    <w:p w:rsidR="00FA1E76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FA1E76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FA1E7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mixed[i] A[generatedIndex].</w:t>
      </w:r>
    </w:p>
    <w:p w:rsidR="002B4633" w:rsidRPr="00FA1E76" w:rsidRDefault="002B4633" w:rsidP="002B4633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FA1E76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FA1E7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mentioned[i] generatedIndex.</w:t>
      </w:r>
    </w:p>
    <w:p w:rsidR="00FA1E76" w:rsidRPr="008D1249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D1249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Увеличить</w:t>
      </w:r>
      <w:r w:rsidRPr="008D124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D124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8D124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единицу</w:t>
      </w:r>
      <w:r w:rsidRPr="008D1249">
        <w:rPr>
          <w:rFonts w:ascii="Times New Roman" w:hAnsi="Times New Roman" w:cs="Times New Roman"/>
          <w:sz w:val="24"/>
          <w:lang w:val="en-US"/>
        </w:rPr>
        <w:t>.</w:t>
      </w:r>
    </w:p>
    <w:p w:rsidR="00FA1E76" w:rsidRPr="009B64AF" w:rsidRDefault="00FA1E76" w:rsidP="00FA1E7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конец</w:t>
      </w:r>
      <w:r w:rsidRPr="009B64A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цикла</w:t>
      </w:r>
    </w:p>
    <w:p w:rsidR="00FA1E76" w:rsidRDefault="002B4633" w:rsidP="009E7EFD">
      <w:pPr>
        <w:numPr>
          <w:ilvl w:val="0"/>
          <w:numId w:val="2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Вернуть </w:t>
      </w:r>
      <w:r>
        <w:rPr>
          <w:rFonts w:ascii="Times New Roman" w:hAnsi="Times New Roman" w:cs="Times New Roman"/>
          <w:sz w:val="24"/>
          <w:lang w:val="en-US"/>
        </w:rPr>
        <w:t>mixed.</w:t>
      </w:r>
    </w:p>
    <w:p w:rsidR="00CC02C7" w:rsidRPr="00845691" w:rsidRDefault="008F6F2C" w:rsidP="009E7EFD">
      <w:pPr>
        <w:numPr>
          <w:ilvl w:val="0"/>
          <w:numId w:val="21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58699C" w:rsidRDefault="0058699C" w:rsidP="0058699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1.2.2</w:t>
      </w:r>
      <w:r w:rsidR="006D51C8" w:rsidRPr="006D51C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Алгоритм получения тестовых вопросов из файла</w:t>
      </w:r>
    </w:p>
    <w:p w:rsidR="0058699C" w:rsidRPr="002B4633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2B4633">
        <w:rPr>
          <w:rFonts w:ascii="Times New Roman" w:hAnsi="Times New Roman" w:cs="Times New Roman"/>
          <w:sz w:val="24"/>
        </w:rPr>
        <w:t>:</w:t>
      </w:r>
    </w:p>
    <w:p w:rsidR="0058699C" w:rsidRPr="002B4633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testPath</w:t>
      </w:r>
      <w:r w:rsidRPr="002B4633">
        <w:rPr>
          <w:rFonts w:ascii="Times New Roman" w:hAnsi="Times New Roman" w:cs="Times New Roman"/>
          <w:sz w:val="24"/>
        </w:rPr>
        <w:t xml:space="preserve"> - </w:t>
      </w:r>
      <w:r w:rsidRPr="00FA1E76">
        <w:rPr>
          <w:rFonts w:ascii="Times New Roman" w:hAnsi="Times New Roman" w:cs="Times New Roman"/>
          <w:sz w:val="24"/>
        </w:rPr>
        <w:t>констант</w:t>
      </w:r>
      <w:r>
        <w:rPr>
          <w:rFonts w:ascii="Times New Roman" w:hAnsi="Times New Roman" w:cs="Times New Roman"/>
          <w:sz w:val="24"/>
        </w:rPr>
        <w:t>н</w:t>
      </w:r>
      <w:r w:rsidRPr="00FA1E76">
        <w:rPr>
          <w:rFonts w:ascii="Times New Roman" w:hAnsi="Times New Roman" w:cs="Times New Roman"/>
          <w:sz w:val="24"/>
        </w:rPr>
        <w:t xml:space="preserve">ая </w:t>
      </w:r>
      <w:r>
        <w:rPr>
          <w:rFonts w:ascii="Times New Roman" w:hAnsi="Times New Roman" w:cs="Times New Roman"/>
          <w:sz w:val="24"/>
        </w:rPr>
        <w:t>строковая</w:t>
      </w:r>
      <w:r w:rsidRPr="00FA1E76">
        <w:rPr>
          <w:rFonts w:ascii="Times New Roman" w:hAnsi="Times New Roman" w:cs="Times New Roman"/>
          <w:sz w:val="24"/>
        </w:rPr>
        <w:t xml:space="preserve"> переменная</w:t>
      </w:r>
    </w:p>
    <w:p w:rsidR="0058699C" w:rsidRPr="00FA1E76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1249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>ссылка на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58699C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>ссылка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58699C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countOfAllQ</w:t>
      </w:r>
      <w:r w:rsidRPr="00BB76E6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58699C" w:rsidRPr="0058699C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countOfAskingQ</w:t>
      </w:r>
      <w:r w:rsidRPr="0058699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58699C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lvlSelection</w:t>
      </w:r>
      <w:r w:rsidRPr="0058699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строковую переменную</w:t>
      </w:r>
    </w:p>
    <w:p w:rsidR="00CF0095" w:rsidRDefault="00CF0095" w:rsidP="00CF0095">
      <w:pPr>
        <w:spacing w:line="360" w:lineRule="auto"/>
        <w:ind w:left="99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двумерном массиве строк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allQA</w:t>
      </w:r>
      <w:r w:rsidRPr="009073C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хранятся все вопросы, варианты ответов и уровни сложности из базы вопросов. В первой строке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allQA</w:t>
      </w:r>
      <w:r w:rsidRPr="007927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хранятся вопросы, во второй строке – варианты ответов, в третьей строке – уровни сложности. Строки вариантов ответов и уровня сложности для определенного вопроса хранятся в соответствующих строках, но в том же столбце, что и строка вопроса. Количество столбцов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allQA</w:t>
      </w:r>
      <w:r w:rsidRPr="007927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определяется количеством вопросов в базе вопросов. </w:t>
      </w:r>
    </w:p>
    <w:p w:rsidR="00CF0095" w:rsidRDefault="00CF0095" w:rsidP="00CF0095">
      <w:pPr>
        <w:spacing w:line="360" w:lineRule="auto"/>
        <w:ind w:left="99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одномерном массиве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allCorrectAns</w:t>
      </w:r>
      <w:r w:rsidRPr="007927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строкового типа на</w:t>
      </w:r>
      <w:r w:rsidRPr="00792741">
        <w:rPr>
          <w:rFonts w:ascii="Times New Roman" w:hAnsi="Times New Roman" w:cs="Times New Roman"/>
          <w:sz w:val="24"/>
        </w:rPr>
        <w:t xml:space="preserve"> 10 </w:t>
      </w:r>
      <w:r>
        <w:rPr>
          <w:rFonts w:ascii="Times New Roman" w:hAnsi="Times New Roman" w:cs="Times New Roman"/>
          <w:sz w:val="24"/>
        </w:rPr>
        <w:t xml:space="preserve">элементов хранятся правильные ответы на вопросы, каждый элемент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allCorrectAns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соответствует определенному стобцу массива </w:t>
      </w:r>
      <w:r w:rsidRPr="00AF0CDB">
        <w:rPr>
          <w:rFonts w:ascii="Times New Roman" w:hAnsi="Times New Roman" w:cs="Times New Roman"/>
          <w:b/>
          <w:i/>
          <w:sz w:val="24"/>
          <w:lang w:val="en-US"/>
        </w:rPr>
        <w:t>allQA</w:t>
      </w:r>
      <w:r w:rsidRPr="00AF0CD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номер столбца массива </w:t>
      </w:r>
      <w:r w:rsidRPr="00AF0CDB">
        <w:rPr>
          <w:rFonts w:ascii="Times New Roman" w:hAnsi="Times New Roman" w:cs="Times New Roman"/>
          <w:b/>
          <w:i/>
          <w:sz w:val="24"/>
          <w:lang w:val="en-US"/>
        </w:rPr>
        <w:t>allQA</w:t>
      </w:r>
      <w:r w:rsidRPr="00AF0CD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AF0CD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номер определенного вопроса, вариантов ответов к нему и его уровня сложности, а элемент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allCorrectAns</w:t>
      </w:r>
      <w:r>
        <w:rPr>
          <w:rFonts w:ascii="Times New Roman" w:hAnsi="Times New Roman" w:cs="Times New Roman"/>
          <w:b/>
          <w:i/>
          <w:sz w:val="24"/>
        </w:rPr>
        <w:t xml:space="preserve">, </w:t>
      </w:r>
      <w:r w:rsidRPr="00AF0CDB">
        <w:rPr>
          <w:rFonts w:ascii="Times New Roman" w:hAnsi="Times New Roman" w:cs="Times New Roman"/>
          <w:sz w:val="24"/>
        </w:rPr>
        <w:t xml:space="preserve">определенный номером столбца массива </w:t>
      </w:r>
      <w:r w:rsidRPr="00AF0CDB">
        <w:rPr>
          <w:rFonts w:ascii="Times New Roman" w:hAnsi="Times New Roman" w:cs="Times New Roman"/>
          <w:b/>
          <w:i/>
          <w:sz w:val="24"/>
          <w:lang w:val="en-US"/>
        </w:rPr>
        <w:t>allCorrectAns</w:t>
      </w:r>
      <w:r w:rsidRPr="00AF0CDB">
        <w:rPr>
          <w:rFonts w:ascii="Times New Roman" w:hAnsi="Times New Roman" w:cs="Times New Roman"/>
          <w:sz w:val="24"/>
        </w:rPr>
        <w:t xml:space="preserve"> – правильный ответ для соответствующего вопроса</w:t>
      </w:r>
      <w:r>
        <w:rPr>
          <w:rFonts w:ascii="Times New Roman" w:hAnsi="Times New Roman" w:cs="Times New Roman"/>
          <w:sz w:val="24"/>
        </w:rPr>
        <w:t xml:space="preserve">. </w:t>
      </w:r>
    </w:p>
    <w:p w:rsidR="00CF0095" w:rsidRDefault="00CF0095" w:rsidP="00CF0095">
      <w:pPr>
        <w:spacing w:line="360" w:lineRule="auto"/>
        <w:ind w:left="99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 двумерном массиве строк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QA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 w:rsidRPr="007927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хранятся вопросы, варианты ответов и уровни сложности к ним из базы вопросов для выдачи пользователю. В первой строке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QA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 w:rsidRPr="007927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хранятся вопросы, во второй строке – варианты ответов, в третьей – уровни сложности. Строки вариантов ответов и уровня сложности для определенного вопроса хранится в том же столбце, что и строка вопроса. Количество столбцов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QA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 w:rsidRPr="007927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составляет зависит от выбранного уровня сложности. </w:t>
      </w:r>
    </w:p>
    <w:p w:rsidR="00CF0095" w:rsidRDefault="00CF0095" w:rsidP="00CF0095">
      <w:pPr>
        <w:spacing w:line="360" w:lineRule="auto"/>
        <w:ind w:left="993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одномерном массиве </w:t>
      </w:r>
      <w:r w:rsidRPr="00AF0CDB">
        <w:rPr>
          <w:rFonts w:ascii="Times New Roman" w:hAnsi="Times New Roman" w:cs="Times New Roman"/>
          <w:b/>
          <w:i/>
          <w:sz w:val="24"/>
          <w:lang w:val="en-US"/>
        </w:rPr>
        <w:t>correctAns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хранятся правильные ответы на вопросы, которые будут предлагаться пользователю. Каждый элемент массива </w:t>
      </w:r>
      <w:r w:rsidRPr="00AF0CDB">
        <w:rPr>
          <w:rFonts w:ascii="Times New Roman" w:hAnsi="Times New Roman" w:cs="Times New Roman"/>
          <w:b/>
          <w:i/>
          <w:sz w:val="24"/>
          <w:lang w:val="en-US"/>
        </w:rPr>
        <w:t>correctAns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соответствует определенному стобцу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QA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 w:rsidRPr="00AF0CD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номер столбца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QA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 w:rsidRPr="007927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AF0CD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номер определенного вопроса, а элемент массива </w:t>
      </w:r>
      <w:r w:rsidRPr="00AF0CDB">
        <w:rPr>
          <w:rFonts w:ascii="Times New Roman" w:hAnsi="Times New Roman" w:cs="Times New Roman"/>
          <w:b/>
          <w:i/>
          <w:sz w:val="24"/>
          <w:lang w:val="en-US"/>
        </w:rPr>
        <w:t>correctAns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>
        <w:rPr>
          <w:rFonts w:ascii="Times New Roman" w:hAnsi="Times New Roman" w:cs="Times New Roman"/>
          <w:b/>
          <w:i/>
          <w:sz w:val="24"/>
        </w:rPr>
        <w:t xml:space="preserve">, </w:t>
      </w:r>
      <w:r w:rsidRPr="00AF0CDB">
        <w:rPr>
          <w:rFonts w:ascii="Times New Roman" w:hAnsi="Times New Roman" w:cs="Times New Roman"/>
          <w:sz w:val="24"/>
        </w:rPr>
        <w:t xml:space="preserve">определенный номером столбца массива </w:t>
      </w:r>
      <w:r w:rsidRPr="00792741">
        <w:rPr>
          <w:rFonts w:ascii="Times New Roman" w:hAnsi="Times New Roman" w:cs="Times New Roman"/>
          <w:b/>
          <w:i/>
          <w:sz w:val="24"/>
          <w:lang w:val="en-US"/>
        </w:rPr>
        <w:t>QA</w:t>
      </w:r>
      <w:r>
        <w:rPr>
          <w:rFonts w:ascii="Times New Roman" w:hAnsi="Times New Roman" w:cs="Times New Roman"/>
          <w:b/>
          <w:i/>
          <w:sz w:val="24"/>
          <w:lang w:val="en-US"/>
        </w:rPr>
        <w:t>OutVer</w:t>
      </w:r>
      <w:r w:rsidRPr="00AF0CDB">
        <w:rPr>
          <w:rFonts w:ascii="Times New Roman" w:hAnsi="Times New Roman" w:cs="Times New Roman"/>
          <w:sz w:val="24"/>
        </w:rPr>
        <w:t xml:space="preserve"> – правильный ответ для соответствующего вопроса</w:t>
      </w:r>
      <w:r>
        <w:rPr>
          <w:rFonts w:ascii="Times New Roman" w:hAnsi="Times New Roman" w:cs="Times New Roman"/>
          <w:sz w:val="24"/>
        </w:rPr>
        <w:t>.</w:t>
      </w:r>
    </w:p>
    <w:p w:rsidR="0058699C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2B463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3.</w:t>
      </w:r>
    </w:p>
    <w:p w:rsidR="0058699C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строку </w:t>
      </w:r>
      <w:r>
        <w:rPr>
          <w:rFonts w:ascii="Times New Roman" w:hAnsi="Times New Roman" w:cs="Times New Roman"/>
          <w:sz w:val="24"/>
          <w:lang w:val="en-US"/>
        </w:rPr>
        <w:t>counterNLevel</w:t>
      </w:r>
      <w:r w:rsidRPr="00FA1E76">
        <w:rPr>
          <w:rFonts w:ascii="Times New Roman" w:hAnsi="Times New Roman" w:cs="Times New Roman"/>
          <w:sz w:val="24"/>
        </w:rPr>
        <w:t>.</w:t>
      </w:r>
    </w:p>
    <w:p w:rsidR="0058699C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Считать строку из файла в </w:t>
      </w:r>
      <w:r>
        <w:rPr>
          <w:rFonts w:ascii="Times New Roman" w:hAnsi="Times New Roman" w:cs="Times New Roman"/>
          <w:sz w:val="24"/>
          <w:lang w:val="en-US"/>
        </w:rPr>
        <w:t>counterNLevel</w:t>
      </w:r>
      <w:r>
        <w:rPr>
          <w:rFonts w:ascii="Times New Roman" w:hAnsi="Times New Roman" w:cs="Times New Roman"/>
          <w:sz w:val="24"/>
        </w:rPr>
        <w:t>.</w:t>
      </w:r>
    </w:p>
    <w:p w:rsidR="0058699C" w:rsidRPr="0058699C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Считать до первого пробела из </w:t>
      </w:r>
      <w:r>
        <w:rPr>
          <w:rFonts w:ascii="Times New Roman" w:hAnsi="Times New Roman" w:cs="Times New Roman"/>
          <w:sz w:val="24"/>
          <w:lang w:val="en-US"/>
        </w:rPr>
        <w:t>counterNLevel</w:t>
      </w:r>
      <w:r>
        <w:rPr>
          <w:rFonts w:ascii="Times New Roman" w:hAnsi="Times New Roman" w:cs="Times New Roman"/>
          <w:sz w:val="24"/>
        </w:rPr>
        <w:t xml:space="preserve"> в </w:t>
      </w:r>
      <w:r>
        <w:rPr>
          <w:rFonts w:ascii="Times New Roman" w:hAnsi="Times New Roman" w:cs="Times New Roman"/>
          <w:sz w:val="24"/>
          <w:lang w:val="en-US"/>
        </w:rPr>
        <w:t>countOfAskingQ</w:t>
      </w:r>
      <w:r w:rsidRPr="0058699C">
        <w:rPr>
          <w:rFonts w:ascii="Times New Roman" w:hAnsi="Times New Roman" w:cs="Times New Roman"/>
          <w:sz w:val="24"/>
        </w:rPr>
        <w:t>.</w:t>
      </w:r>
    </w:p>
    <w:p w:rsidR="0058699C" w:rsidRPr="0058699C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Считать оставшееся из </w:t>
      </w:r>
      <w:r>
        <w:rPr>
          <w:rFonts w:ascii="Times New Roman" w:hAnsi="Times New Roman" w:cs="Times New Roman"/>
          <w:sz w:val="24"/>
          <w:lang w:val="en-US"/>
        </w:rPr>
        <w:t>counterNLevel</w:t>
      </w:r>
      <w:r>
        <w:rPr>
          <w:rFonts w:ascii="Times New Roman" w:hAnsi="Times New Roman" w:cs="Times New Roman"/>
          <w:sz w:val="24"/>
        </w:rPr>
        <w:t xml:space="preserve"> в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58699C">
        <w:rPr>
          <w:rFonts w:ascii="Times New Roman" w:hAnsi="Times New Roman" w:cs="Times New Roman"/>
          <w:sz w:val="24"/>
        </w:rPr>
        <w:t>.</w:t>
      </w:r>
    </w:p>
    <w:p w:rsidR="0058699C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строку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FA1E76">
        <w:rPr>
          <w:rFonts w:ascii="Times New Roman" w:hAnsi="Times New Roman" w:cs="Times New Roman"/>
          <w:sz w:val="24"/>
        </w:rPr>
        <w:t>.</w:t>
      </w:r>
    </w:p>
    <w:p w:rsidR="0058699C" w:rsidRPr="00FA1E76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строку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FA1E76">
        <w:rPr>
          <w:rFonts w:ascii="Times New Roman" w:hAnsi="Times New Roman" w:cs="Times New Roman"/>
          <w:sz w:val="24"/>
        </w:rPr>
        <w:t>.</w:t>
      </w:r>
    </w:p>
    <w:p w:rsidR="0058699C" w:rsidRPr="00FA1E76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строку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FA1E76">
        <w:rPr>
          <w:rFonts w:ascii="Times New Roman" w:hAnsi="Times New Roman" w:cs="Times New Roman"/>
          <w:sz w:val="24"/>
        </w:rPr>
        <w:t>.</w:t>
      </w:r>
    </w:p>
    <w:p w:rsidR="0058699C" w:rsidRPr="00FA1E76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2B463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</w:t>
      </w:r>
      <w:r w:rsidRPr="00FA1E76">
        <w:rPr>
          <w:rFonts w:ascii="Times New Roman" w:hAnsi="Times New Roman" w:cs="Times New Roman"/>
          <w:sz w:val="24"/>
        </w:rPr>
        <w:t>.</w:t>
      </w:r>
    </w:p>
    <w:p w:rsidR="0058699C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Пока не конец файла, повторять</w:t>
      </w:r>
    </w:p>
    <w:p w:rsidR="0058699C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Считать строку из файла в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2B4633">
        <w:rPr>
          <w:rFonts w:ascii="Times New Roman" w:hAnsi="Times New Roman" w:cs="Times New Roman"/>
          <w:sz w:val="24"/>
        </w:rPr>
        <w:t>.</w:t>
      </w:r>
    </w:p>
    <w:p w:rsidR="0058699C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2B4633">
        <w:rPr>
          <w:rFonts w:ascii="Times New Roman" w:hAnsi="Times New Roman" w:cs="Times New Roman"/>
          <w:sz w:val="24"/>
        </w:rPr>
        <w:t xml:space="preserve">[0]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2B4633">
        <w:rPr>
          <w:rFonts w:ascii="Times New Roman" w:hAnsi="Times New Roman" w:cs="Times New Roman"/>
          <w:sz w:val="24"/>
        </w:rPr>
        <w:t>+1.</w:t>
      </w:r>
    </w:p>
    <w:p w:rsidR="0058699C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2B4633">
        <w:rPr>
          <w:rFonts w:ascii="Times New Roman" w:hAnsi="Times New Roman" w:cs="Times New Roman"/>
          <w:sz w:val="24"/>
        </w:rPr>
        <w:t xml:space="preserve">[1]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2B4633">
        <w:rPr>
          <w:rFonts w:ascii="Times New Roman" w:hAnsi="Times New Roman" w:cs="Times New Roman"/>
          <w:sz w:val="24"/>
        </w:rPr>
        <w:t>+1.</w:t>
      </w:r>
    </w:p>
    <w:p w:rsidR="0058699C" w:rsidRPr="002B4633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2B4633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2</w:t>
      </w:r>
      <w:r w:rsidRPr="002B4633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index</w:t>
      </w:r>
      <w:r>
        <w:rPr>
          <w:rFonts w:ascii="Times New Roman" w:hAnsi="Times New Roman" w:cs="Times New Roman"/>
          <w:sz w:val="24"/>
        </w:rPr>
        <w:t>+1.</w:t>
      </w:r>
    </w:p>
    <w:p w:rsidR="0058699C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строковой переменной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2B463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последний символ строки</w:t>
      </w:r>
    </w:p>
    <w:p w:rsidR="0058699C" w:rsidRPr="002B4633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2B4633">
        <w:rPr>
          <w:rFonts w:ascii="Times New Roman" w:hAnsi="Times New Roman" w:cs="Times New Roman"/>
          <w:sz w:val="24"/>
        </w:rPr>
        <w:t>.</w:t>
      </w:r>
    </w:p>
    <w:p w:rsidR="0058699C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EF1DAC">
        <w:rPr>
          <w:rFonts w:ascii="Times New Roman" w:hAnsi="Times New Roman" w:cs="Times New Roman"/>
          <w:sz w:val="24"/>
        </w:rPr>
        <w:t xml:space="preserve"> = ‘#’, </w:t>
      </w:r>
      <w:r>
        <w:rPr>
          <w:rFonts w:ascii="Times New Roman" w:hAnsi="Times New Roman" w:cs="Times New Roman"/>
          <w:sz w:val="24"/>
        </w:rPr>
        <w:t>то</w:t>
      </w:r>
    </w:p>
    <w:p w:rsidR="0058699C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Pr="00FB542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Считать строку из файла в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2B4633">
        <w:rPr>
          <w:rFonts w:ascii="Times New Roman" w:hAnsi="Times New Roman" w:cs="Times New Roman"/>
          <w:sz w:val="24"/>
        </w:rPr>
        <w:t>.</w:t>
      </w:r>
    </w:p>
    <w:p w:rsidR="0058699C" w:rsidRPr="004D6158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4D6158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Считать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строку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из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файла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corAns</w:t>
      </w:r>
      <w:r>
        <w:rPr>
          <w:rFonts w:ascii="Times New Roman" w:hAnsi="Times New Roman" w:cs="Times New Roman"/>
          <w:sz w:val="24"/>
        </w:rPr>
        <w:t>.</w:t>
      </w:r>
    </w:p>
    <w:p w:rsidR="0058699C" w:rsidRPr="00142FCE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Занести в массив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последнюю позицию.</w:t>
      </w:r>
    </w:p>
    <w:p w:rsidR="0058699C" w:rsidRPr="00D80A53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  <w:lang w:val="en-US"/>
        </w:rPr>
      </w:pPr>
      <w:r w:rsidRPr="00D80A53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Прибавить</w:t>
      </w:r>
      <w:r w:rsidRPr="00D80A5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D80A53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D80A53">
        <w:rPr>
          <w:rFonts w:ascii="Times New Roman" w:hAnsi="Times New Roman" w:cs="Times New Roman"/>
          <w:sz w:val="24"/>
          <w:lang w:val="en-US"/>
        </w:rPr>
        <w:t>[1][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D80A53">
        <w:rPr>
          <w:rFonts w:ascii="Times New Roman" w:hAnsi="Times New Roman" w:cs="Times New Roman"/>
          <w:sz w:val="24"/>
          <w:lang w:val="en-US"/>
        </w:rPr>
        <w:t xml:space="preserve">]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D80A53">
        <w:rPr>
          <w:rFonts w:ascii="Times New Roman" w:hAnsi="Times New Roman" w:cs="Times New Roman"/>
          <w:sz w:val="24"/>
          <w:lang w:val="en-US"/>
        </w:rPr>
        <w:t>.</w:t>
      </w:r>
    </w:p>
    <w:p w:rsidR="0058699C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58699C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Прибавить</w:t>
      </w:r>
      <w:r w:rsidRPr="0058699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58699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58699C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58699C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58699C">
        <w:rPr>
          <w:rFonts w:ascii="Times New Roman" w:hAnsi="Times New Roman" w:cs="Times New Roman"/>
          <w:sz w:val="24"/>
        </w:rPr>
        <w:t>.</w:t>
      </w:r>
    </w:p>
    <w:p w:rsidR="0058699C" w:rsidRPr="004D6158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4D6158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>Считать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строку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из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файла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Pr="004D615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currentLvl</w:t>
      </w:r>
      <w:r>
        <w:rPr>
          <w:rFonts w:ascii="Times New Roman" w:hAnsi="Times New Roman" w:cs="Times New Roman"/>
          <w:sz w:val="24"/>
        </w:rPr>
        <w:t>.</w:t>
      </w:r>
    </w:p>
    <w:p w:rsidR="0058699C" w:rsidRPr="0058699C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58699C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Присвоить</w:t>
      </w:r>
      <w:r w:rsidRPr="0058699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58699C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2</w:t>
      </w:r>
      <w:r w:rsidRPr="0058699C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58699C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  <w:lang w:val="en-US"/>
        </w:rPr>
        <w:t>currentLvl</w:t>
      </w:r>
      <w:r w:rsidRPr="0058699C">
        <w:rPr>
          <w:rFonts w:ascii="Times New Roman" w:hAnsi="Times New Roman" w:cs="Times New Roman"/>
          <w:sz w:val="24"/>
        </w:rPr>
        <w:t>.</w:t>
      </w:r>
    </w:p>
    <w:p w:rsidR="0058699C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Pr="00FB542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58699C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58699C" w:rsidRPr="00142FCE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Прибавить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142FCE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142FCE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  <w:lang w:val="en-US"/>
        </w:rPr>
        <w:t>row</w:t>
      </w:r>
      <w:r w:rsidRPr="00142FCE">
        <w:rPr>
          <w:rFonts w:ascii="Times New Roman" w:hAnsi="Times New Roman" w:cs="Times New Roman"/>
          <w:sz w:val="24"/>
        </w:rPr>
        <w:t>.</w:t>
      </w:r>
    </w:p>
    <w:p w:rsidR="0058699C" w:rsidRPr="00142FCE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Прибавить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142FCE">
        <w:rPr>
          <w:rFonts w:ascii="Times New Roman" w:hAnsi="Times New Roman" w:cs="Times New Roman"/>
          <w:sz w:val="24"/>
        </w:rPr>
        <w:t>[1][</w:t>
      </w:r>
      <w:r>
        <w:rPr>
          <w:rFonts w:ascii="Times New Roman" w:hAnsi="Times New Roman" w:cs="Times New Roman"/>
          <w:sz w:val="24"/>
          <w:lang w:val="en-US"/>
        </w:rPr>
        <w:t>index</w:t>
      </w:r>
      <w:r w:rsidRPr="00142FCE">
        <w:rPr>
          <w:rFonts w:ascii="Times New Roman" w:hAnsi="Times New Roman" w:cs="Times New Roman"/>
          <w:sz w:val="24"/>
        </w:rPr>
        <w:t>] ‘\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142FCE">
        <w:rPr>
          <w:rFonts w:ascii="Times New Roman" w:hAnsi="Times New Roman" w:cs="Times New Roman"/>
          <w:sz w:val="24"/>
        </w:rPr>
        <w:t>’.</w:t>
      </w:r>
    </w:p>
    <w:p w:rsidR="0058699C" w:rsidRPr="00FB5427" w:rsidRDefault="0058699C" w:rsidP="0058699C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58699C" w:rsidRPr="00FA1E76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58699C" w:rsidRPr="00142FCE" w:rsidRDefault="0058699C" w:rsidP="009E7EFD">
      <w:pPr>
        <w:numPr>
          <w:ilvl w:val="0"/>
          <w:numId w:val="37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58699C" w:rsidRDefault="0058699C" w:rsidP="0058699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1.2.2</w:t>
      </w:r>
      <w:r w:rsidR="006D51C8" w:rsidRPr="006D51C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Алгоритм подготовки тестовых заданий к выводу</w:t>
      </w:r>
    </w:p>
    <w:p w:rsidR="0058699C" w:rsidRPr="002B4633" w:rsidRDefault="0058699C" w:rsidP="0058699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2B4633">
        <w:rPr>
          <w:rFonts w:ascii="Times New Roman" w:hAnsi="Times New Roman" w:cs="Times New Roman"/>
          <w:sz w:val="24"/>
        </w:rPr>
        <w:t>:</w:t>
      </w:r>
    </w:p>
    <w:p w:rsidR="0058699C" w:rsidRPr="002B4633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testPath</w:t>
      </w:r>
      <w:r w:rsidRPr="002B4633">
        <w:rPr>
          <w:rFonts w:ascii="Times New Roman" w:hAnsi="Times New Roman" w:cs="Times New Roman"/>
          <w:sz w:val="24"/>
        </w:rPr>
        <w:t xml:space="preserve"> - </w:t>
      </w:r>
      <w:r w:rsidRPr="00FA1E76">
        <w:rPr>
          <w:rFonts w:ascii="Times New Roman" w:hAnsi="Times New Roman" w:cs="Times New Roman"/>
          <w:sz w:val="24"/>
        </w:rPr>
        <w:t>констант</w:t>
      </w:r>
      <w:r>
        <w:rPr>
          <w:rFonts w:ascii="Times New Roman" w:hAnsi="Times New Roman" w:cs="Times New Roman"/>
          <w:sz w:val="24"/>
        </w:rPr>
        <w:t>н</w:t>
      </w:r>
      <w:r w:rsidRPr="00FA1E76">
        <w:rPr>
          <w:rFonts w:ascii="Times New Roman" w:hAnsi="Times New Roman" w:cs="Times New Roman"/>
          <w:sz w:val="24"/>
        </w:rPr>
        <w:t xml:space="preserve">ая </w:t>
      </w:r>
      <w:r>
        <w:rPr>
          <w:rFonts w:ascii="Times New Roman" w:hAnsi="Times New Roman" w:cs="Times New Roman"/>
          <w:sz w:val="24"/>
        </w:rPr>
        <w:t>строковая</w:t>
      </w:r>
      <w:r w:rsidRPr="00FA1E76">
        <w:rPr>
          <w:rFonts w:ascii="Times New Roman" w:hAnsi="Times New Roman" w:cs="Times New Roman"/>
          <w:sz w:val="24"/>
        </w:rPr>
        <w:t xml:space="preserve"> переменная</w:t>
      </w:r>
    </w:p>
    <w:p w:rsidR="0058699C" w:rsidRPr="00FA1E76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D1249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>ссылка на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58699C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>ссылка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58699C" w:rsidRPr="0058699C" w:rsidRDefault="0058699C" w:rsidP="0058699C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countOfAllQ - </w:t>
      </w:r>
      <w:r w:rsidRPr="00FA1E76">
        <w:rPr>
          <w:rFonts w:ascii="Times New Roman" w:hAnsi="Times New Roman" w:cs="Times New Roman"/>
          <w:sz w:val="24"/>
        </w:rPr>
        <w:t>констант</w:t>
      </w:r>
      <w:r>
        <w:rPr>
          <w:rFonts w:ascii="Times New Roman" w:hAnsi="Times New Roman" w:cs="Times New Roman"/>
          <w:sz w:val="24"/>
        </w:rPr>
        <w:t>н</w:t>
      </w:r>
      <w:r w:rsidRPr="00FA1E76">
        <w:rPr>
          <w:rFonts w:ascii="Times New Roman" w:hAnsi="Times New Roman" w:cs="Times New Roman"/>
          <w:sz w:val="24"/>
        </w:rPr>
        <w:t xml:space="preserve">ая </w:t>
      </w:r>
      <w:r>
        <w:rPr>
          <w:rFonts w:ascii="Times New Roman" w:hAnsi="Times New Roman" w:cs="Times New Roman"/>
          <w:sz w:val="24"/>
        </w:rPr>
        <w:t>целочисленная</w:t>
      </w:r>
      <w:r w:rsidRPr="00FA1E76">
        <w:rPr>
          <w:rFonts w:ascii="Times New Roman" w:hAnsi="Times New Roman" w:cs="Times New Roman"/>
          <w:sz w:val="24"/>
        </w:rPr>
        <w:t xml:space="preserve"> переменная</w:t>
      </w:r>
    </w:p>
    <w:p w:rsidR="0058699C" w:rsidRDefault="00CC19DF" w:rsidP="009E7EFD">
      <w:pPr>
        <w:numPr>
          <w:ilvl w:val="0"/>
          <w:numId w:val="3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CC19D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</w:t>
      </w:r>
      <w:r w:rsidR="0058699C">
        <w:rPr>
          <w:rFonts w:ascii="Times New Roman" w:hAnsi="Times New Roman" w:cs="Times New Roman"/>
          <w:sz w:val="24"/>
        </w:rPr>
        <w:t>.</w:t>
      </w:r>
    </w:p>
    <w:p w:rsidR="00CC19DF" w:rsidRDefault="00CC19DF" w:rsidP="009E7EFD">
      <w:pPr>
        <w:numPr>
          <w:ilvl w:val="0"/>
          <w:numId w:val="3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 &lt; countOfAllQ</w:t>
      </w:r>
      <w:r>
        <w:rPr>
          <w:rFonts w:ascii="Times New Roman" w:hAnsi="Times New Roman" w:cs="Times New Roman"/>
          <w:sz w:val="24"/>
        </w:rPr>
        <w:t>, повторять</w:t>
      </w:r>
    </w:p>
    <w:p w:rsidR="00CC19DF" w:rsidRPr="00CC19DF" w:rsidRDefault="00CC19DF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одномерный массив строк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CC19DF">
        <w:rPr>
          <w:rFonts w:ascii="Times New Roman" w:hAnsi="Times New Roman" w:cs="Times New Roman"/>
          <w:sz w:val="24"/>
        </w:rPr>
        <w:t>.</w:t>
      </w:r>
    </w:p>
    <w:p w:rsidR="00CC19DF" w:rsidRDefault="00CC19DF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строке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CC19D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CC19DF">
        <w:rPr>
          <w:rFonts w:ascii="Times New Roman" w:hAnsi="Times New Roman" w:cs="Times New Roman"/>
          <w:sz w:val="24"/>
        </w:rPr>
        <w:t>[1][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CC19DF">
        <w:rPr>
          <w:rFonts w:ascii="Times New Roman" w:hAnsi="Times New Roman" w:cs="Times New Roman"/>
          <w:sz w:val="24"/>
        </w:rPr>
        <w:t>]</w:t>
      </w:r>
      <w:r w:rsidRPr="002B4633">
        <w:rPr>
          <w:rFonts w:ascii="Times New Roman" w:hAnsi="Times New Roman" w:cs="Times New Roman"/>
          <w:sz w:val="24"/>
        </w:rPr>
        <w:t>.</w:t>
      </w:r>
    </w:p>
    <w:p w:rsidR="00CC19DF" w:rsidRDefault="00CC19DF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строке </w:t>
      </w:r>
      <w:r>
        <w:rPr>
          <w:rFonts w:ascii="Times New Roman" w:hAnsi="Times New Roman" w:cs="Times New Roman"/>
          <w:sz w:val="24"/>
          <w:lang w:val="en-US"/>
        </w:rPr>
        <w:t>delim</w:t>
      </w:r>
      <w:r w:rsidRPr="00CC19DF">
        <w:rPr>
          <w:rFonts w:ascii="Times New Roman" w:hAnsi="Times New Roman" w:cs="Times New Roman"/>
          <w:sz w:val="24"/>
        </w:rPr>
        <w:t xml:space="preserve"> “&amp;”</w:t>
      </w:r>
      <w:r w:rsidRPr="002B4633">
        <w:rPr>
          <w:rFonts w:ascii="Times New Roman" w:hAnsi="Times New Roman" w:cs="Times New Roman"/>
          <w:sz w:val="24"/>
        </w:rPr>
        <w:t>.</w:t>
      </w:r>
    </w:p>
    <w:p w:rsidR="00CC19DF" w:rsidRDefault="00CC19DF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prev</w:t>
      </w:r>
      <w:r w:rsidRPr="00CC19D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0</w:t>
      </w:r>
      <w:r w:rsidRPr="002B4633">
        <w:rPr>
          <w:rFonts w:ascii="Times New Roman" w:hAnsi="Times New Roman" w:cs="Times New Roman"/>
          <w:sz w:val="24"/>
        </w:rPr>
        <w:t>.</w:t>
      </w:r>
    </w:p>
    <w:p w:rsidR="00CC19DF" w:rsidRDefault="00CC19DF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 w:rsidR="00A02F2C">
        <w:rPr>
          <w:rFonts w:ascii="Times New Roman" w:hAnsi="Times New Roman" w:cs="Times New Roman"/>
          <w:sz w:val="24"/>
        </w:rPr>
        <w:t>Присвоить</w:t>
      </w:r>
      <w:r>
        <w:rPr>
          <w:rFonts w:ascii="Times New Roman" w:hAnsi="Times New Roman" w:cs="Times New Roman"/>
          <w:sz w:val="24"/>
        </w:rPr>
        <w:t xml:space="preserve"> целочисленн</w:t>
      </w:r>
      <w:r w:rsidR="00A02F2C">
        <w:rPr>
          <w:rFonts w:ascii="Times New Roman" w:hAnsi="Times New Roman" w:cs="Times New Roman"/>
          <w:sz w:val="24"/>
        </w:rPr>
        <w:t>ой</w:t>
      </w:r>
      <w:r>
        <w:rPr>
          <w:rFonts w:ascii="Times New Roman" w:hAnsi="Times New Roman" w:cs="Times New Roman"/>
          <w:sz w:val="24"/>
        </w:rPr>
        <w:t xml:space="preserve"> переменную </w:t>
      </w:r>
      <w:r>
        <w:rPr>
          <w:rFonts w:ascii="Times New Roman" w:hAnsi="Times New Roman" w:cs="Times New Roman"/>
          <w:sz w:val="24"/>
          <w:lang w:val="en-US"/>
        </w:rPr>
        <w:t>next</w:t>
      </w:r>
      <w:r w:rsidR="00A02F2C">
        <w:rPr>
          <w:rFonts w:ascii="Times New Roman" w:hAnsi="Times New Roman" w:cs="Times New Roman"/>
          <w:sz w:val="24"/>
        </w:rPr>
        <w:t xml:space="preserve"> индекс первого появления</w:t>
      </w:r>
    </w:p>
    <w:p w:rsidR="00A02F2C" w:rsidRDefault="00A02F2C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строки </w:t>
      </w:r>
      <w:r>
        <w:rPr>
          <w:rFonts w:ascii="Times New Roman" w:hAnsi="Times New Roman" w:cs="Times New Roman"/>
          <w:sz w:val="24"/>
          <w:lang w:val="en-US"/>
        </w:rPr>
        <w:t>delim</w:t>
      </w:r>
      <w:r w:rsidRPr="00A02F2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строке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A02F2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индекса </w:t>
      </w:r>
      <w:r>
        <w:rPr>
          <w:rFonts w:ascii="Times New Roman" w:hAnsi="Times New Roman" w:cs="Times New Roman"/>
          <w:sz w:val="24"/>
          <w:lang w:val="en-US"/>
        </w:rPr>
        <w:t>prev</w:t>
      </w:r>
      <w:r w:rsidRPr="002B4633">
        <w:rPr>
          <w:rFonts w:ascii="Times New Roman" w:hAnsi="Times New Roman" w:cs="Times New Roman"/>
          <w:sz w:val="24"/>
        </w:rPr>
        <w:t>.</w:t>
      </w:r>
    </w:p>
    <w:p w:rsidR="00CC19DF" w:rsidRDefault="00CC19DF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A1E7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delta</w:t>
      </w:r>
      <w:r w:rsidRPr="00CC19DF">
        <w:rPr>
          <w:rFonts w:ascii="Times New Roman" w:hAnsi="Times New Roman" w:cs="Times New Roman"/>
          <w:sz w:val="24"/>
        </w:rPr>
        <w:t xml:space="preserve"> 1</w:t>
      </w:r>
      <w:r w:rsidRPr="002B4633">
        <w:rPr>
          <w:rFonts w:ascii="Times New Roman" w:hAnsi="Times New Roman" w:cs="Times New Roman"/>
          <w:sz w:val="24"/>
        </w:rPr>
        <w:t>.</w:t>
      </w:r>
    </w:p>
    <w:p w:rsidR="00CC19DF" w:rsidRPr="00A02F2C" w:rsidRDefault="00CC19DF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="00A02F2C">
        <w:rPr>
          <w:rFonts w:ascii="Times New Roman" w:hAnsi="Times New Roman" w:cs="Times New Roman"/>
          <w:sz w:val="24"/>
        </w:rPr>
        <w:t xml:space="preserve">Пока </w:t>
      </w:r>
      <w:r w:rsidR="00A02F2C" w:rsidRPr="00A02F2C">
        <w:rPr>
          <w:rFonts w:ascii="Times New Roman" w:hAnsi="Times New Roman" w:cs="Times New Roman"/>
          <w:sz w:val="24"/>
        </w:rPr>
        <w:t xml:space="preserve">next != -1, </w:t>
      </w:r>
      <w:r w:rsidR="00A02F2C">
        <w:rPr>
          <w:rFonts w:ascii="Times New Roman" w:hAnsi="Times New Roman" w:cs="Times New Roman"/>
          <w:sz w:val="24"/>
        </w:rPr>
        <w:t>повторять</w:t>
      </w:r>
    </w:p>
    <w:p w:rsidR="00CC19DF" w:rsidRDefault="00CC19DF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Pr="00FB5427">
        <w:rPr>
          <w:rFonts w:ascii="Times New Roman" w:hAnsi="Times New Roman" w:cs="Times New Roman"/>
          <w:sz w:val="24"/>
        </w:rPr>
        <w:t xml:space="preserve">|     </w:t>
      </w:r>
      <w:r w:rsidR="00A02F2C">
        <w:rPr>
          <w:rFonts w:ascii="Times New Roman" w:hAnsi="Times New Roman" w:cs="Times New Roman"/>
          <w:sz w:val="24"/>
        </w:rPr>
        <w:t xml:space="preserve">Присвоить строке </w:t>
      </w:r>
      <w:r w:rsidR="00A02F2C" w:rsidRPr="00A02F2C">
        <w:rPr>
          <w:rFonts w:ascii="Times New Roman" w:hAnsi="Times New Roman" w:cs="Times New Roman"/>
          <w:sz w:val="24"/>
        </w:rPr>
        <w:t xml:space="preserve">tmp </w:t>
      </w:r>
      <w:r w:rsidR="00A02F2C">
        <w:rPr>
          <w:rFonts w:ascii="Times New Roman" w:hAnsi="Times New Roman" w:cs="Times New Roman"/>
          <w:sz w:val="24"/>
        </w:rPr>
        <w:t xml:space="preserve">подстроку строки </w:t>
      </w:r>
      <w:r w:rsidR="00A02F2C" w:rsidRPr="00A02F2C">
        <w:rPr>
          <w:rFonts w:ascii="Times New Roman" w:hAnsi="Times New Roman" w:cs="Times New Roman"/>
          <w:sz w:val="24"/>
        </w:rPr>
        <w:t xml:space="preserve">varints, </w:t>
      </w:r>
      <w:r w:rsidR="00A02F2C">
        <w:rPr>
          <w:rFonts w:ascii="Times New Roman" w:hAnsi="Times New Roman" w:cs="Times New Roman"/>
          <w:sz w:val="24"/>
        </w:rPr>
        <w:t>начинающуюся</w:t>
      </w:r>
      <w:r w:rsidRPr="002B4633">
        <w:rPr>
          <w:rFonts w:ascii="Times New Roman" w:hAnsi="Times New Roman" w:cs="Times New Roman"/>
          <w:sz w:val="24"/>
        </w:rPr>
        <w:t>.</w:t>
      </w:r>
    </w:p>
    <w:p w:rsidR="00A02F2C" w:rsidRP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02F2C">
        <w:rPr>
          <w:rFonts w:ascii="Times New Roman" w:hAnsi="Times New Roman" w:cs="Times New Roman"/>
          <w:sz w:val="24"/>
        </w:rPr>
        <w:t xml:space="preserve">|     |     c prev </w:t>
      </w:r>
      <w:r>
        <w:rPr>
          <w:rFonts w:ascii="Times New Roman" w:hAnsi="Times New Roman" w:cs="Times New Roman"/>
          <w:sz w:val="24"/>
        </w:rPr>
        <w:t xml:space="preserve">и заканчивающуюся </w:t>
      </w:r>
      <w:r w:rsidRPr="00A02F2C">
        <w:rPr>
          <w:rFonts w:ascii="Times New Roman" w:hAnsi="Times New Roman" w:cs="Times New Roman"/>
          <w:sz w:val="24"/>
        </w:rPr>
        <w:t>(next – prev).</w:t>
      </w:r>
    </w:p>
    <w:p w:rsidR="00CC19DF" w:rsidRPr="00142FCE" w:rsidRDefault="00CC19DF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Занести в массив </w:t>
      </w:r>
      <w:r w:rsidR="00A02F2C" w:rsidRPr="00A02F2C">
        <w:rPr>
          <w:rFonts w:ascii="Times New Roman" w:hAnsi="Times New Roman" w:cs="Times New Roman"/>
          <w:sz w:val="24"/>
        </w:rPr>
        <w:t>variantsTemp</w:t>
      </w:r>
      <w:r w:rsidRPr="00142FCE">
        <w:rPr>
          <w:rFonts w:ascii="Times New Roman" w:hAnsi="Times New Roman" w:cs="Times New Roman"/>
          <w:sz w:val="24"/>
        </w:rPr>
        <w:t xml:space="preserve"> </w:t>
      </w:r>
      <w:r w:rsidR="00A02F2C" w:rsidRPr="00A02F2C">
        <w:rPr>
          <w:rFonts w:ascii="Times New Roman" w:hAnsi="Times New Roman" w:cs="Times New Roman"/>
          <w:sz w:val="24"/>
        </w:rPr>
        <w:t>tmp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последнюю позицию.</w:t>
      </w:r>
    </w:p>
    <w:p w:rsidR="00CC19DF" w:rsidRPr="00A02F2C" w:rsidRDefault="00CC19DF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02F2C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Прибавить</w:t>
      </w:r>
      <w:r w:rsidRPr="00A02F2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A02F2C">
        <w:rPr>
          <w:rFonts w:ascii="Times New Roman" w:hAnsi="Times New Roman" w:cs="Times New Roman"/>
          <w:sz w:val="24"/>
        </w:rPr>
        <w:t xml:space="preserve"> </w:t>
      </w:r>
      <w:r w:rsidR="00A02F2C" w:rsidRPr="00A02F2C">
        <w:rPr>
          <w:rFonts w:ascii="Times New Roman" w:hAnsi="Times New Roman" w:cs="Times New Roman"/>
          <w:sz w:val="24"/>
        </w:rPr>
        <w:t>prev</w:t>
      </w:r>
      <w:r w:rsidRPr="00A02F2C">
        <w:rPr>
          <w:rFonts w:ascii="Times New Roman" w:hAnsi="Times New Roman" w:cs="Times New Roman"/>
          <w:sz w:val="24"/>
        </w:rPr>
        <w:t xml:space="preserve"> </w:t>
      </w:r>
      <w:r w:rsidR="00A02F2C" w:rsidRPr="00A02F2C">
        <w:rPr>
          <w:rFonts w:ascii="Times New Roman" w:hAnsi="Times New Roman" w:cs="Times New Roman"/>
          <w:sz w:val="24"/>
        </w:rPr>
        <w:t>(next + delta)</w:t>
      </w:r>
      <w:r w:rsidRPr="00A02F2C">
        <w:rPr>
          <w:rFonts w:ascii="Times New Roman" w:hAnsi="Times New Roman" w:cs="Times New Roman"/>
          <w:sz w:val="24"/>
        </w:rPr>
        <w:t>.</w:t>
      </w:r>
    </w:p>
    <w:p w:rsidR="00CC19DF" w:rsidRDefault="00CC19DF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конец </w:t>
      </w:r>
      <w:r w:rsidR="00A02F2C">
        <w:rPr>
          <w:rFonts w:ascii="Times New Roman" w:hAnsi="Times New Roman" w:cs="Times New Roman"/>
          <w:sz w:val="24"/>
        </w:rPr>
        <w:t>цикла</w:t>
      </w:r>
    </w:p>
    <w:p w:rsidR="00A02F2C" w:rsidRP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строке </w:t>
      </w:r>
      <w:r w:rsidRPr="00A02F2C">
        <w:rPr>
          <w:rFonts w:ascii="Times New Roman" w:hAnsi="Times New Roman" w:cs="Times New Roman"/>
          <w:sz w:val="24"/>
        </w:rPr>
        <w:t xml:space="preserve">tmp </w:t>
      </w:r>
      <w:r>
        <w:rPr>
          <w:rFonts w:ascii="Times New Roman" w:hAnsi="Times New Roman" w:cs="Times New Roman"/>
          <w:sz w:val="24"/>
        </w:rPr>
        <w:t xml:space="preserve">подстроку строки </w:t>
      </w:r>
      <w:r w:rsidRPr="00A02F2C">
        <w:rPr>
          <w:rFonts w:ascii="Times New Roman" w:hAnsi="Times New Roman" w:cs="Times New Roman"/>
          <w:sz w:val="24"/>
        </w:rPr>
        <w:t xml:space="preserve">varints, </w:t>
      </w:r>
      <w:r>
        <w:rPr>
          <w:rFonts w:ascii="Times New Roman" w:hAnsi="Times New Roman" w:cs="Times New Roman"/>
          <w:sz w:val="24"/>
        </w:rPr>
        <w:t>начинающуюся</w:t>
      </w:r>
      <w:r w:rsidRPr="00A02F2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</w:t>
      </w:r>
      <w:r w:rsidRPr="00A02F2C">
        <w:rPr>
          <w:rFonts w:ascii="Times New Roman" w:hAnsi="Times New Roman" w:cs="Times New Roman"/>
          <w:sz w:val="24"/>
        </w:rPr>
        <w:t>prev.</w:t>
      </w:r>
    </w:p>
    <w:p w:rsid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Занести в массив </w:t>
      </w:r>
      <w:r w:rsidRPr="00A02F2C">
        <w:rPr>
          <w:rFonts w:ascii="Times New Roman" w:hAnsi="Times New Roman" w:cs="Times New Roman"/>
          <w:sz w:val="24"/>
        </w:rPr>
        <w:t>variantsTemp</w:t>
      </w:r>
      <w:r w:rsidRPr="00142FCE">
        <w:rPr>
          <w:rFonts w:ascii="Times New Roman" w:hAnsi="Times New Roman" w:cs="Times New Roman"/>
          <w:sz w:val="24"/>
        </w:rPr>
        <w:t xml:space="preserve"> </w:t>
      </w:r>
      <w:r w:rsidRPr="00A02F2C">
        <w:rPr>
          <w:rFonts w:ascii="Times New Roman" w:hAnsi="Times New Roman" w:cs="Times New Roman"/>
          <w:sz w:val="24"/>
        </w:rPr>
        <w:t>tmp</w:t>
      </w:r>
      <w:r w:rsidRPr="00142FC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последнюю позицию.</w:t>
      </w:r>
    </w:p>
    <w:p w:rsidR="00A02F2C" w:rsidRP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 w:rsidRPr="00A02F2C">
        <w:rPr>
          <w:rFonts w:ascii="Times New Roman" w:hAnsi="Times New Roman" w:cs="Times New Roman"/>
          <w:sz w:val="24"/>
        </w:rPr>
        <w:t>variants “”.</w:t>
      </w:r>
    </w:p>
    <w:p w:rsidR="00A02F2C" w:rsidRP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Pr="00A02F2C">
        <w:rPr>
          <w:rFonts w:ascii="Times New Roman" w:hAnsi="Times New Roman" w:cs="Times New Roman"/>
          <w:sz w:val="24"/>
        </w:rPr>
        <w:t xml:space="preserve">variantsCount </w:t>
      </w:r>
      <w:r>
        <w:rPr>
          <w:rFonts w:ascii="Times New Roman" w:hAnsi="Times New Roman" w:cs="Times New Roman"/>
          <w:sz w:val="24"/>
        </w:rPr>
        <w:t xml:space="preserve">размер </w:t>
      </w:r>
      <w:r w:rsidRPr="00A02F2C">
        <w:rPr>
          <w:rFonts w:ascii="Times New Roman" w:hAnsi="Times New Roman" w:cs="Times New Roman"/>
          <w:sz w:val="24"/>
        </w:rPr>
        <w:t>variantsTemp.</w:t>
      </w:r>
    </w:p>
    <w:p w:rsidR="00A02F2C" w:rsidRP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булевой переменной </w:t>
      </w:r>
      <w:r w:rsidRPr="00A02F2C">
        <w:rPr>
          <w:rFonts w:ascii="Times New Roman" w:hAnsi="Times New Roman" w:cs="Times New Roman"/>
          <w:sz w:val="24"/>
        </w:rPr>
        <w:t>numOfCorAnsFound false.</w:t>
      </w:r>
    </w:p>
    <w:p w:rsidR="00A02F2C" w:rsidRP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 целочисленной переменной s</w:t>
      </w:r>
      <w:r w:rsidRPr="00A02F2C">
        <w:rPr>
          <w:rFonts w:ascii="Times New Roman" w:hAnsi="Times New Roman" w:cs="Times New Roman"/>
          <w:sz w:val="24"/>
        </w:rPr>
        <w:t xml:space="preserve"> 0.</w:t>
      </w:r>
    </w:p>
    <w:p w:rsidR="00A02F2C" w:rsidRPr="00CB7E1D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Пока</w:t>
      </w:r>
      <w:r w:rsidRPr="00CB7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CB7E1D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variantsCount</w:t>
      </w:r>
      <w:r w:rsidRPr="00CB7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CB7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</w:t>
      </w:r>
      <w:r w:rsidRPr="00CB7E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numsOfCorAnsFound</w:t>
      </w:r>
      <w:r w:rsidRPr="00CB7E1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A02F2C" w:rsidRPr="00BB76E6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02F2C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Если</w:t>
      </w:r>
      <w:r w:rsidRPr="00A02F2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variantsTemp[s] == correctAns[i], </w:t>
      </w:r>
      <w:r>
        <w:rPr>
          <w:rFonts w:ascii="Times New Roman" w:hAnsi="Times New Roman" w:cs="Times New Roman"/>
          <w:sz w:val="24"/>
        </w:rPr>
        <w:t>то</w:t>
      </w:r>
    </w:p>
    <w:p w:rsidR="00A02F2C" w:rsidRPr="00BB76E6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BB76E6">
        <w:rPr>
          <w:rFonts w:ascii="Times New Roman" w:hAnsi="Times New Roman" w:cs="Times New Roman"/>
          <w:sz w:val="24"/>
          <w:lang w:val="en-US"/>
        </w:rPr>
        <w:t xml:space="preserve">|     |     </w:t>
      </w:r>
      <w:r w:rsidR="00834BAA" w:rsidRPr="00A02F2C">
        <w:rPr>
          <w:rFonts w:ascii="Times New Roman" w:hAnsi="Times New Roman" w:cs="Times New Roman"/>
          <w:sz w:val="24"/>
          <w:lang w:val="en-US"/>
        </w:rPr>
        <w:t xml:space="preserve">|     </w:t>
      </w:r>
      <w:r w:rsidR="00834BAA">
        <w:rPr>
          <w:rFonts w:ascii="Times New Roman" w:hAnsi="Times New Roman" w:cs="Times New Roman"/>
          <w:sz w:val="24"/>
        </w:rPr>
        <w:t>Присвоить</w:t>
      </w:r>
      <w:r w:rsidR="00834BAA" w:rsidRPr="00BB76E6">
        <w:rPr>
          <w:rFonts w:ascii="Times New Roman" w:hAnsi="Times New Roman" w:cs="Times New Roman"/>
          <w:sz w:val="24"/>
          <w:lang w:val="en-US"/>
        </w:rPr>
        <w:t xml:space="preserve"> numOfCorAnsFound </w:t>
      </w:r>
      <w:r w:rsidR="00834BAA">
        <w:rPr>
          <w:rFonts w:ascii="Times New Roman" w:hAnsi="Times New Roman" w:cs="Times New Roman"/>
          <w:sz w:val="24"/>
          <w:lang w:val="en-US"/>
        </w:rPr>
        <w:t>true</w:t>
      </w:r>
      <w:r w:rsidR="00834BAA" w:rsidRPr="00BB76E6">
        <w:rPr>
          <w:rFonts w:ascii="Times New Roman" w:hAnsi="Times New Roman" w:cs="Times New Roman"/>
          <w:sz w:val="24"/>
          <w:lang w:val="en-US"/>
        </w:rPr>
        <w:t>.</w:t>
      </w:r>
    </w:p>
    <w:p w:rsidR="00834BAA" w:rsidRPr="00BB76E6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BB76E6">
        <w:rPr>
          <w:rFonts w:ascii="Times New Roman" w:hAnsi="Times New Roman" w:cs="Times New Roman"/>
          <w:sz w:val="24"/>
          <w:lang w:val="en-US"/>
        </w:rPr>
        <w:t xml:space="preserve">|     |     </w:t>
      </w:r>
      <w:r w:rsidRPr="00A02F2C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BB76E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correctAns[i]</w:t>
      </w:r>
      <w:r w:rsidRPr="00BB76E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s+1</w:t>
      </w:r>
      <w:r w:rsidRPr="00BB76E6">
        <w:rPr>
          <w:rFonts w:ascii="Times New Roman" w:hAnsi="Times New Roman" w:cs="Times New Roman"/>
          <w:sz w:val="24"/>
          <w:lang w:val="en-US"/>
        </w:rPr>
        <w:t>.</w:t>
      </w:r>
    </w:p>
    <w:p w:rsidR="00834BAA" w:rsidRPr="00BA40F2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BA40F2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</w:t>
      </w:r>
      <w:r w:rsidRPr="00BA40F2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ветвления</w:t>
      </w:r>
    </w:p>
    <w:p w:rsidR="00A02F2C" w:rsidRPr="00834BAA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02F2C">
        <w:rPr>
          <w:rFonts w:ascii="Times New Roman" w:hAnsi="Times New Roman" w:cs="Times New Roman"/>
          <w:sz w:val="24"/>
        </w:rPr>
        <w:t xml:space="preserve">|     |     </w:t>
      </w:r>
      <w:r w:rsidR="00834BAA">
        <w:rPr>
          <w:rFonts w:ascii="Times New Roman" w:hAnsi="Times New Roman" w:cs="Times New Roman"/>
          <w:sz w:val="24"/>
        </w:rPr>
        <w:t xml:space="preserve">Увеличить </w:t>
      </w:r>
      <w:r w:rsidR="00834BAA">
        <w:rPr>
          <w:rFonts w:ascii="Times New Roman" w:hAnsi="Times New Roman" w:cs="Times New Roman"/>
          <w:sz w:val="24"/>
          <w:lang w:val="en-US"/>
        </w:rPr>
        <w:t>s</w:t>
      </w:r>
      <w:r w:rsidR="00834BAA" w:rsidRPr="00BB76E6">
        <w:rPr>
          <w:rFonts w:ascii="Times New Roman" w:hAnsi="Times New Roman" w:cs="Times New Roman"/>
          <w:sz w:val="24"/>
        </w:rPr>
        <w:t xml:space="preserve"> </w:t>
      </w:r>
      <w:r w:rsidR="00834BAA">
        <w:rPr>
          <w:rFonts w:ascii="Times New Roman" w:hAnsi="Times New Roman" w:cs="Times New Roman"/>
          <w:sz w:val="24"/>
        </w:rPr>
        <w:t>на единицу</w:t>
      </w:r>
    </w:p>
    <w:p w:rsidR="00A02F2C" w:rsidRDefault="00A02F2C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834BAA" w:rsidRPr="00A02F2C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A02F2C">
        <w:rPr>
          <w:rFonts w:ascii="Times New Roman" w:hAnsi="Times New Roman" w:cs="Times New Roman"/>
          <w:sz w:val="24"/>
        </w:rPr>
        <w:t xml:space="preserve"> 0.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Пока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834BAA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variantsCount</w:t>
      </w:r>
      <w:r>
        <w:rPr>
          <w:rFonts w:ascii="Times New Roman" w:hAnsi="Times New Roman" w:cs="Times New Roman"/>
          <w:sz w:val="24"/>
        </w:rPr>
        <w:t>,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повторять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строке </w:t>
      </w:r>
      <w:r>
        <w:rPr>
          <w:rFonts w:ascii="Times New Roman" w:hAnsi="Times New Roman" w:cs="Times New Roman"/>
          <w:sz w:val="24"/>
          <w:lang w:val="en-US"/>
        </w:rPr>
        <w:t>tmp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4BAA">
        <w:rPr>
          <w:rFonts w:ascii="Times New Roman" w:hAnsi="Times New Roman" w:cs="Times New Roman"/>
          <w:sz w:val="24"/>
        </w:rPr>
        <w:t>+1.</w:t>
      </w:r>
    </w:p>
    <w:p w:rsid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Прибавить к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834BAA">
        <w:rPr>
          <w:rFonts w:ascii="Times New Roman" w:hAnsi="Times New Roman" w:cs="Times New Roman"/>
          <w:sz w:val="24"/>
        </w:rPr>
        <w:t>.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Прибавить к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834BAA">
        <w:rPr>
          <w:rFonts w:ascii="Times New Roman" w:hAnsi="Times New Roman" w:cs="Times New Roman"/>
          <w:sz w:val="24"/>
        </w:rPr>
        <w:t xml:space="preserve"> “. ”.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34BAA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Прибавить</w:t>
      </w:r>
      <w:r w:rsidRPr="00834BA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834BA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834BA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variantsTemp[i]</w:t>
      </w:r>
      <w:r w:rsidRPr="00834BAA">
        <w:rPr>
          <w:rFonts w:ascii="Times New Roman" w:hAnsi="Times New Roman" w:cs="Times New Roman"/>
          <w:sz w:val="24"/>
          <w:lang w:val="en-US"/>
        </w:rPr>
        <w:t>.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Прибавить к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834BAA">
        <w:rPr>
          <w:rFonts w:ascii="Times New Roman" w:hAnsi="Times New Roman" w:cs="Times New Roman"/>
          <w:sz w:val="24"/>
        </w:rPr>
        <w:t xml:space="preserve"> ‘\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834BAA">
        <w:rPr>
          <w:rFonts w:ascii="Times New Roman" w:hAnsi="Times New Roman" w:cs="Times New Roman"/>
          <w:sz w:val="24"/>
        </w:rPr>
        <w:t>’.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02F2C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k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</w:t>
      </w:r>
    </w:p>
    <w:p w:rsid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834BAA" w:rsidRPr="00BB76E6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BB76E6">
        <w:rPr>
          <w:rFonts w:ascii="Times New Roman" w:hAnsi="Times New Roman" w:cs="Times New Roman"/>
          <w:sz w:val="24"/>
        </w:rPr>
        <w:t>[1][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BB76E6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  <w:lang w:val="en-US"/>
        </w:rPr>
        <w:t>variants</w:t>
      </w:r>
      <w:r w:rsidRPr="00BB76E6">
        <w:rPr>
          <w:rFonts w:ascii="Times New Roman" w:hAnsi="Times New Roman" w:cs="Times New Roman"/>
          <w:sz w:val="24"/>
        </w:rPr>
        <w:t>.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Изменить размер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34BAA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4BAA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на (размер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34BAA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4BAA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- 1)</w:t>
      </w:r>
      <w:r w:rsidRPr="00834BAA">
        <w:rPr>
          <w:rFonts w:ascii="Times New Roman" w:hAnsi="Times New Roman" w:cs="Times New Roman"/>
          <w:sz w:val="24"/>
        </w:rPr>
        <w:t>.</w:t>
      </w:r>
    </w:p>
    <w:p w:rsidR="00834BAA" w:rsidRPr="00834BAA" w:rsidRDefault="00834BAA" w:rsidP="00834BA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Прибавить к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34BAA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4BAA">
        <w:rPr>
          <w:rFonts w:ascii="Times New Roman" w:hAnsi="Times New Roman" w:cs="Times New Roman"/>
          <w:sz w:val="24"/>
        </w:rPr>
        <w:t>] ‘\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834BAA">
        <w:rPr>
          <w:rFonts w:ascii="Times New Roman" w:hAnsi="Times New Roman" w:cs="Times New Roman"/>
          <w:sz w:val="24"/>
        </w:rPr>
        <w:t>’.</w:t>
      </w:r>
    </w:p>
    <w:p w:rsidR="00CC19DF" w:rsidRPr="00FB5427" w:rsidRDefault="00CC19DF" w:rsidP="00A02F2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 w:rsidRPr="00A02F2C"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sz w:val="24"/>
        </w:rPr>
        <w:t>на единицу.</w:t>
      </w:r>
    </w:p>
    <w:p w:rsidR="00CC19DF" w:rsidRPr="00FA1E76" w:rsidRDefault="00CC19DF" w:rsidP="00CC19D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58699C" w:rsidRPr="00142FCE" w:rsidRDefault="0058699C" w:rsidP="009E7EFD">
      <w:pPr>
        <w:numPr>
          <w:ilvl w:val="0"/>
          <w:numId w:val="39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142FCE" w:rsidRDefault="00142FCE" w:rsidP="00142FCE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1.2.2</w:t>
      </w:r>
      <w:r w:rsidR="006D51C8" w:rsidRPr="006D51C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Алгоритм получения случайных вопросов и ответов из теста</w:t>
      </w:r>
    </w:p>
    <w:p w:rsidR="00142FCE" w:rsidRPr="002B4633" w:rsidRDefault="00142FCE" w:rsidP="00142FC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2B4633">
        <w:rPr>
          <w:rFonts w:ascii="Times New Roman" w:hAnsi="Times New Roman" w:cs="Times New Roman"/>
          <w:sz w:val="24"/>
        </w:rPr>
        <w:t>:</w:t>
      </w:r>
    </w:p>
    <w:p w:rsidR="00142FCE" w:rsidRPr="00FA1E76" w:rsidRDefault="00142FCE" w:rsidP="00142FC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allQA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142FCE" w:rsidRDefault="00142FCE" w:rsidP="00142FC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allcorrectAns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142FCE" w:rsidRPr="00FA1E76" w:rsidRDefault="00142FCE" w:rsidP="00142FC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142FCE" w:rsidRDefault="00142FCE" w:rsidP="00142FC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834BAA" w:rsidRPr="00142FCE" w:rsidRDefault="00834BAA" w:rsidP="00834BA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qCount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константная целочисленная переменная</w:t>
      </w:r>
    </w:p>
    <w:p w:rsidR="00142FCE" w:rsidRPr="00FA1E76" w:rsidRDefault="00142FCE" w:rsidP="009E7EFD">
      <w:pPr>
        <w:numPr>
          <w:ilvl w:val="0"/>
          <w:numId w:val="3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FA1E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 w:rsidR="00834BAA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</w:t>
      </w:r>
    </w:p>
    <w:p w:rsidR="00142FCE" w:rsidRDefault="00142FCE" w:rsidP="009E7EFD">
      <w:pPr>
        <w:numPr>
          <w:ilvl w:val="0"/>
          <w:numId w:val="3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QAcount</w:t>
      </w:r>
      <w:r w:rsidRPr="00834BAA">
        <w:rPr>
          <w:rFonts w:ascii="Times New Roman" w:hAnsi="Times New Roman" w:cs="Times New Roman"/>
          <w:sz w:val="24"/>
        </w:rPr>
        <w:t xml:space="preserve"> </w:t>
      </w:r>
      <w:r w:rsidR="00834BAA">
        <w:rPr>
          <w:rFonts w:ascii="Times New Roman" w:hAnsi="Times New Roman" w:cs="Times New Roman"/>
          <w:sz w:val="24"/>
        </w:rPr>
        <w:t xml:space="preserve">размер </w:t>
      </w:r>
      <w:r w:rsidR="00834BAA">
        <w:rPr>
          <w:rFonts w:ascii="Times New Roman" w:hAnsi="Times New Roman" w:cs="Times New Roman"/>
          <w:sz w:val="24"/>
          <w:lang w:val="en-US"/>
        </w:rPr>
        <w:t>allQA</w:t>
      </w:r>
      <w:r w:rsidR="00834BAA" w:rsidRPr="00834BAA">
        <w:rPr>
          <w:rFonts w:ascii="Times New Roman" w:hAnsi="Times New Roman" w:cs="Times New Roman"/>
          <w:sz w:val="24"/>
        </w:rPr>
        <w:t>[0]</w:t>
      </w:r>
      <w:r w:rsidRPr="00FA1E76">
        <w:rPr>
          <w:rFonts w:ascii="Times New Roman" w:hAnsi="Times New Roman" w:cs="Times New Roman"/>
          <w:sz w:val="24"/>
        </w:rPr>
        <w:t>.</w:t>
      </w:r>
    </w:p>
    <w:p w:rsidR="00142FCE" w:rsidRDefault="00741B48" w:rsidP="009E7EFD">
      <w:pPr>
        <w:numPr>
          <w:ilvl w:val="0"/>
          <w:numId w:val="3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целочисленный массив </w:t>
      </w:r>
      <w:r>
        <w:rPr>
          <w:rFonts w:ascii="Times New Roman" w:hAnsi="Times New Roman" w:cs="Times New Roman"/>
          <w:sz w:val="24"/>
          <w:lang w:val="en-US"/>
        </w:rPr>
        <w:t>mentioned</w:t>
      </w:r>
      <w:r w:rsidR="00142FCE" w:rsidRPr="00FA1E76">
        <w:rPr>
          <w:rFonts w:ascii="Times New Roman" w:hAnsi="Times New Roman" w:cs="Times New Roman"/>
          <w:sz w:val="24"/>
        </w:rPr>
        <w:t>.</w:t>
      </w:r>
    </w:p>
    <w:p w:rsidR="00741B48" w:rsidRDefault="00741B48" w:rsidP="009E7EFD">
      <w:pPr>
        <w:numPr>
          <w:ilvl w:val="0"/>
          <w:numId w:val="3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 0</w:t>
      </w:r>
      <w:r w:rsidRPr="00FA1E76">
        <w:rPr>
          <w:rFonts w:ascii="Times New Roman" w:hAnsi="Times New Roman" w:cs="Times New Roman"/>
          <w:sz w:val="24"/>
        </w:rPr>
        <w:t>.</w:t>
      </w:r>
    </w:p>
    <w:p w:rsidR="00142FCE" w:rsidRDefault="00142FCE" w:rsidP="009E7EFD">
      <w:pPr>
        <w:numPr>
          <w:ilvl w:val="0"/>
          <w:numId w:val="3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 w:rsidR="00B531DE">
        <w:rPr>
          <w:rFonts w:ascii="Times New Roman" w:hAnsi="Times New Roman" w:cs="Times New Roman"/>
          <w:sz w:val="24"/>
          <w:lang w:val="en-US"/>
        </w:rPr>
        <w:t xml:space="preserve">i &lt; </w:t>
      </w:r>
      <w:r w:rsidR="00834BAA">
        <w:rPr>
          <w:rFonts w:ascii="Times New Roman" w:hAnsi="Times New Roman" w:cs="Times New Roman"/>
          <w:sz w:val="24"/>
          <w:lang w:val="en-US"/>
        </w:rPr>
        <w:t>qCount</w:t>
      </w:r>
      <w:r>
        <w:rPr>
          <w:rFonts w:ascii="Times New Roman" w:hAnsi="Times New Roman" w:cs="Times New Roman"/>
          <w:sz w:val="24"/>
        </w:rPr>
        <w:t>, повторять</w:t>
      </w:r>
    </w:p>
    <w:p w:rsidR="00B531DE" w:rsidRPr="00B531DE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B531DE">
        <w:rPr>
          <w:rFonts w:ascii="Times New Roman" w:hAnsi="Times New Roman" w:cs="Times New Roman"/>
          <w:sz w:val="24"/>
        </w:rPr>
        <w:t xml:space="preserve">|     Объявить целочисленную переменную </w:t>
      </w:r>
      <w:r w:rsidRPr="00B531DE">
        <w:rPr>
          <w:rFonts w:ascii="Times New Roman" w:hAnsi="Times New Roman" w:cs="Times New Roman"/>
          <w:sz w:val="24"/>
          <w:lang w:val="en-US"/>
        </w:rPr>
        <w:t>generatedIndex.</w:t>
      </w:r>
    </w:p>
    <w:p w:rsidR="00FC6E8F" w:rsidRPr="00FC6E8F" w:rsidRDefault="00B531DE" w:rsidP="00FC6E8F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 xml:space="preserve">|     Повторять, пока </w:t>
      </w:r>
      <w:r w:rsidR="00FC6E8F">
        <w:rPr>
          <w:rFonts w:ascii="Times New Roman" w:hAnsi="Times New Roman" w:cs="Times New Roman"/>
          <w:sz w:val="24"/>
        </w:rPr>
        <w:t xml:space="preserve">в </w:t>
      </w:r>
      <w:r w:rsidR="00FC6E8F">
        <w:rPr>
          <w:rFonts w:ascii="Times New Roman" w:hAnsi="Times New Roman" w:cs="Times New Roman"/>
          <w:sz w:val="24"/>
          <w:lang w:val="en-US"/>
        </w:rPr>
        <w:t>mentioned</w:t>
      </w:r>
      <w:r w:rsidR="00FC6E8F" w:rsidRPr="00FC6E8F">
        <w:rPr>
          <w:rFonts w:ascii="Times New Roman" w:hAnsi="Times New Roman" w:cs="Times New Roman"/>
          <w:sz w:val="24"/>
        </w:rPr>
        <w:t xml:space="preserve"> </w:t>
      </w:r>
      <w:r w:rsidR="00FC6E8F">
        <w:rPr>
          <w:rFonts w:ascii="Times New Roman" w:hAnsi="Times New Roman" w:cs="Times New Roman"/>
          <w:sz w:val="24"/>
        </w:rPr>
        <w:t xml:space="preserve">есть элемент, равный </w:t>
      </w:r>
      <w:r w:rsidR="00FC6E8F">
        <w:rPr>
          <w:rFonts w:ascii="Times New Roman" w:hAnsi="Times New Roman" w:cs="Times New Roman"/>
          <w:sz w:val="24"/>
          <w:lang w:val="en-US"/>
        </w:rPr>
        <w:t>i</w:t>
      </w:r>
    </w:p>
    <w:p w:rsidR="00B531DE" w:rsidRPr="00B531DE" w:rsidRDefault="00B531DE" w:rsidP="00FC6E8F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 xml:space="preserve">|     |     Присвоить </w:t>
      </w:r>
      <w:r w:rsidRPr="00B531DE">
        <w:rPr>
          <w:rFonts w:ascii="Times New Roman" w:hAnsi="Times New Roman" w:cs="Times New Roman"/>
          <w:sz w:val="24"/>
          <w:lang w:val="en-US"/>
        </w:rPr>
        <w:t>generatedIndex</w:t>
      </w:r>
      <w:r w:rsidRPr="00B531DE">
        <w:rPr>
          <w:rFonts w:ascii="Times New Roman" w:hAnsi="Times New Roman" w:cs="Times New Roman"/>
          <w:sz w:val="24"/>
        </w:rPr>
        <w:t xml:space="preserve"> остаток от деления сгенерированного целого числа </w:t>
      </w:r>
    </w:p>
    <w:p w:rsidR="00B531DE" w:rsidRPr="00BB76E6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|     </w:t>
      </w:r>
      <w:r w:rsidRPr="00B531DE">
        <w:rPr>
          <w:rFonts w:ascii="Times New Roman" w:hAnsi="Times New Roman" w:cs="Times New Roman"/>
          <w:sz w:val="24"/>
        </w:rPr>
        <w:t>на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Pr="00B531DE">
        <w:rPr>
          <w:rFonts w:ascii="Times New Roman" w:hAnsi="Times New Roman" w:cs="Times New Roman"/>
          <w:sz w:val="24"/>
          <w:lang w:val="en-US"/>
        </w:rPr>
        <w:t>Asize</w:t>
      </w:r>
      <w:r w:rsidRPr="00BB76E6">
        <w:rPr>
          <w:rFonts w:ascii="Times New Roman" w:hAnsi="Times New Roman" w:cs="Times New Roman"/>
          <w:sz w:val="24"/>
        </w:rPr>
        <w:t>.</w:t>
      </w:r>
    </w:p>
    <w:p w:rsidR="00B531DE" w:rsidRPr="00BB76E6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 w:rsidRPr="00B531DE">
        <w:rPr>
          <w:rFonts w:ascii="Times New Roman" w:hAnsi="Times New Roman" w:cs="Times New Roman"/>
          <w:sz w:val="24"/>
        </w:rPr>
        <w:t>конец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Pr="00B531DE">
        <w:rPr>
          <w:rFonts w:ascii="Times New Roman" w:hAnsi="Times New Roman" w:cs="Times New Roman"/>
          <w:sz w:val="24"/>
        </w:rPr>
        <w:t>цикла</w:t>
      </w:r>
    </w:p>
    <w:p w:rsidR="00B531DE" w:rsidRPr="00834BAA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 w:rsidR="00834BAA">
        <w:rPr>
          <w:rFonts w:ascii="Times New Roman" w:hAnsi="Times New Roman" w:cs="Times New Roman"/>
          <w:sz w:val="24"/>
        </w:rPr>
        <w:t xml:space="preserve">Занести на последнюю позицию </w:t>
      </w:r>
      <w:r w:rsidRPr="00B531DE">
        <w:rPr>
          <w:rFonts w:ascii="Times New Roman" w:hAnsi="Times New Roman" w:cs="Times New Roman"/>
          <w:sz w:val="24"/>
          <w:lang w:val="en-US"/>
        </w:rPr>
        <w:t>mentioned</w:t>
      </w:r>
      <w:r w:rsidRPr="00834BAA">
        <w:rPr>
          <w:rFonts w:ascii="Times New Roman" w:hAnsi="Times New Roman" w:cs="Times New Roman"/>
          <w:sz w:val="24"/>
        </w:rPr>
        <w:t xml:space="preserve"> </w:t>
      </w:r>
      <w:r w:rsidRPr="00B531DE">
        <w:rPr>
          <w:rFonts w:ascii="Times New Roman" w:hAnsi="Times New Roman" w:cs="Times New Roman"/>
          <w:sz w:val="24"/>
          <w:lang w:val="en-US"/>
        </w:rPr>
        <w:t>generatedIndex</w:t>
      </w:r>
      <w:r w:rsidRPr="00834BAA">
        <w:rPr>
          <w:rFonts w:ascii="Times New Roman" w:hAnsi="Times New Roman" w:cs="Times New Roman"/>
          <w:sz w:val="24"/>
        </w:rPr>
        <w:t>.</w:t>
      </w:r>
    </w:p>
    <w:p w:rsidR="00B531DE" w:rsidRPr="00834BAA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 w:rsidR="00834BAA">
        <w:rPr>
          <w:rFonts w:ascii="Times New Roman" w:hAnsi="Times New Roman" w:cs="Times New Roman"/>
          <w:sz w:val="24"/>
        </w:rPr>
        <w:t>Занести на последнюю позицию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834BAA">
        <w:rPr>
          <w:rFonts w:ascii="Times New Roman" w:hAnsi="Times New Roman" w:cs="Times New Roman"/>
          <w:sz w:val="24"/>
        </w:rPr>
        <w:t>[0</w:t>
      </w:r>
      <w:r w:rsidR="00834BAA" w:rsidRPr="00834BAA">
        <w:rPr>
          <w:rFonts w:ascii="Times New Roman" w:hAnsi="Times New Roman" w:cs="Times New Roman"/>
          <w:sz w:val="24"/>
        </w:rPr>
        <w:t>]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allQA</w:t>
      </w:r>
      <w:r w:rsidRPr="00834BAA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generatedIndex</w:t>
      </w:r>
      <w:r w:rsidRPr="00834BAA">
        <w:rPr>
          <w:rFonts w:ascii="Times New Roman" w:hAnsi="Times New Roman" w:cs="Times New Roman"/>
          <w:sz w:val="24"/>
        </w:rPr>
        <w:t>].</w:t>
      </w:r>
    </w:p>
    <w:p w:rsidR="00B531DE" w:rsidRPr="00BB76E6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 w:rsidR="00834BAA">
        <w:rPr>
          <w:rFonts w:ascii="Times New Roman" w:hAnsi="Times New Roman" w:cs="Times New Roman"/>
          <w:sz w:val="24"/>
        </w:rPr>
        <w:t>Занести на последнюю позицию</w:t>
      </w:r>
      <w:r w:rsidR="00834BAA"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BB76E6">
        <w:rPr>
          <w:rFonts w:ascii="Times New Roman" w:hAnsi="Times New Roman" w:cs="Times New Roman"/>
          <w:sz w:val="24"/>
        </w:rPr>
        <w:t xml:space="preserve">[1] </w:t>
      </w:r>
      <w:r>
        <w:rPr>
          <w:rFonts w:ascii="Times New Roman" w:hAnsi="Times New Roman" w:cs="Times New Roman"/>
          <w:sz w:val="24"/>
          <w:lang w:val="en-US"/>
        </w:rPr>
        <w:t>allQA</w:t>
      </w:r>
      <w:r w:rsidRPr="00BB76E6">
        <w:rPr>
          <w:rFonts w:ascii="Times New Roman" w:hAnsi="Times New Roman" w:cs="Times New Roman"/>
          <w:sz w:val="24"/>
        </w:rPr>
        <w:t>[1][</w:t>
      </w:r>
      <w:r>
        <w:rPr>
          <w:rFonts w:ascii="Times New Roman" w:hAnsi="Times New Roman" w:cs="Times New Roman"/>
          <w:sz w:val="24"/>
          <w:lang w:val="en-US"/>
        </w:rPr>
        <w:t>generatedIndex</w:t>
      </w:r>
      <w:r w:rsidRPr="00BB76E6">
        <w:rPr>
          <w:rFonts w:ascii="Times New Roman" w:hAnsi="Times New Roman" w:cs="Times New Roman"/>
          <w:sz w:val="24"/>
        </w:rPr>
        <w:t>].</w:t>
      </w:r>
    </w:p>
    <w:p w:rsidR="00834BAA" w:rsidRPr="00BB76E6" w:rsidRDefault="00834BAA" w:rsidP="00834BAA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Занести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последнюю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позицию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BB76E6">
        <w:rPr>
          <w:rFonts w:ascii="Times New Roman" w:hAnsi="Times New Roman" w:cs="Times New Roman"/>
          <w:sz w:val="24"/>
        </w:rPr>
        <w:t xml:space="preserve">[2] </w:t>
      </w:r>
      <w:r>
        <w:rPr>
          <w:rFonts w:ascii="Times New Roman" w:hAnsi="Times New Roman" w:cs="Times New Roman"/>
          <w:sz w:val="24"/>
          <w:lang w:val="en-US"/>
        </w:rPr>
        <w:t>allQA</w:t>
      </w:r>
      <w:r w:rsidRPr="00BB76E6">
        <w:rPr>
          <w:rFonts w:ascii="Times New Roman" w:hAnsi="Times New Roman" w:cs="Times New Roman"/>
          <w:sz w:val="24"/>
        </w:rPr>
        <w:t>[2][</w:t>
      </w:r>
      <w:r>
        <w:rPr>
          <w:rFonts w:ascii="Times New Roman" w:hAnsi="Times New Roman" w:cs="Times New Roman"/>
          <w:sz w:val="24"/>
          <w:lang w:val="en-US"/>
        </w:rPr>
        <w:t>generatedIndex</w:t>
      </w:r>
      <w:r w:rsidRPr="00BB76E6">
        <w:rPr>
          <w:rFonts w:ascii="Times New Roman" w:hAnsi="Times New Roman" w:cs="Times New Roman"/>
          <w:sz w:val="24"/>
        </w:rPr>
        <w:t>].</w:t>
      </w:r>
    </w:p>
    <w:p w:rsidR="00B531DE" w:rsidRPr="00B531DE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B531DE">
        <w:rPr>
          <w:rFonts w:ascii="Times New Roman" w:hAnsi="Times New Roman" w:cs="Times New Roman"/>
          <w:sz w:val="24"/>
          <w:lang w:val="en-US"/>
        </w:rPr>
        <w:t xml:space="preserve">|     </w:t>
      </w:r>
      <w:r w:rsidR="00EF0939">
        <w:rPr>
          <w:rFonts w:ascii="Times New Roman" w:hAnsi="Times New Roman" w:cs="Times New Roman"/>
          <w:sz w:val="24"/>
        </w:rPr>
        <w:t>Занести</w:t>
      </w:r>
      <w:r w:rsidR="00EF0939" w:rsidRPr="00834BAA">
        <w:rPr>
          <w:rFonts w:ascii="Times New Roman" w:hAnsi="Times New Roman" w:cs="Times New Roman"/>
          <w:sz w:val="24"/>
          <w:lang w:val="en-US"/>
        </w:rPr>
        <w:t xml:space="preserve"> </w:t>
      </w:r>
      <w:r w:rsidR="00EF0939">
        <w:rPr>
          <w:rFonts w:ascii="Times New Roman" w:hAnsi="Times New Roman" w:cs="Times New Roman"/>
          <w:sz w:val="24"/>
        </w:rPr>
        <w:t>на</w:t>
      </w:r>
      <w:r w:rsidR="00EF0939" w:rsidRPr="00834BAA">
        <w:rPr>
          <w:rFonts w:ascii="Times New Roman" w:hAnsi="Times New Roman" w:cs="Times New Roman"/>
          <w:sz w:val="24"/>
          <w:lang w:val="en-US"/>
        </w:rPr>
        <w:t xml:space="preserve"> </w:t>
      </w:r>
      <w:r w:rsidR="00EF0939">
        <w:rPr>
          <w:rFonts w:ascii="Times New Roman" w:hAnsi="Times New Roman" w:cs="Times New Roman"/>
          <w:sz w:val="24"/>
        </w:rPr>
        <w:t>последнюю</w:t>
      </w:r>
      <w:r w:rsidR="00EF0939" w:rsidRPr="00834BAA">
        <w:rPr>
          <w:rFonts w:ascii="Times New Roman" w:hAnsi="Times New Roman" w:cs="Times New Roman"/>
          <w:sz w:val="24"/>
          <w:lang w:val="en-US"/>
        </w:rPr>
        <w:t xml:space="preserve"> </w:t>
      </w:r>
      <w:r w:rsidR="00EF0939">
        <w:rPr>
          <w:rFonts w:ascii="Times New Roman" w:hAnsi="Times New Roman" w:cs="Times New Roman"/>
          <w:sz w:val="24"/>
        </w:rPr>
        <w:t>позицию</w:t>
      </w:r>
      <w:r w:rsidR="00EF0939">
        <w:rPr>
          <w:rFonts w:ascii="Times New Roman" w:hAnsi="Times New Roman" w:cs="Times New Roman"/>
          <w:sz w:val="24"/>
          <w:lang w:val="en-US"/>
        </w:rPr>
        <w:t xml:space="preserve"> resultCorrectAns</w:t>
      </w:r>
      <w:r w:rsidRPr="00B531DE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allCorrectAns[generatedIndex]</w:t>
      </w:r>
      <w:r w:rsidRPr="00B531DE">
        <w:rPr>
          <w:rFonts w:ascii="Times New Roman" w:hAnsi="Times New Roman" w:cs="Times New Roman"/>
          <w:sz w:val="24"/>
          <w:lang w:val="en-US"/>
        </w:rPr>
        <w:t>.</w:t>
      </w:r>
    </w:p>
    <w:p w:rsidR="00B531DE" w:rsidRPr="00B531DE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 xml:space="preserve">|     Увеличить </w:t>
      </w:r>
      <w:r w:rsidRPr="00B531DE">
        <w:rPr>
          <w:rFonts w:ascii="Times New Roman" w:hAnsi="Times New Roman" w:cs="Times New Roman"/>
          <w:sz w:val="24"/>
          <w:lang w:val="en-US"/>
        </w:rPr>
        <w:t>i</w:t>
      </w:r>
      <w:r w:rsidRPr="00B531DE">
        <w:rPr>
          <w:rFonts w:ascii="Times New Roman" w:hAnsi="Times New Roman" w:cs="Times New Roman"/>
          <w:sz w:val="24"/>
        </w:rPr>
        <w:t xml:space="preserve"> на единицу.</w:t>
      </w:r>
    </w:p>
    <w:p w:rsidR="00B531DE" w:rsidRPr="00B531DE" w:rsidRDefault="00B531DE" w:rsidP="00B531DE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>конец цикла</w:t>
      </w:r>
    </w:p>
    <w:p w:rsidR="00142FCE" w:rsidRPr="00B531DE" w:rsidRDefault="00142FCE" w:rsidP="009E7EFD">
      <w:pPr>
        <w:numPr>
          <w:ilvl w:val="0"/>
          <w:numId w:val="38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EF0939" w:rsidRDefault="00EF0939" w:rsidP="00EF0939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1.2.2</w:t>
      </w:r>
      <w:r w:rsidR="006D51C8" w:rsidRPr="006D51C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Алгоритм получения вопросов и ответов для определенного уровня сложности</w:t>
      </w:r>
    </w:p>
    <w:p w:rsidR="00EF0939" w:rsidRPr="002B4633" w:rsidRDefault="00EF0939" w:rsidP="00EF09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2B4633">
        <w:rPr>
          <w:rFonts w:ascii="Times New Roman" w:hAnsi="Times New Roman" w:cs="Times New Roman"/>
          <w:sz w:val="24"/>
        </w:rPr>
        <w:t>:</w:t>
      </w:r>
    </w:p>
    <w:p w:rsidR="00EF0939" w:rsidRPr="00FA1E76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allQA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allcorrectAns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Pr="00FA1E76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Pr="00142FCE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lvl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константная строковая переменная</w:t>
      </w:r>
    </w:p>
    <w:p w:rsidR="00EF0939" w:rsidRPr="00FA1E76" w:rsidRDefault="00EF0939" w:rsidP="009E7EFD">
      <w:pPr>
        <w:numPr>
          <w:ilvl w:val="0"/>
          <w:numId w:val="4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массива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FA1E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3.</w:t>
      </w:r>
    </w:p>
    <w:p w:rsidR="00EF0939" w:rsidRDefault="00EF0939" w:rsidP="009E7EFD">
      <w:pPr>
        <w:numPr>
          <w:ilvl w:val="0"/>
          <w:numId w:val="4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QAcount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размер </w:t>
      </w:r>
      <w:r>
        <w:rPr>
          <w:rFonts w:ascii="Times New Roman" w:hAnsi="Times New Roman" w:cs="Times New Roman"/>
          <w:sz w:val="24"/>
          <w:lang w:val="en-US"/>
        </w:rPr>
        <w:t>allQA</w:t>
      </w:r>
      <w:r w:rsidRPr="00834BAA">
        <w:rPr>
          <w:rFonts w:ascii="Times New Roman" w:hAnsi="Times New Roman" w:cs="Times New Roman"/>
          <w:sz w:val="24"/>
        </w:rPr>
        <w:t>[0]</w:t>
      </w:r>
      <w:r w:rsidRPr="00FA1E76">
        <w:rPr>
          <w:rFonts w:ascii="Times New Roman" w:hAnsi="Times New Roman" w:cs="Times New Roman"/>
          <w:sz w:val="24"/>
        </w:rPr>
        <w:t>.</w:t>
      </w:r>
    </w:p>
    <w:p w:rsidR="00EF0939" w:rsidRDefault="00EF0939" w:rsidP="009E7EFD">
      <w:pPr>
        <w:numPr>
          <w:ilvl w:val="0"/>
          <w:numId w:val="4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 0</w:t>
      </w:r>
      <w:r w:rsidRPr="00FA1E76">
        <w:rPr>
          <w:rFonts w:ascii="Times New Roman" w:hAnsi="Times New Roman" w:cs="Times New Roman"/>
          <w:sz w:val="24"/>
        </w:rPr>
        <w:t>.</w:t>
      </w:r>
    </w:p>
    <w:p w:rsidR="00EF0939" w:rsidRDefault="00EF0939" w:rsidP="009E7EFD">
      <w:pPr>
        <w:numPr>
          <w:ilvl w:val="0"/>
          <w:numId w:val="4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</w:t>
      </w:r>
      <w:r w:rsidR="00D6592B">
        <w:rPr>
          <w:rFonts w:ascii="Times New Roman" w:hAnsi="Times New Roman" w:cs="Times New Roman"/>
          <w:sz w:val="24"/>
          <w:lang w:val="en-US"/>
        </w:rPr>
        <w:t>QAcount</w:t>
      </w:r>
      <w:r>
        <w:rPr>
          <w:rFonts w:ascii="Times New Roman" w:hAnsi="Times New Roman" w:cs="Times New Roman"/>
          <w:sz w:val="24"/>
        </w:rPr>
        <w:t>, повторять</w:t>
      </w:r>
    </w:p>
    <w:p w:rsidR="00EF0939" w:rsidRDefault="00EF0939" w:rsidP="00D6592B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 xml:space="preserve">allQA[2][i] == lvl, </w:t>
      </w:r>
      <w:r>
        <w:rPr>
          <w:rFonts w:ascii="Times New Roman" w:hAnsi="Times New Roman" w:cs="Times New Roman"/>
          <w:sz w:val="24"/>
        </w:rPr>
        <w:t>то</w:t>
      </w:r>
    </w:p>
    <w:p w:rsidR="00EF0939" w:rsidRPr="00834BAA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 w:rsidR="00D6592B"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Занести на последнюю позицию</w:t>
      </w:r>
      <w:r w:rsidRPr="00834BA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834BAA">
        <w:rPr>
          <w:rFonts w:ascii="Times New Roman" w:hAnsi="Times New Roman" w:cs="Times New Roman"/>
          <w:sz w:val="24"/>
        </w:rPr>
        <w:t xml:space="preserve">[0] </w:t>
      </w:r>
      <w:r>
        <w:rPr>
          <w:rFonts w:ascii="Times New Roman" w:hAnsi="Times New Roman" w:cs="Times New Roman"/>
          <w:sz w:val="24"/>
          <w:lang w:val="en-US"/>
        </w:rPr>
        <w:t>allQA</w:t>
      </w:r>
      <w:r w:rsidRPr="00834BAA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4BAA">
        <w:rPr>
          <w:rFonts w:ascii="Times New Roman" w:hAnsi="Times New Roman" w:cs="Times New Roman"/>
          <w:sz w:val="24"/>
        </w:rPr>
        <w:t>].</w:t>
      </w:r>
    </w:p>
    <w:p w:rsidR="00EF0939" w:rsidRP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34BAA">
        <w:rPr>
          <w:rFonts w:ascii="Times New Roman" w:hAnsi="Times New Roman" w:cs="Times New Roman"/>
          <w:sz w:val="24"/>
        </w:rPr>
        <w:t xml:space="preserve">|     </w:t>
      </w:r>
      <w:r w:rsidR="00D6592B"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Занести на последнюю позицию</w:t>
      </w:r>
      <w:r w:rsidRPr="00EF09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EF0939">
        <w:rPr>
          <w:rFonts w:ascii="Times New Roman" w:hAnsi="Times New Roman" w:cs="Times New Roman"/>
          <w:sz w:val="24"/>
        </w:rPr>
        <w:t xml:space="preserve">[1] </w:t>
      </w:r>
      <w:r>
        <w:rPr>
          <w:rFonts w:ascii="Times New Roman" w:hAnsi="Times New Roman" w:cs="Times New Roman"/>
          <w:sz w:val="24"/>
          <w:lang w:val="en-US"/>
        </w:rPr>
        <w:t>allQA</w:t>
      </w:r>
      <w:r w:rsidRPr="00EF0939">
        <w:rPr>
          <w:rFonts w:ascii="Times New Roman" w:hAnsi="Times New Roman" w:cs="Times New Roman"/>
          <w:sz w:val="24"/>
        </w:rPr>
        <w:t>[1][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EF0939">
        <w:rPr>
          <w:rFonts w:ascii="Times New Roman" w:hAnsi="Times New Roman" w:cs="Times New Roman"/>
          <w:sz w:val="24"/>
        </w:rPr>
        <w:t>].</w:t>
      </w:r>
    </w:p>
    <w:p w:rsidR="00EF0939" w:rsidRP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EF0939">
        <w:rPr>
          <w:rFonts w:ascii="Times New Roman" w:hAnsi="Times New Roman" w:cs="Times New Roman"/>
          <w:sz w:val="24"/>
        </w:rPr>
        <w:t xml:space="preserve">|     </w:t>
      </w:r>
      <w:r w:rsidR="00D6592B"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Занести</w:t>
      </w:r>
      <w:r w:rsidRPr="00EF09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EF09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последнюю</w:t>
      </w:r>
      <w:r w:rsidRPr="00EF09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позицию</w:t>
      </w:r>
      <w:r w:rsidRPr="00EF09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resultQA</w:t>
      </w:r>
      <w:r w:rsidRPr="00EF0939">
        <w:rPr>
          <w:rFonts w:ascii="Times New Roman" w:hAnsi="Times New Roman" w:cs="Times New Roman"/>
          <w:sz w:val="24"/>
        </w:rPr>
        <w:t xml:space="preserve">[2] </w:t>
      </w:r>
      <w:r>
        <w:rPr>
          <w:rFonts w:ascii="Times New Roman" w:hAnsi="Times New Roman" w:cs="Times New Roman"/>
          <w:sz w:val="24"/>
          <w:lang w:val="en-US"/>
        </w:rPr>
        <w:t>allQA</w:t>
      </w:r>
      <w:r w:rsidRPr="00EF0939">
        <w:rPr>
          <w:rFonts w:ascii="Times New Roman" w:hAnsi="Times New Roman" w:cs="Times New Roman"/>
          <w:sz w:val="24"/>
        </w:rPr>
        <w:t>[2][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EF0939">
        <w:rPr>
          <w:rFonts w:ascii="Times New Roman" w:hAnsi="Times New Roman" w:cs="Times New Roman"/>
          <w:sz w:val="24"/>
        </w:rPr>
        <w:t>].</w:t>
      </w:r>
    </w:p>
    <w:p w:rsidR="00EF0939" w:rsidRPr="002C20E6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2C20E6">
        <w:rPr>
          <w:rFonts w:ascii="Times New Roman" w:hAnsi="Times New Roman" w:cs="Times New Roman"/>
          <w:sz w:val="24"/>
        </w:rPr>
        <w:t xml:space="preserve">|     </w:t>
      </w:r>
      <w:r w:rsidR="00D6592B"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Занести</w:t>
      </w:r>
      <w:r w:rsidRPr="002C20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2C20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последнюю</w:t>
      </w:r>
      <w:r w:rsidRPr="002C20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позицию</w:t>
      </w:r>
      <w:r w:rsidRPr="002C20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resultCorrectAns</w:t>
      </w:r>
      <w:r w:rsidRPr="002C20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allCorrectAns</w:t>
      </w:r>
      <w:r w:rsidRPr="002C20E6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2C20E6">
        <w:rPr>
          <w:rFonts w:ascii="Times New Roman" w:hAnsi="Times New Roman" w:cs="Times New Roman"/>
          <w:sz w:val="24"/>
        </w:rPr>
        <w:t>].</w:t>
      </w:r>
    </w:p>
    <w:p w:rsidR="00EF0939" w:rsidRP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 xml:space="preserve">|     </w:t>
      </w:r>
      <w:r w:rsidR="00D6592B"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EF0939" w:rsidRPr="00B531DE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>конец цикла</w:t>
      </w:r>
    </w:p>
    <w:p w:rsidR="00EF0939" w:rsidRPr="00B531DE" w:rsidRDefault="00EF0939" w:rsidP="009E7EFD">
      <w:pPr>
        <w:numPr>
          <w:ilvl w:val="0"/>
          <w:numId w:val="40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EF0939" w:rsidRDefault="00EF0939" w:rsidP="00EF0939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1.2.2</w:t>
      </w:r>
      <w:r w:rsidR="006D51C8" w:rsidRPr="006D51C8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Алгоритм получения нужных вопросов и ответов </w:t>
      </w:r>
    </w:p>
    <w:p w:rsidR="00EF0939" w:rsidRPr="002B4633" w:rsidRDefault="00EF0939" w:rsidP="00EF09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2B4633">
        <w:rPr>
          <w:rFonts w:ascii="Times New Roman" w:hAnsi="Times New Roman" w:cs="Times New Roman"/>
          <w:sz w:val="24"/>
        </w:rPr>
        <w:t>:</w:t>
      </w:r>
    </w:p>
    <w:p w:rsidR="00EF0939" w:rsidRPr="00FA1E76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allQA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allcorrectAns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Pr="00FA1E76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EF0939" w:rsidRPr="00142FCE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qCount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константная целочисленная переменная</w:t>
      </w:r>
    </w:p>
    <w:p w:rsidR="00EF0939" w:rsidRPr="00142FCE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lvlSelection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константная строковая переменная</w:t>
      </w:r>
    </w:p>
    <w:p w:rsidR="00EF0939" w:rsidRDefault="00EF0939" w:rsidP="009E7EFD">
      <w:pPr>
        <w:numPr>
          <w:ilvl w:val="0"/>
          <w:numId w:val="4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 xml:space="preserve">lvlSelection == “4”, </w:t>
      </w:r>
      <w:r>
        <w:rPr>
          <w:rFonts w:ascii="Times New Roman" w:hAnsi="Times New Roman" w:cs="Times New Roman"/>
          <w:sz w:val="24"/>
        </w:rPr>
        <w:t>то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 xml:space="preserve">получения случайных вопросов и ответов из </w:t>
      </w:r>
    </w:p>
    <w:p w:rsidR="00EF0939" w:rsidRP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EF0939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  <w:szCs w:val="24"/>
        </w:rPr>
        <w:t>теста</w:t>
      </w:r>
      <w:r w:rsidRPr="00EF0939">
        <w:rPr>
          <w:rFonts w:ascii="Times New Roman" w:hAnsi="Times New Roman" w:cs="Times New Roman"/>
          <w:sz w:val="24"/>
          <w:szCs w:val="24"/>
          <w:lang w:val="en-US"/>
        </w:rPr>
        <w:t xml:space="preserve"> 1.2.2</w:t>
      </w:r>
      <w:r w:rsidR="00FC6E8F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EF09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EF09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allQA, </w:t>
      </w:r>
      <w:r>
        <w:rPr>
          <w:rFonts w:ascii="Times New Roman" w:hAnsi="Times New Roman" w:cs="Times New Roman"/>
          <w:sz w:val="24"/>
          <w:lang w:val="en-US"/>
        </w:rPr>
        <w:t xml:space="preserve">allcorrectAns, resultQA, resultcorrectAns, qCount </w:t>
      </w:r>
      <w:r>
        <w:rPr>
          <w:rFonts w:ascii="Times New Roman" w:hAnsi="Times New Roman" w:cs="Times New Roman"/>
          <w:sz w:val="24"/>
        </w:rPr>
        <w:t>в</w:t>
      </w:r>
      <w:r w:rsidRPr="00EF093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качестве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параметров.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 xml:space="preserve">вопросов и ответов для определенного </w:t>
      </w:r>
    </w:p>
    <w:p w:rsidR="00EF0939" w:rsidRP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EF0939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  <w:szCs w:val="24"/>
        </w:rPr>
        <w:t>уровня</w:t>
      </w:r>
      <w:r w:rsidRPr="00EF09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сложности</w:t>
      </w:r>
      <w:r w:rsidRPr="00EF0939">
        <w:rPr>
          <w:rFonts w:ascii="Times New Roman" w:hAnsi="Times New Roman" w:cs="Times New Roman"/>
          <w:sz w:val="24"/>
          <w:szCs w:val="24"/>
          <w:lang w:val="en-US"/>
        </w:rPr>
        <w:t xml:space="preserve"> 1.2.2</w:t>
      </w:r>
      <w:r w:rsidR="00FC6E8F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EF09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F0939">
        <w:rPr>
          <w:rFonts w:ascii="Times New Roman" w:hAnsi="Times New Roman" w:cs="Times New Roman"/>
          <w:sz w:val="24"/>
          <w:szCs w:val="24"/>
        </w:rPr>
        <w:t>с</w:t>
      </w:r>
      <w:r w:rsidRPr="00EF0939">
        <w:rPr>
          <w:rFonts w:ascii="Times New Roman" w:hAnsi="Times New Roman" w:cs="Times New Roman"/>
          <w:sz w:val="24"/>
          <w:szCs w:val="24"/>
          <w:lang w:val="en-US"/>
        </w:rPr>
        <w:t xml:space="preserve"> allQA, </w:t>
      </w:r>
      <w:r w:rsidRPr="00EF0939">
        <w:rPr>
          <w:rFonts w:ascii="Times New Roman" w:hAnsi="Times New Roman" w:cs="Times New Roman"/>
          <w:sz w:val="24"/>
          <w:lang w:val="en-US"/>
        </w:rPr>
        <w:t xml:space="preserve">allcorrectAns, resultQA, resultcorrectAns, </w:t>
      </w:r>
    </w:p>
    <w:p w:rsidR="00EF0939" w:rsidRP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 w:rsidRPr="00EF0939">
        <w:rPr>
          <w:rFonts w:ascii="Times New Roman" w:hAnsi="Times New Roman" w:cs="Times New Roman"/>
          <w:sz w:val="24"/>
          <w:lang w:val="en-US"/>
        </w:rPr>
        <w:t>lvl</w:t>
      </w:r>
      <w:r>
        <w:rPr>
          <w:rFonts w:ascii="Times New Roman" w:hAnsi="Times New Roman" w:cs="Times New Roman"/>
          <w:sz w:val="24"/>
          <w:lang w:val="en-US"/>
        </w:rPr>
        <w:t>Selection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Pr="00EF0939">
        <w:rPr>
          <w:rFonts w:ascii="Times New Roman" w:hAnsi="Times New Roman" w:cs="Times New Roman"/>
          <w:sz w:val="24"/>
        </w:rPr>
        <w:t>в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Pr="00EF0939">
        <w:rPr>
          <w:rFonts w:ascii="Times New Roman" w:hAnsi="Times New Roman" w:cs="Times New Roman"/>
          <w:sz w:val="24"/>
        </w:rPr>
        <w:t>качестве</w:t>
      </w:r>
      <w:r>
        <w:rPr>
          <w:rFonts w:ascii="Times New Roman" w:hAnsi="Times New Roman" w:cs="Times New Roman"/>
          <w:sz w:val="24"/>
        </w:rPr>
        <w:t xml:space="preserve"> </w:t>
      </w:r>
      <w:r w:rsidRPr="00EF0939">
        <w:rPr>
          <w:rFonts w:ascii="Times New Roman" w:hAnsi="Times New Roman" w:cs="Times New Roman"/>
          <w:sz w:val="24"/>
        </w:rPr>
        <w:t>параметров.</w:t>
      </w:r>
    </w:p>
    <w:p w:rsidR="00EF0939" w:rsidRPr="00EF0939" w:rsidRDefault="00EF0939" w:rsidP="00EF0939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531DE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EF0939" w:rsidRPr="00FA1E76" w:rsidRDefault="00EF0939" w:rsidP="00EF09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EF0939" w:rsidRPr="00B531DE" w:rsidRDefault="00EF0939" w:rsidP="009E7EFD">
      <w:pPr>
        <w:numPr>
          <w:ilvl w:val="0"/>
          <w:numId w:val="41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85C77" w:rsidRDefault="00885C77" w:rsidP="00885C77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1.2.2</w:t>
      </w:r>
      <w:r w:rsidR="006D51C8" w:rsidRPr="00FD088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FD088B">
        <w:rPr>
          <w:rFonts w:ascii="Times New Roman" w:hAnsi="Times New Roman" w:cs="Times New Roman"/>
          <w:sz w:val="24"/>
          <w:szCs w:val="24"/>
        </w:rPr>
        <w:t>тестирования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85C77" w:rsidRPr="002B4633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Дано</w:t>
      </w:r>
      <w:r w:rsidRPr="002B4633">
        <w:rPr>
          <w:rFonts w:ascii="Times New Roman" w:hAnsi="Times New Roman" w:cs="Times New Roman"/>
          <w:sz w:val="24"/>
        </w:rPr>
        <w:t>:</w:t>
      </w:r>
    </w:p>
    <w:p w:rsidR="00885C77" w:rsidRPr="00FA1E76" w:rsidRDefault="00885C77" w:rsidP="00885C77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allQA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885C77" w:rsidRDefault="00885C77" w:rsidP="00885C77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42FCE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allcorrectAns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константный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885C77" w:rsidRPr="00FA1E76" w:rsidRDefault="00885C77" w:rsidP="00885C77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resultQA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двумерный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885C77" w:rsidRDefault="00885C77" w:rsidP="00885C77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resultcorrectAns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ссылка на одномерный</w:t>
      </w:r>
      <w:r w:rsidRPr="00FA1E76">
        <w:rPr>
          <w:rFonts w:ascii="Times New Roman" w:hAnsi="Times New Roman" w:cs="Times New Roman"/>
          <w:sz w:val="24"/>
        </w:rPr>
        <w:t xml:space="preserve"> массив </w:t>
      </w:r>
      <w:r>
        <w:rPr>
          <w:rFonts w:ascii="Times New Roman" w:hAnsi="Times New Roman" w:cs="Times New Roman"/>
          <w:sz w:val="24"/>
        </w:rPr>
        <w:t>строкового</w:t>
      </w:r>
      <w:r w:rsidRPr="00FA1E76">
        <w:rPr>
          <w:rFonts w:ascii="Times New Roman" w:hAnsi="Times New Roman" w:cs="Times New Roman"/>
          <w:sz w:val="24"/>
        </w:rPr>
        <w:t xml:space="preserve"> типа</w:t>
      </w:r>
    </w:p>
    <w:p w:rsidR="00885C77" w:rsidRPr="00142FCE" w:rsidRDefault="00885C77" w:rsidP="00885C77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qCount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константная целочисленная переменная</w:t>
      </w:r>
    </w:p>
    <w:p w:rsidR="00885C77" w:rsidRPr="00142FCE" w:rsidRDefault="00885C77" w:rsidP="00885C77">
      <w:pPr>
        <w:pStyle w:val="aff"/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lvlSelection</w:t>
      </w:r>
      <w:r w:rsidRPr="00FA1E7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константная строковая переменная</w:t>
      </w:r>
    </w:p>
    <w:p w:rsidR="00885C77" w:rsidRPr="004D7D14" w:rsidRDefault="00885C77" w:rsidP="009E7EFD">
      <w:pPr>
        <w:numPr>
          <w:ilvl w:val="0"/>
          <w:numId w:val="6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4D7D14">
        <w:rPr>
          <w:rFonts w:ascii="Times New Roman" w:hAnsi="Times New Roman" w:cs="Times New Roman"/>
          <w:sz w:val="24"/>
        </w:rPr>
        <w:t>Объявить двумерный массив строкового типа QAOutVer.</w:t>
      </w:r>
    </w:p>
    <w:p w:rsidR="00885C77" w:rsidRPr="004D7D14" w:rsidRDefault="00885C77" w:rsidP="009E7EFD">
      <w:pPr>
        <w:numPr>
          <w:ilvl w:val="0"/>
          <w:numId w:val="6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4D7D14">
        <w:rPr>
          <w:rFonts w:ascii="Times New Roman" w:hAnsi="Times New Roman" w:cs="Times New Roman"/>
          <w:sz w:val="24"/>
        </w:rPr>
        <w:t>Объявить одномерный массив строкового типа CorrectAnsOutVer.</w:t>
      </w:r>
    </w:p>
    <w:p w:rsidR="00885C77" w:rsidRPr="004D7D14" w:rsidRDefault="00885C77" w:rsidP="009E7EFD">
      <w:pPr>
        <w:numPr>
          <w:ilvl w:val="0"/>
          <w:numId w:val="6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4D7D14">
        <w:rPr>
          <w:rFonts w:ascii="Times New Roman" w:hAnsi="Times New Roman" w:cs="Times New Roman"/>
          <w:sz w:val="24"/>
        </w:rPr>
        <w:t>Вызвать вспомогательный алгоритм получения нужных вопросов и ответов 1.2.2</w:t>
      </w:r>
      <w:r w:rsidR="00FC6E8F" w:rsidRPr="00FC6E8F">
        <w:rPr>
          <w:rFonts w:ascii="Times New Roman" w:hAnsi="Times New Roman" w:cs="Times New Roman"/>
          <w:sz w:val="24"/>
        </w:rPr>
        <w:t>4</w:t>
      </w:r>
      <w:r w:rsidRPr="004D7D14">
        <w:rPr>
          <w:rFonts w:ascii="Times New Roman" w:hAnsi="Times New Roman" w:cs="Times New Roman"/>
          <w:sz w:val="24"/>
        </w:rPr>
        <w:t xml:space="preserve"> с allQA, allCorrectAns, QAOutVer, CorrectAnsOutVer, countOfAskingQ, lvlSelection, как параметрами.</w:t>
      </w:r>
    </w:p>
    <w:p w:rsidR="00885C77" w:rsidRPr="004D7D14" w:rsidRDefault="00885C77" w:rsidP="009E7EFD">
      <w:pPr>
        <w:numPr>
          <w:ilvl w:val="0"/>
          <w:numId w:val="6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4D7D14">
        <w:rPr>
          <w:rFonts w:ascii="Times New Roman" w:hAnsi="Times New Roman" w:cs="Times New Roman"/>
          <w:sz w:val="24"/>
        </w:rPr>
        <w:t>Присвоить целочисленной переменной realAskingQ размер correctAnsOutVer.</w:t>
      </w:r>
    </w:p>
    <w:p w:rsidR="00885C77" w:rsidRPr="00FC6E8F" w:rsidRDefault="00885C77" w:rsidP="009E7EFD">
      <w:pPr>
        <w:numPr>
          <w:ilvl w:val="0"/>
          <w:numId w:val="6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4D7D14">
        <w:rPr>
          <w:rFonts w:ascii="Times New Roman" w:hAnsi="Times New Roman" w:cs="Times New Roman"/>
          <w:sz w:val="24"/>
        </w:rPr>
        <w:lastRenderedPageBreak/>
        <w:t xml:space="preserve">Вызвать вспомогательный алгоритм подготовки тестовых заданий к </w:t>
      </w:r>
      <w:r w:rsidRPr="00FC6E8F">
        <w:rPr>
          <w:rFonts w:ascii="Times New Roman" w:hAnsi="Times New Roman" w:cs="Times New Roman"/>
          <w:sz w:val="24"/>
        </w:rPr>
        <w:t>выводу 1.2.2</w:t>
      </w:r>
      <w:r w:rsidR="00FC6E8F" w:rsidRPr="00FC6E8F">
        <w:rPr>
          <w:rFonts w:ascii="Times New Roman" w:hAnsi="Times New Roman" w:cs="Times New Roman"/>
          <w:sz w:val="24"/>
        </w:rPr>
        <w:t>1</w:t>
      </w:r>
      <w:r w:rsidRPr="00FC6E8F">
        <w:rPr>
          <w:rFonts w:ascii="Times New Roman" w:hAnsi="Times New Roman" w:cs="Times New Roman"/>
          <w:sz w:val="24"/>
        </w:rPr>
        <w:t xml:space="preserve"> с QAOutVer, CorrectAnsOutVer, realAskingQ.</w:t>
      </w:r>
    </w:p>
    <w:p w:rsidR="00885C77" w:rsidRPr="004D7D14" w:rsidRDefault="00885C77" w:rsidP="009E7EFD">
      <w:pPr>
        <w:numPr>
          <w:ilvl w:val="0"/>
          <w:numId w:val="6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4D7D14">
        <w:rPr>
          <w:rFonts w:ascii="Times New Roman" w:hAnsi="Times New Roman" w:cs="Times New Roman"/>
          <w:sz w:val="24"/>
        </w:rPr>
        <w:t>Если QAOutVer не пустой, то</w:t>
      </w:r>
    </w:p>
    <w:p w:rsidR="00885C77" w:rsidRPr="00BA40F2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A40F2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BA40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countOfAskingQ</w:t>
      </w:r>
      <w:r w:rsidRPr="00BA40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размер</w:t>
      </w:r>
      <w:r w:rsidRPr="00BA40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QAOutVer</w:t>
      </w:r>
      <w:r w:rsidRPr="00BA40F2">
        <w:rPr>
          <w:rFonts w:ascii="Times New Roman" w:hAnsi="Times New Roman" w:cs="Times New Roman"/>
          <w:sz w:val="24"/>
        </w:rPr>
        <w:t>[0].</w:t>
      </w:r>
    </w:p>
    <w:p w:rsidR="00885C77" w:rsidRPr="00FF6AA2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F6AA2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</w:t>
      </w:r>
      <w:r w:rsidRPr="00FF6AA2">
        <w:rPr>
          <w:rFonts w:ascii="Times New Roman" w:hAnsi="Times New Roman" w:cs="Times New Roman"/>
          <w:sz w:val="24"/>
        </w:rPr>
        <w:t xml:space="preserve"> “</w:t>
      </w:r>
      <w:r>
        <w:rPr>
          <w:rFonts w:ascii="Times New Roman" w:hAnsi="Times New Roman" w:cs="Times New Roman"/>
          <w:sz w:val="24"/>
        </w:rPr>
        <w:t>Выбран</w:t>
      </w:r>
      <w:r w:rsidRPr="00FF6AA2">
        <w:rPr>
          <w:rFonts w:ascii="Times New Roman" w:hAnsi="Times New Roman" w:cs="Times New Roman"/>
          <w:sz w:val="24"/>
        </w:rPr>
        <w:t xml:space="preserve"> ”.</w:t>
      </w:r>
    </w:p>
    <w:p w:rsidR="00885C77" w:rsidRPr="00D80A53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D80A53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Если</w:t>
      </w:r>
      <w:r w:rsidRPr="00D80A5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D80A53">
        <w:rPr>
          <w:rFonts w:ascii="Times New Roman" w:hAnsi="Times New Roman" w:cs="Times New Roman"/>
          <w:sz w:val="24"/>
        </w:rPr>
        <w:t xml:space="preserve"> = 4, </w:t>
      </w:r>
      <w:r>
        <w:rPr>
          <w:rFonts w:ascii="Times New Roman" w:hAnsi="Times New Roman" w:cs="Times New Roman"/>
          <w:sz w:val="24"/>
        </w:rPr>
        <w:t>то</w:t>
      </w:r>
    </w:p>
    <w:p w:rsidR="00885C77" w:rsidRP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|     |     Вывести </w:t>
      </w:r>
      <w:r w:rsidRPr="0047497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уровень со случайно выбираемыми заданиями.</w:t>
      </w:r>
      <w:r w:rsidRPr="00474977">
        <w:rPr>
          <w:rFonts w:ascii="Times New Roman" w:hAnsi="Times New Roman" w:cs="Times New Roman"/>
          <w:sz w:val="24"/>
        </w:rPr>
        <w:t>”</w:t>
      </w:r>
      <w:r w:rsidRPr="00885C77">
        <w:rPr>
          <w:rFonts w:ascii="Times New Roman" w:hAnsi="Times New Roman" w:cs="Times New Roman"/>
          <w:sz w:val="24"/>
        </w:rPr>
        <w:t>/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885C77" w:rsidRPr="004749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474977">
        <w:rPr>
          <w:rFonts w:ascii="Times New Roman" w:hAnsi="Times New Roman" w:cs="Times New Roman"/>
          <w:sz w:val="24"/>
        </w:rPr>
        <w:t>.</w:t>
      </w:r>
    </w:p>
    <w:p w:rsidR="00885C77" w:rsidRPr="004749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474977">
        <w:rPr>
          <w:rFonts w:ascii="Times New Roman" w:hAnsi="Times New Roman" w:cs="Times New Roman"/>
          <w:sz w:val="24"/>
        </w:rPr>
        <w:t xml:space="preserve">“ </w:t>
      </w:r>
      <w:r>
        <w:rPr>
          <w:rFonts w:ascii="Times New Roman" w:hAnsi="Times New Roman" w:cs="Times New Roman"/>
          <w:sz w:val="24"/>
        </w:rPr>
        <w:t>уровень заданий.</w:t>
      </w:r>
      <w:r w:rsidRPr="00474977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  <w:r w:rsidRPr="00474977">
        <w:rPr>
          <w:rFonts w:ascii="Times New Roman" w:hAnsi="Times New Roman" w:cs="Times New Roman"/>
          <w:sz w:val="24"/>
        </w:rPr>
        <w:t xml:space="preserve"> 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 инструкцию по тестированию.</w:t>
      </w:r>
    </w:p>
    <w:p w:rsidR="00885C77" w:rsidRPr="00676D2E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676D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целочисленным</w:t>
      </w:r>
      <w:r w:rsidRPr="00676D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переменным</w:t>
      </w:r>
      <w:r w:rsidRPr="00676D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correctAnsCount</w:t>
      </w:r>
      <w:r w:rsidRPr="00676D2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wrongAnsCount</w:t>
      </w:r>
      <w:r w:rsidRPr="00676D2E">
        <w:rPr>
          <w:rFonts w:ascii="Times New Roman" w:hAnsi="Times New Roman" w:cs="Times New Roman"/>
          <w:sz w:val="24"/>
        </w:rPr>
        <w:t xml:space="preserve">, </w:t>
      </w:r>
    </w:p>
    <w:p w:rsidR="00885C77" w:rsidRP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85C77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885C77">
        <w:rPr>
          <w:rFonts w:ascii="Times New Roman" w:hAnsi="Times New Roman" w:cs="Times New Roman"/>
          <w:sz w:val="24"/>
          <w:lang w:val="en-US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885C77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85C7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значение</w:t>
      </w:r>
      <w:r w:rsidRPr="00885C77">
        <w:rPr>
          <w:rFonts w:ascii="Times New Roman" w:hAnsi="Times New Roman" w:cs="Times New Roman"/>
          <w:sz w:val="24"/>
          <w:lang w:val="en-US"/>
        </w:rPr>
        <w:t xml:space="preserve"> 0.</w:t>
      </w:r>
    </w:p>
    <w:p w:rsidR="00885C77" w:rsidRP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85C77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Пока</w:t>
      </w:r>
      <w:r w:rsidRPr="00885C7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85C77">
        <w:rPr>
          <w:rFonts w:ascii="Times New Roman" w:hAnsi="Times New Roman" w:cs="Times New Roman"/>
          <w:sz w:val="24"/>
          <w:lang w:val="en-US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realAskingQ</w:t>
      </w:r>
      <w:r w:rsidRPr="00885C77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Вопрос</w:t>
      </w:r>
      <w:r w:rsidRPr="00E21671">
        <w:rPr>
          <w:rFonts w:ascii="Times New Roman" w:hAnsi="Times New Roman" w:cs="Times New Roman"/>
          <w:sz w:val="24"/>
        </w:rPr>
        <w:t>:”</w:t>
      </w:r>
      <w:r>
        <w:rPr>
          <w:rFonts w:ascii="Times New Roman" w:hAnsi="Times New Roman" w:cs="Times New Roman"/>
          <w:sz w:val="24"/>
        </w:rPr>
        <w:t xml:space="preserve"> </w:t>
      </w:r>
      <w:r w:rsidRPr="00E2167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QAOutVer</w:t>
      </w:r>
      <w:r w:rsidRPr="00E21671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E21671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Варианты ответов</w:t>
      </w:r>
      <w:r w:rsidRPr="00E21671">
        <w:rPr>
          <w:rFonts w:ascii="Times New Roman" w:hAnsi="Times New Roman" w:cs="Times New Roman"/>
          <w:sz w:val="24"/>
        </w:rPr>
        <w:t>:”</w:t>
      </w:r>
      <w:r>
        <w:rPr>
          <w:rFonts w:ascii="Times New Roman" w:hAnsi="Times New Roman" w:cs="Times New Roman"/>
          <w:sz w:val="24"/>
        </w:rPr>
        <w:t xml:space="preserve"> </w:t>
      </w:r>
      <w:r w:rsidRPr="00E2167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QAOutVer</w:t>
      </w:r>
      <w:r w:rsidRPr="00E21671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1</w:t>
      </w:r>
      <w:r w:rsidRPr="00E21671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E21671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строку </w:t>
      </w:r>
      <w:r>
        <w:rPr>
          <w:rFonts w:ascii="Times New Roman" w:hAnsi="Times New Roman" w:cs="Times New Roman"/>
          <w:sz w:val="24"/>
          <w:lang w:val="en-US"/>
        </w:rPr>
        <w:t>userAns</w:t>
      </w:r>
      <w:r>
        <w:rPr>
          <w:rFonts w:ascii="Times New Roman" w:hAnsi="Times New Roman" w:cs="Times New Roman"/>
          <w:sz w:val="24"/>
        </w:rPr>
        <w:t>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Введите ответ на вопрос (вводить нужно сам ответ, а не его 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номер)</w:t>
      </w:r>
      <w:r w:rsidRPr="00E2167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  <w:r w:rsidRPr="00E21671">
        <w:rPr>
          <w:rFonts w:ascii="Times New Roman" w:hAnsi="Times New Roman" w:cs="Times New Roman"/>
          <w:sz w:val="24"/>
        </w:rPr>
        <w:t xml:space="preserve"> 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Перейти на новую строку.</w:t>
      </w:r>
    </w:p>
    <w:p w:rsidR="00885C77" w:rsidRPr="0088774D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userAns</w:t>
      </w:r>
      <w:r w:rsidRPr="0088774D">
        <w:rPr>
          <w:rFonts w:ascii="Times New Roman" w:hAnsi="Times New Roman" w:cs="Times New Roman"/>
          <w:sz w:val="24"/>
        </w:rPr>
        <w:t>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userAns</w:t>
      </w:r>
      <w:r w:rsidRPr="00E2167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E21671">
        <w:rPr>
          <w:rFonts w:ascii="Times New Roman" w:hAnsi="Times New Roman" w:cs="Times New Roman"/>
          <w:sz w:val="24"/>
        </w:rPr>
        <w:t>“0”</w:t>
      </w:r>
      <w:r>
        <w:rPr>
          <w:rFonts w:ascii="Times New Roman" w:hAnsi="Times New Roman" w:cs="Times New Roman"/>
          <w:sz w:val="24"/>
        </w:rPr>
        <w:t>, то</w:t>
      </w:r>
    </w:p>
    <w:p w:rsidR="00885C77" w:rsidRPr="00F6331B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E21671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>] =</w:t>
      </w:r>
      <w:r w:rsidRPr="00E2167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userAns</w:t>
      </w:r>
      <w:r>
        <w:rPr>
          <w:rFonts w:ascii="Times New Roman" w:hAnsi="Times New Roman" w:cs="Times New Roman"/>
          <w:sz w:val="24"/>
        </w:rPr>
        <w:t>, то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 w:rsidRPr="00D43EE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Вы ответили правильно.</w:t>
      </w:r>
      <w:r w:rsidRPr="00E2167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 w:rsidRPr="00D43EE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correctAnsCount</w:t>
      </w:r>
      <w:r w:rsidRPr="0088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 w:rsidRPr="00D43EE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Вы ответили неправильно.</w:t>
      </w:r>
      <w:r w:rsidRPr="00E2167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wrongAnsCount</w:t>
      </w:r>
      <w:r w:rsidRPr="008877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 w:rsidRPr="00D43EE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wrongAnsCount</w:t>
      </w:r>
      <w:r w:rsidRPr="00E2167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Текущий результат</w:t>
      </w:r>
      <w:r w:rsidRPr="00E21671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Количество правильных ответов</w:t>
      </w:r>
      <w:r w:rsidRPr="00E21671">
        <w:rPr>
          <w:rFonts w:ascii="Times New Roman" w:hAnsi="Times New Roman" w:cs="Times New Roman"/>
          <w:sz w:val="24"/>
        </w:rPr>
        <w:t>: ”</w:t>
      </w:r>
      <w:r>
        <w:rPr>
          <w:rFonts w:ascii="Times New Roman" w:hAnsi="Times New Roman" w:cs="Times New Roman"/>
          <w:sz w:val="24"/>
        </w:rPr>
        <w:t>.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correctAnsCount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  <w:r w:rsidRPr="00E21671">
        <w:rPr>
          <w:rFonts w:ascii="Times New Roman" w:hAnsi="Times New Roman" w:cs="Times New Roman"/>
          <w:sz w:val="24"/>
        </w:rPr>
        <w:t xml:space="preserve"> 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Количество неправильных ответов</w:t>
      </w:r>
      <w:r w:rsidRPr="00E21671">
        <w:rPr>
          <w:rFonts w:ascii="Times New Roman" w:hAnsi="Times New Roman" w:cs="Times New Roman"/>
          <w:sz w:val="24"/>
        </w:rPr>
        <w:t>: ”</w:t>
      </w:r>
      <w:r>
        <w:rPr>
          <w:rFonts w:ascii="Times New Roman" w:hAnsi="Times New Roman" w:cs="Times New Roman"/>
          <w:sz w:val="24"/>
        </w:rPr>
        <w:t>.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wrongAnsCount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Остановить выполнение программы до нажатия клавиши.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Очистить экрана консоли.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Тестирование завершено. Итоговый результат</w:t>
      </w:r>
      <w:r w:rsidRPr="00E21671">
        <w:rPr>
          <w:rFonts w:ascii="Times New Roman" w:hAnsi="Times New Roman" w:cs="Times New Roman"/>
          <w:sz w:val="24"/>
        </w:rPr>
        <w:t xml:space="preserve">: ” 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Количество правильных ответов</w:t>
      </w:r>
      <w:r w:rsidRPr="00E21671">
        <w:rPr>
          <w:rFonts w:ascii="Times New Roman" w:hAnsi="Times New Roman" w:cs="Times New Roman"/>
          <w:sz w:val="24"/>
        </w:rPr>
        <w:t>: ”</w:t>
      </w:r>
      <w:r>
        <w:rPr>
          <w:rFonts w:ascii="Times New Roman" w:hAnsi="Times New Roman" w:cs="Times New Roman"/>
          <w:sz w:val="24"/>
        </w:rPr>
        <w:t>.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correctAnsCount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  <w:r w:rsidRPr="00E21671">
        <w:rPr>
          <w:rFonts w:ascii="Times New Roman" w:hAnsi="Times New Roman" w:cs="Times New Roman"/>
          <w:sz w:val="24"/>
        </w:rPr>
        <w:t xml:space="preserve"> </w:t>
      </w:r>
    </w:p>
    <w:p w:rsidR="00885C77" w:rsidRPr="00E21671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Количество неправильных ответов</w:t>
      </w:r>
      <w:r w:rsidRPr="00E21671">
        <w:rPr>
          <w:rFonts w:ascii="Times New Roman" w:hAnsi="Times New Roman" w:cs="Times New Roman"/>
          <w:sz w:val="24"/>
        </w:rPr>
        <w:t>: ”</w:t>
      </w:r>
      <w:r>
        <w:rPr>
          <w:rFonts w:ascii="Times New Roman" w:hAnsi="Times New Roman" w:cs="Times New Roman"/>
          <w:sz w:val="24"/>
        </w:rPr>
        <w:t>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wrongAnsCount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correctAnsCount</w:t>
      </w:r>
      <w:r w:rsidRPr="008552DA">
        <w:rPr>
          <w:rFonts w:ascii="Times New Roman" w:hAnsi="Times New Roman" w:cs="Times New Roman"/>
          <w:sz w:val="24"/>
        </w:rPr>
        <w:t xml:space="preserve"> &gt;= </w:t>
      </w:r>
      <w:r>
        <w:rPr>
          <w:rFonts w:ascii="Times New Roman" w:hAnsi="Times New Roman" w:cs="Times New Roman"/>
          <w:sz w:val="24"/>
          <w:lang w:val="en-US"/>
        </w:rPr>
        <w:t>wrongAnsCount</w:t>
      </w:r>
      <w:r w:rsidRPr="008552DA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Тестирование прошло успешно.</w:t>
      </w:r>
      <w:r w:rsidRPr="00E2167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885C77" w:rsidRPr="004D7D14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E2167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Тестирование прошло неуспешно.</w:t>
      </w:r>
      <w:r w:rsidRPr="00E21671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 xml:space="preserve">и перейти на новую </w:t>
      </w:r>
      <w:r w:rsidR="004D7D14">
        <w:rPr>
          <w:rFonts w:ascii="Times New Roman" w:hAnsi="Times New Roman" w:cs="Times New Roman"/>
          <w:sz w:val="24"/>
        </w:rPr>
        <w:t>строку.</w:t>
      </w:r>
    </w:p>
    <w:p w:rsidR="00885C77" w:rsidRPr="008552DA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C25B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885C77" w:rsidRPr="00676D2E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47497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676D2E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Не нашлось вопроса с выбранными настройками.</w:t>
      </w:r>
      <w:r w:rsidRPr="00676D2E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885C77" w:rsidRDefault="00885C77" w:rsidP="00885C77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885C77" w:rsidRPr="00B531DE" w:rsidRDefault="00885C77" w:rsidP="009E7EFD">
      <w:pPr>
        <w:numPr>
          <w:ilvl w:val="0"/>
          <w:numId w:val="65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E3133C" w:rsidRDefault="00E3133C" w:rsidP="00E3133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D088B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D90828">
        <w:rPr>
          <w:rFonts w:ascii="Times New Roman" w:hAnsi="Times New Roman" w:cs="Times New Roman"/>
          <w:sz w:val="24"/>
          <w:szCs w:val="24"/>
        </w:rPr>
        <w:t>добавления новой заголовочной строки</w:t>
      </w:r>
    </w:p>
    <w:p w:rsidR="00E3133C" w:rsidRDefault="00E3133C" w:rsidP="00E3133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E3133C" w:rsidRDefault="00D90828" w:rsidP="00E3133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="00E3133C" w:rsidRPr="00E3133C">
        <w:rPr>
          <w:rFonts w:ascii="Times New Roman" w:hAnsi="Times New Roman" w:cs="Times New Roman"/>
          <w:sz w:val="24"/>
        </w:rPr>
        <w:t xml:space="preserve"> – </w:t>
      </w:r>
      <w:r w:rsidR="00E3133C"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E3133C" w:rsidRDefault="00D90828" w:rsidP="009E7EFD">
      <w:pPr>
        <w:pStyle w:val="aff"/>
        <w:numPr>
          <w:ilvl w:val="0"/>
          <w:numId w:val="42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“</w:t>
      </w:r>
      <w:r>
        <w:rPr>
          <w:rFonts w:ascii="Times New Roman" w:hAnsi="Times New Roman" w:cs="Times New Roman"/>
          <w:sz w:val="24"/>
        </w:rPr>
        <w:t>Введите заголовок главы</w:t>
      </w:r>
      <w:r>
        <w:rPr>
          <w:rFonts w:ascii="Times New Roman" w:hAnsi="Times New Roman" w:cs="Times New Roman"/>
          <w:sz w:val="24"/>
          <w:lang w:val="en-US"/>
        </w:rPr>
        <w:t>: ”</w:t>
      </w:r>
      <w:r w:rsidR="00E3133C" w:rsidRPr="00E3133C">
        <w:rPr>
          <w:rFonts w:ascii="Times New Roman" w:hAnsi="Times New Roman" w:cs="Times New Roman"/>
          <w:sz w:val="24"/>
        </w:rPr>
        <w:t>.</w:t>
      </w:r>
    </w:p>
    <w:p w:rsidR="00D90828" w:rsidRPr="00D90828" w:rsidRDefault="00D90828" w:rsidP="009E7EFD">
      <w:pPr>
        <w:pStyle w:val="aff"/>
        <w:numPr>
          <w:ilvl w:val="0"/>
          <w:numId w:val="42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Ввести строку </w:t>
      </w:r>
      <w:r>
        <w:rPr>
          <w:rFonts w:ascii="Times New Roman" w:hAnsi="Times New Roman" w:cs="Times New Roman"/>
          <w:sz w:val="24"/>
          <w:lang w:val="en-US"/>
        </w:rPr>
        <w:t>headerContent.</w:t>
      </w:r>
    </w:p>
    <w:p w:rsidR="00D90828" w:rsidRPr="00D90828" w:rsidRDefault="00D90828" w:rsidP="009E7EFD">
      <w:pPr>
        <w:pStyle w:val="aff"/>
        <w:numPr>
          <w:ilvl w:val="0"/>
          <w:numId w:val="42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строке </w:t>
      </w:r>
      <w:r>
        <w:rPr>
          <w:rFonts w:ascii="Times New Roman" w:hAnsi="Times New Roman" w:cs="Times New Roman"/>
          <w:sz w:val="24"/>
          <w:lang w:val="en-US"/>
        </w:rPr>
        <w:t>resultHeader “\t&amp;”.</w:t>
      </w:r>
    </w:p>
    <w:p w:rsidR="00D90828" w:rsidRPr="00D90828" w:rsidRDefault="00D90828" w:rsidP="009E7EFD">
      <w:pPr>
        <w:pStyle w:val="aff"/>
        <w:numPr>
          <w:ilvl w:val="0"/>
          <w:numId w:val="42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Прибавить к </w:t>
      </w:r>
      <w:r>
        <w:rPr>
          <w:rFonts w:ascii="Times New Roman" w:hAnsi="Times New Roman" w:cs="Times New Roman"/>
          <w:sz w:val="24"/>
          <w:lang w:val="en-US"/>
        </w:rPr>
        <w:t>resultHeader headerContent.</w:t>
      </w:r>
    </w:p>
    <w:p w:rsidR="00D90828" w:rsidRPr="00D90828" w:rsidRDefault="00D90828" w:rsidP="009E7EFD">
      <w:pPr>
        <w:pStyle w:val="aff"/>
        <w:numPr>
          <w:ilvl w:val="0"/>
          <w:numId w:val="42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Прибавить к </w:t>
      </w:r>
      <w:r>
        <w:rPr>
          <w:rFonts w:ascii="Times New Roman" w:hAnsi="Times New Roman" w:cs="Times New Roman"/>
          <w:sz w:val="24"/>
          <w:lang w:val="en-US"/>
        </w:rPr>
        <w:t>resultHeader ‘&amp;’.</w:t>
      </w:r>
    </w:p>
    <w:p w:rsidR="00D90828" w:rsidRDefault="00D90828" w:rsidP="009E7EFD">
      <w:pPr>
        <w:pStyle w:val="aff"/>
        <w:numPr>
          <w:ilvl w:val="0"/>
          <w:numId w:val="42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Занести в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D9082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D90828">
        <w:rPr>
          <w:rFonts w:ascii="Times New Roman" w:hAnsi="Times New Roman" w:cs="Times New Roman"/>
          <w:sz w:val="24"/>
        </w:rPr>
        <w:t>]</w:t>
      </w:r>
      <w:r w:rsidR="00E9705A" w:rsidRPr="00E9705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последнюю позицию </w:t>
      </w:r>
      <w:r>
        <w:rPr>
          <w:rFonts w:ascii="Times New Roman" w:hAnsi="Times New Roman" w:cs="Times New Roman"/>
          <w:sz w:val="24"/>
          <w:lang w:val="en-US"/>
        </w:rPr>
        <w:t>resultHeader.</w:t>
      </w:r>
    </w:p>
    <w:p w:rsidR="00E3133C" w:rsidRPr="00E0406D" w:rsidRDefault="00E3133C" w:rsidP="009E7EFD">
      <w:pPr>
        <w:numPr>
          <w:ilvl w:val="0"/>
          <w:numId w:val="42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D90828" w:rsidRDefault="00D90828" w:rsidP="00D90828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1.2.</w:t>
      </w:r>
      <w:r w:rsidR="00FD088B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Алгоритм добавления новой текстовой строки</w:t>
      </w:r>
    </w:p>
    <w:p w:rsidR="00D90828" w:rsidRDefault="00D90828" w:rsidP="00D9082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D90828" w:rsidRDefault="00D90828" w:rsidP="00D9082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D90828" w:rsidRDefault="00D90828" w:rsidP="00D9082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rowNum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D90828" w:rsidRDefault="00D90828" w:rsidP="009E7EFD">
      <w:pPr>
        <w:pStyle w:val="aff"/>
        <w:numPr>
          <w:ilvl w:val="0"/>
          <w:numId w:val="43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D9082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новую строку для добавления</w:t>
      </w:r>
      <w:r w:rsidRPr="00D90828">
        <w:rPr>
          <w:rFonts w:ascii="Times New Roman" w:hAnsi="Times New Roman" w:cs="Times New Roman"/>
          <w:sz w:val="24"/>
        </w:rPr>
        <w:t>: ”</w:t>
      </w:r>
      <w:r w:rsidRPr="00E3133C">
        <w:rPr>
          <w:rFonts w:ascii="Times New Roman" w:hAnsi="Times New Roman" w:cs="Times New Roman"/>
          <w:sz w:val="24"/>
        </w:rPr>
        <w:t>.</w:t>
      </w:r>
    </w:p>
    <w:p w:rsidR="00D90828" w:rsidRPr="00D90828" w:rsidRDefault="00D90828" w:rsidP="009E7EFD">
      <w:pPr>
        <w:pStyle w:val="aff"/>
        <w:numPr>
          <w:ilvl w:val="0"/>
          <w:numId w:val="43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Ввести строку </w:t>
      </w:r>
      <w:r>
        <w:rPr>
          <w:rFonts w:ascii="Times New Roman" w:hAnsi="Times New Roman" w:cs="Times New Roman"/>
          <w:sz w:val="24"/>
          <w:lang w:val="en-US"/>
        </w:rPr>
        <w:t>newRow.</w:t>
      </w:r>
    </w:p>
    <w:p w:rsidR="00D90828" w:rsidRPr="00D90828" w:rsidRDefault="00D90828" w:rsidP="009E7EFD">
      <w:pPr>
        <w:pStyle w:val="aff"/>
        <w:numPr>
          <w:ilvl w:val="0"/>
          <w:numId w:val="43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Вставить</w:t>
      </w:r>
      <w:r w:rsidRPr="00D9082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Pr="00D9082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D90828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D90828">
        <w:rPr>
          <w:rFonts w:ascii="Times New Roman" w:hAnsi="Times New Roman" w:cs="Times New Roman"/>
          <w:sz w:val="24"/>
          <w:lang w:val="en-US"/>
        </w:rPr>
        <w:t xml:space="preserve">] </w:t>
      </w:r>
      <w:r>
        <w:rPr>
          <w:rFonts w:ascii="Times New Roman" w:hAnsi="Times New Roman" w:cs="Times New Roman"/>
          <w:sz w:val="24"/>
        </w:rPr>
        <w:t>на</w:t>
      </w:r>
      <w:r w:rsidRPr="00D9082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позицю</w:t>
      </w:r>
      <w:r w:rsidRPr="00D90828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rowNum newRow.</w:t>
      </w:r>
    </w:p>
    <w:p w:rsidR="00D90828" w:rsidRPr="00E0406D" w:rsidRDefault="00D90828" w:rsidP="009E7EFD">
      <w:pPr>
        <w:numPr>
          <w:ilvl w:val="0"/>
          <w:numId w:val="4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D90828" w:rsidRDefault="00D90828" w:rsidP="00D90828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D088B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Алгоритм добавления новой главы</w:t>
      </w:r>
    </w:p>
    <w:p w:rsidR="00D90828" w:rsidRDefault="00D90828" w:rsidP="00D9082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D90828" w:rsidRDefault="00D90828" w:rsidP="00D9082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addingChapNum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D90828" w:rsidRP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одномерный массив </w:t>
      </w:r>
      <w:r>
        <w:rPr>
          <w:rFonts w:ascii="Times New Roman" w:hAnsi="Times New Roman" w:cs="Times New Roman"/>
          <w:sz w:val="24"/>
          <w:lang w:val="en-US"/>
        </w:rPr>
        <w:t>newChapter.</w:t>
      </w:r>
    </w:p>
    <w:p w:rsidR="00D90828" w:rsidRP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Вставить</w:t>
      </w:r>
      <w:r w:rsidRPr="00D908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Pr="00D908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D908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</w:t>
      </w:r>
      <w:r w:rsidRPr="00D908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позицю</w:t>
      </w:r>
      <w:r w:rsidRPr="00D908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addingChapNum</w:t>
      </w:r>
      <w:r w:rsidRPr="00E3133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newChapter</w:t>
      </w:r>
      <w:r w:rsidRPr="00D90828">
        <w:rPr>
          <w:rFonts w:ascii="Times New Roman" w:hAnsi="Times New Roman" w:cs="Times New Roman"/>
          <w:sz w:val="24"/>
        </w:rPr>
        <w:t>.</w:t>
      </w:r>
    </w:p>
    <w:p w:rsidR="00D90828" w:rsidRP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>добавления новой заголовочной строки 1.2.2</w:t>
      </w:r>
      <w:r w:rsidR="00FC6E8F" w:rsidRPr="00FC6E8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szCs w:val="24"/>
          <w:lang w:val="en-US"/>
        </w:rPr>
        <w:t>chapters</w:t>
      </w:r>
      <w:r w:rsidRPr="00D908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addingChapNum</w:t>
      </w:r>
      <w:r w:rsidRPr="00D908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качестве параметров.</w:t>
      </w:r>
    </w:p>
    <w:p w:rsidR="00D90828" w:rsidRP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D90828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D908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1.</w:t>
      </w:r>
    </w:p>
    <w:p w:rsid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D9082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0, чтобы закончить изменения новой главы, любое другое целое число – чтобы продолжить</w:t>
      </w:r>
      <w:r w:rsidRPr="00D90828">
        <w:rPr>
          <w:rFonts w:ascii="Times New Roman" w:hAnsi="Times New Roman" w:cs="Times New Roman"/>
          <w:sz w:val="24"/>
        </w:rPr>
        <w:t>: ”</w:t>
      </w:r>
      <w:r w:rsidRPr="00E3133C">
        <w:rPr>
          <w:rFonts w:ascii="Times New Roman" w:hAnsi="Times New Roman" w:cs="Times New Roman"/>
          <w:sz w:val="24"/>
        </w:rPr>
        <w:t>.</w:t>
      </w:r>
    </w:p>
    <w:p w:rsidR="00D90828" w:rsidRP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go_on.</w:t>
      </w:r>
    </w:p>
    <w:p w:rsidR="00D90828" w:rsidRP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addingRow</w:t>
      </w:r>
      <w:r w:rsidRPr="00D908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1.</w:t>
      </w:r>
    </w:p>
    <w:p w:rsidR="00D90828" w:rsidRDefault="00D90828" w:rsidP="009E7EFD">
      <w:pPr>
        <w:pStyle w:val="aff"/>
        <w:numPr>
          <w:ilvl w:val="0"/>
          <w:numId w:val="4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D9082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D908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равно</w:t>
      </w:r>
      <w:r w:rsidRPr="00D90828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t>, повторять</w:t>
      </w:r>
    </w:p>
    <w:p w:rsidR="00D90828" w:rsidRP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Изменить размер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F43F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addingChapNum</w:t>
      </w:r>
      <w:r w:rsidRPr="00AF43FB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на </w:t>
      </w:r>
      <w:r w:rsidRPr="00AF43FB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addingRow</w:t>
      </w:r>
      <w:r w:rsidRPr="00AF43FB">
        <w:rPr>
          <w:rFonts w:ascii="Times New Roman" w:hAnsi="Times New Roman" w:cs="Times New Roman"/>
          <w:sz w:val="24"/>
        </w:rPr>
        <w:t xml:space="preserve"> + 1).</w:t>
      </w:r>
    </w:p>
    <w:p w:rsid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>добавления новой текстовой строки 1.2.</w:t>
      </w:r>
      <w:r w:rsidR="00FC6E8F" w:rsidRPr="00FC6E8F">
        <w:rPr>
          <w:rFonts w:ascii="Times New Roman" w:hAnsi="Times New Roman" w:cs="Times New Roman"/>
          <w:sz w:val="24"/>
          <w:szCs w:val="24"/>
        </w:rPr>
        <w:t>27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</w:p>
    <w:p w:rsid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F43F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addingChapNum</w:t>
      </w:r>
      <w:r w:rsidRPr="00AF43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addingRow</w:t>
      </w:r>
      <w:r w:rsidRPr="00AF43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addingRow</w:t>
      </w:r>
      <w:r w:rsidRPr="00AF43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D9082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Введите 0, чтобы закончить изменения новой главы, любое другое </w:t>
      </w:r>
    </w:p>
    <w:p w:rsid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целое число – чтобы продолжить</w:t>
      </w:r>
      <w:r w:rsidRPr="00D90828">
        <w:rPr>
          <w:rFonts w:ascii="Times New Roman" w:hAnsi="Times New Roman" w:cs="Times New Roman"/>
          <w:sz w:val="24"/>
        </w:rPr>
        <w:t>: ”</w:t>
      </w:r>
      <w:r w:rsidRPr="00E3133C">
        <w:rPr>
          <w:rFonts w:ascii="Times New Roman" w:hAnsi="Times New Roman" w:cs="Times New Roman"/>
          <w:sz w:val="24"/>
        </w:rPr>
        <w:t>.</w:t>
      </w:r>
    </w:p>
    <w:p w:rsidR="00AF43FB" w:rsidRP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go</w:t>
      </w:r>
      <w:r w:rsidRPr="00AF43FB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on</w:t>
      </w:r>
      <w:r w:rsidRPr="00AF43FB">
        <w:rPr>
          <w:rFonts w:ascii="Times New Roman" w:hAnsi="Times New Roman" w:cs="Times New Roman"/>
          <w:sz w:val="24"/>
        </w:rPr>
        <w:t>.</w:t>
      </w:r>
    </w:p>
    <w:p w:rsidR="00AF43FB" w:rsidRP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AF43FB" w:rsidRPr="00222761" w:rsidRDefault="00AF43FB" w:rsidP="009E7EFD">
      <w:pPr>
        <w:numPr>
          <w:ilvl w:val="0"/>
          <w:numId w:val="4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Прибавить</w:t>
      </w:r>
      <w:r w:rsidRPr="00AF43FB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AF43FB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chapters[addingChapNum][addingRow – 1] ‘#’.</w:t>
      </w:r>
    </w:p>
    <w:p w:rsidR="00AF43FB" w:rsidRPr="00AF43FB" w:rsidRDefault="00AF43FB" w:rsidP="009E7EFD">
      <w:pPr>
        <w:numPr>
          <w:ilvl w:val="0"/>
          <w:numId w:val="4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AF43FB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Глава после изменений</w:t>
      </w:r>
      <w:r w:rsidRPr="00AF43FB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AF43FB" w:rsidRPr="00AF43FB" w:rsidRDefault="00AF43FB" w:rsidP="009E7EFD">
      <w:pPr>
        <w:numPr>
          <w:ilvl w:val="0"/>
          <w:numId w:val="4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 w:rsidR="00E9705A">
        <w:rPr>
          <w:rFonts w:ascii="Times New Roman" w:hAnsi="Times New Roman" w:cs="Times New Roman"/>
          <w:sz w:val="24"/>
        </w:rPr>
        <w:t>вывода главы теории</w:t>
      </w:r>
      <w:r>
        <w:rPr>
          <w:rFonts w:ascii="Times New Roman" w:hAnsi="Times New Roman" w:cs="Times New Roman"/>
          <w:sz w:val="24"/>
        </w:rPr>
        <w:t xml:space="preserve"> 1.2.</w:t>
      </w:r>
      <w:r w:rsidR="00FC6E8F" w:rsidRPr="00FC6E8F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F43F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addingChapNum</w:t>
      </w:r>
      <w:r w:rsidRPr="00AF43F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D90828" w:rsidRPr="00E0406D" w:rsidRDefault="00D90828" w:rsidP="009E7EFD">
      <w:pPr>
        <w:numPr>
          <w:ilvl w:val="0"/>
          <w:numId w:val="4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AF43FB" w:rsidRPr="00FB5427" w:rsidRDefault="00AF43FB" w:rsidP="00AF43FB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  <w:szCs w:val="24"/>
        </w:rPr>
      </w:pPr>
      <w:r w:rsidRPr="00591931">
        <w:rPr>
          <w:rFonts w:ascii="Times New Roman" w:hAnsi="Times New Roman" w:cs="Times New Roman"/>
          <w:sz w:val="24"/>
          <w:szCs w:val="24"/>
        </w:rPr>
        <w:lastRenderedPageBreak/>
        <w:t>1.2.</w:t>
      </w:r>
      <w:r w:rsidR="00FD088B">
        <w:rPr>
          <w:rFonts w:ascii="Times New Roman" w:hAnsi="Times New Roman" w:cs="Times New Roman"/>
          <w:sz w:val="24"/>
          <w:szCs w:val="24"/>
        </w:rPr>
        <w:t>29</w:t>
      </w:r>
      <w:r w:rsidRPr="00591931">
        <w:rPr>
          <w:rFonts w:ascii="Times New Roman" w:hAnsi="Times New Roman" w:cs="Times New Roman"/>
          <w:sz w:val="24"/>
          <w:szCs w:val="24"/>
        </w:rPr>
        <w:t xml:space="preserve"> Алгоритм </w:t>
      </w:r>
      <w:r>
        <w:rPr>
          <w:rFonts w:ascii="Times New Roman" w:hAnsi="Times New Roman" w:cs="Times New Roman"/>
          <w:sz w:val="24"/>
          <w:szCs w:val="24"/>
        </w:rPr>
        <w:t>выбора главы для изменения</w:t>
      </w:r>
    </w:p>
    <w:p w:rsidR="00AF43FB" w:rsidRPr="00FB5427" w:rsidRDefault="00AF43FB" w:rsidP="00AF43F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AF43FB" w:rsidRDefault="00AF43FB" w:rsidP="009E7EFD">
      <w:pPr>
        <w:numPr>
          <w:ilvl w:val="0"/>
          <w:numId w:val="4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Записать в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chapsCount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количество элементов </w:t>
      </w:r>
      <w:r>
        <w:rPr>
          <w:rFonts w:ascii="Times New Roman" w:hAnsi="Times New Roman" w:cs="Times New Roman"/>
          <w:sz w:val="24"/>
          <w:lang w:val="en-US"/>
        </w:rPr>
        <w:t>chapters</w:t>
      </w:r>
      <w:r>
        <w:rPr>
          <w:rFonts w:ascii="Times New Roman" w:hAnsi="Times New Roman" w:cs="Times New Roman"/>
          <w:sz w:val="24"/>
        </w:rPr>
        <w:t>.</w:t>
      </w:r>
    </w:p>
    <w:p w:rsidR="00AF43FB" w:rsidRDefault="00AF43FB" w:rsidP="009E7EFD">
      <w:pPr>
        <w:numPr>
          <w:ilvl w:val="0"/>
          <w:numId w:val="4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CD46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 0.</w:t>
      </w:r>
    </w:p>
    <w:p w:rsidR="00AF43FB" w:rsidRPr="00CC02C7" w:rsidRDefault="00AF43FB" w:rsidP="009E7EFD">
      <w:pPr>
        <w:pStyle w:val="aff"/>
        <w:numPr>
          <w:ilvl w:val="0"/>
          <w:numId w:val="45"/>
        </w:numPr>
        <w:tabs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b/>
          <w:i/>
          <w:sz w:val="24"/>
          <w:lang w:val="en-US"/>
        </w:rPr>
        <w:t xml:space="preserve">i &lt; </w:t>
      </w:r>
      <w:r w:rsidRPr="00B7783D">
        <w:rPr>
          <w:rFonts w:ascii="Times New Roman" w:hAnsi="Times New Roman" w:cs="Times New Roman"/>
          <w:b/>
          <w:i/>
          <w:sz w:val="24"/>
          <w:lang w:val="en-US"/>
        </w:rPr>
        <w:t>chapsCount</w:t>
      </w:r>
      <w:r w:rsidRPr="00CC02C7">
        <w:rPr>
          <w:rFonts w:ascii="Times New Roman" w:hAnsi="Times New Roman" w:cs="Times New Roman"/>
          <w:sz w:val="24"/>
        </w:rPr>
        <w:t>, повторять</w:t>
      </w:r>
    </w:p>
    <w:p w:rsidR="00950865" w:rsidRDefault="00950865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Вызвать вспомогательный алгоритм вывода главы теории 1.2.</w:t>
      </w:r>
      <w:r w:rsidR="00FC6E8F" w:rsidRPr="00FC6E8F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95086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5086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как </w:t>
      </w:r>
    </w:p>
    <w:p w:rsidR="00950865" w:rsidRPr="00950865" w:rsidRDefault="00950865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параметрами</w:t>
      </w:r>
    </w:p>
    <w:p w:rsidR="00AF43FB" w:rsidRPr="00BA4EC7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булевой переменной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false</w:t>
      </w:r>
      <w:r w:rsidRPr="00BA4EC7">
        <w:rPr>
          <w:rFonts w:ascii="Times New Roman" w:hAnsi="Times New Roman" w:cs="Times New Roman"/>
          <w:sz w:val="24"/>
        </w:rPr>
        <w:t>.</w:t>
      </w:r>
    </w:p>
    <w:p w:rsidR="00AF43FB" w:rsidRPr="00BA4EC7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BA4EC7">
        <w:rPr>
          <w:rFonts w:ascii="Times New Roman" w:hAnsi="Times New Roman" w:cs="Times New Roman"/>
          <w:sz w:val="24"/>
        </w:rPr>
        <w:t>.</w:t>
      </w:r>
    </w:p>
    <w:p w:rsidR="00AF43FB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  <w:lang w:val="en-US"/>
        </w:rPr>
        <w:t>false</w:t>
      </w:r>
      <w:r w:rsidRPr="00BA4EC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AF43FB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BA4EC7">
        <w:rPr>
          <w:rFonts w:ascii="Times New Roman" w:hAnsi="Times New Roman" w:cs="Times New Roman"/>
          <w:sz w:val="24"/>
        </w:rPr>
        <w:t xml:space="preserve"> </w:t>
      </w:r>
      <w:r w:rsidR="00950865">
        <w:rPr>
          <w:rFonts w:ascii="Times New Roman" w:hAnsi="Times New Roman" w:cs="Times New Roman"/>
          <w:sz w:val="24"/>
        </w:rPr>
        <w:t>не равно коду символа стрелки вправо, или стрелки влево,</w:t>
      </w:r>
    </w:p>
    <w:p w:rsidR="00950865" w:rsidRPr="00950865" w:rsidRDefault="00950865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|     |    или символа возврата каретки</w:t>
      </w:r>
    </w:p>
    <w:p w:rsidR="00950865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A4EC7">
        <w:rPr>
          <w:rFonts w:ascii="Times New Roman" w:hAnsi="Times New Roman" w:cs="Times New Roman"/>
          <w:sz w:val="24"/>
        </w:rPr>
        <w:t>“</w:t>
      </w:r>
      <w:r w:rsidR="00950865">
        <w:rPr>
          <w:rFonts w:ascii="Times New Roman" w:hAnsi="Times New Roman" w:cs="Times New Roman"/>
          <w:sz w:val="24"/>
        </w:rPr>
        <w:t>Нажмите стрелку влево</w:t>
      </w:r>
      <w:r>
        <w:rPr>
          <w:rFonts w:ascii="Times New Roman" w:hAnsi="Times New Roman" w:cs="Times New Roman"/>
          <w:sz w:val="24"/>
        </w:rPr>
        <w:t xml:space="preserve">, чтобы вернуться на одну страницу назад, </w:t>
      </w:r>
    </w:p>
    <w:p w:rsidR="00AF43FB" w:rsidRPr="00950865" w:rsidRDefault="00AF43FB" w:rsidP="00950865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 w:rsidR="00950865">
        <w:rPr>
          <w:rFonts w:ascii="Times New Roman" w:hAnsi="Times New Roman" w:cs="Times New Roman"/>
          <w:sz w:val="24"/>
        </w:rPr>
        <w:t xml:space="preserve">стрелку вправо – </w:t>
      </w:r>
      <w:r>
        <w:rPr>
          <w:rFonts w:ascii="Times New Roman" w:hAnsi="Times New Roman" w:cs="Times New Roman"/>
          <w:sz w:val="24"/>
        </w:rPr>
        <w:t>чтобы пролистнуть на одну страницу вперед</w:t>
      </w:r>
      <w:r w:rsidR="00DF322E" w:rsidRPr="00DF322E">
        <w:rPr>
          <w:rFonts w:ascii="Times New Roman" w:hAnsi="Times New Roman" w:cs="Times New Roman"/>
          <w:sz w:val="24"/>
        </w:rPr>
        <w:t xml:space="preserve">, </w:t>
      </w:r>
      <w:r w:rsidR="00950865">
        <w:rPr>
          <w:rFonts w:ascii="Times New Roman" w:hAnsi="Times New Roman" w:cs="Times New Roman"/>
          <w:sz w:val="24"/>
          <w:lang w:val="en-US"/>
        </w:rPr>
        <w:t>ENTER</w:t>
      </w:r>
      <w:r w:rsidR="00950865">
        <w:rPr>
          <w:rFonts w:ascii="Times New Roman" w:hAnsi="Times New Roman" w:cs="Times New Roman"/>
          <w:sz w:val="24"/>
        </w:rPr>
        <w:t xml:space="preserve"> – </w:t>
      </w:r>
    </w:p>
    <w:p w:rsidR="00DF322E" w:rsidRPr="00BA4EC7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 w:rsidR="00950865">
        <w:rPr>
          <w:rFonts w:ascii="Times New Roman" w:hAnsi="Times New Roman" w:cs="Times New Roman"/>
          <w:sz w:val="24"/>
        </w:rPr>
        <w:t xml:space="preserve">чтобы выбрать главу </w:t>
      </w:r>
      <w:r>
        <w:rPr>
          <w:rFonts w:ascii="Times New Roman" w:hAnsi="Times New Roman" w:cs="Times New Roman"/>
          <w:sz w:val="24"/>
        </w:rPr>
        <w:t>для изменения или добавления новой на ее месте</w:t>
      </w:r>
      <w:r w:rsidRPr="00DF322E">
        <w:rPr>
          <w:rFonts w:ascii="Times New Roman" w:hAnsi="Times New Roman" w:cs="Times New Roman"/>
          <w:sz w:val="24"/>
        </w:rPr>
        <w:t xml:space="preserve">: </w:t>
      </w:r>
      <w:r w:rsidRPr="00BA4EC7">
        <w:rPr>
          <w:rFonts w:ascii="Times New Roman" w:hAnsi="Times New Roman" w:cs="Times New Roman"/>
          <w:sz w:val="24"/>
        </w:rPr>
        <w:t>”.</w:t>
      </w:r>
    </w:p>
    <w:p w:rsidR="00AF43FB" w:rsidRPr="00EF1DAC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EF1DAC">
        <w:rPr>
          <w:rFonts w:ascii="Times New Roman" w:hAnsi="Times New Roman" w:cs="Times New Roman"/>
          <w:sz w:val="24"/>
        </w:rPr>
        <w:t>.</w:t>
      </w:r>
    </w:p>
    <w:p w:rsidR="00AF43FB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AF43FB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 w:rsidRPr="00BA4EC7">
        <w:rPr>
          <w:rFonts w:ascii="Times New Roman" w:hAnsi="Times New Roman" w:cs="Times New Roman"/>
          <w:sz w:val="24"/>
        </w:rPr>
        <w:t>Е</w:t>
      </w:r>
      <w:r>
        <w:rPr>
          <w:rFonts w:ascii="Times New Roman" w:hAnsi="Times New Roman" w:cs="Times New Roman"/>
          <w:sz w:val="24"/>
        </w:rPr>
        <w:t xml:space="preserve">сли </w:t>
      </w:r>
      <w:r>
        <w:rPr>
          <w:rFonts w:ascii="Times New Roman" w:hAnsi="Times New Roman" w:cs="Times New Roman"/>
          <w:sz w:val="24"/>
          <w:lang w:val="en-US"/>
        </w:rPr>
        <w:t>temp</w:t>
      </w:r>
      <w:r w:rsidRPr="00BA4EC7">
        <w:rPr>
          <w:rFonts w:ascii="Times New Roman" w:hAnsi="Times New Roman" w:cs="Times New Roman"/>
          <w:sz w:val="24"/>
        </w:rPr>
        <w:t xml:space="preserve"> = </w:t>
      </w:r>
      <w:r w:rsidR="00950865">
        <w:rPr>
          <w:rFonts w:ascii="Times New Roman" w:hAnsi="Times New Roman" w:cs="Times New Roman"/>
          <w:sz w:val="24"/>
        </w:rPr>
        <w:t>код символа стрелки влево</w:t>
      </w:r>
      <w:r w:rsidRPr="00BA4EC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AF43FB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EF1DAC">
        <w:rPr>
          <w:rFonts w:ascii="Times New Roman" w:hAnsi="Times New Roman" w:cs="Times New Roman"/>
          <w:sz w:val="24"/>
        </w:rPr>
        <w:t xml:space="preserve"> = 0, </w:t>
      </w:r>
      <w:r>
        <w:rPr>
          <w:rFonts w:ascii="Times New Roman" w:hAnsi="Times New Roman" w:cs="Times New Roman"/>
          <w:sz w:val="24"/>
        </w:rPr>
        <w:t>то</w:t>
      </w:r>
    </w:p>
    <w:p w:rsidR="00AF43FB" w:rsidRPr="00BA4EC7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A4EC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Нельзя пролистнуть назад, так как это первая </w:t>
      </w:r>
      <w:r w:rsidR="00DF322E">
        <w:rPr>
          <w:rFonts w:ascii="Times New Roman" w:hAnsi="Times New Roman" w:cs="Times New Roman"/>
          <w:sz w:val="24"/>
        </w:rPr>
        <w:t>глава</w:t>
      </w:r>
      <w:r w:rsidRPr="00BA4EC7">
        <w:rPr>
          <w:rFonts w:ascii="Times New Roman" w:hAnsi="Times New Roman" w:cs="Times New Roman"/>
          <w:sz w:val="24"/>
        </w:rPr>
        <w:t>”.</w:t>
      </w:r>
    </w:p>
    <w:p w:rsidR="00AF43FB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иначе</w:t>
      </w:r>
    </w:p>
    <w:p w:rsidR="00AF43FB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Уменьшить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 xml:space="preserve"> на единицу.</w:t>
      </w:r>
    </w:p>
    <w:p w:rsidR="00AF43FB" w:rsidRPr="00BA4EC7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Присвоить переменной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true</w:t>
      </w:r>
      <w:r w:rsidRPr="00BA4EC7">
        <w:rPr>
          <w:rFonts w:ascii="Times New Roman" w:hAnsi="Times New Roman" w:cs="Times New Roman"/>
          <w:sz w:val="24"/>
        </w:rPr>
        <w:t>.</w:t>
      </w:r>
    </w:p>
    <w:p w:rsidR="00AF43FB" w:rsidRPr="00BA4EC7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AF43FB" w:rsidRPr="00DF322E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  <w:r w:rsidR="00DF322E" w:rsidRPr="00DF322E">
        <w:rPr>
          <w:rFonts w:ascii="Times New Roman" w:hAnsi="Times New Roman" w:cs="Times New Roman"/>
          <w:sz w:val="24"/>
        </w:rPr>
        <w:t xml:space="preserve"> </w:t>
      </w:r>
      <w:r w:rsidR="00DF322E">
        <w:rPr>
          <w:rFonts w:ascii="Times New Roman" w:hAnsi="Times New Roman" w:cs="Times New Roman"/>
          <w:sz w:val="24"/>
        </w:rPr>
        <w:t xml:space="preserve">если </w:t>
      </w:r>
      <w:r w:rsidR="00DF322E">
        <w:rPr>
          <w:rFonts w:ascii="Times New Roman" w:hAnsi="Times New Roman" w:cs="Times New Roman"/>
          <w:sz w:val="24"/>
          <w:lang w:val="en-US"/>
        </w:rPr>
        <w:t>temp</w:t>
      </w:r>
      <w:r w:rsidR="00DF322E" w:rsidRPr="00DF322E">
        <w:rPr>
          <w:rFonts w:ascii="Times New Roman" w:hAnsi="Times New Roman" w:cs="Times New Roman"/>
          <w:sz w:val="24"/>
        </w:rPr>
        <w:t xml:space="preserve"> = </w:t>
      </w:r>
      <w:r w:rsidR="00950865">
        <w:rPr>
          <w:rFonts w:ascii="Times New Roman" w:hAnsi="Times New Roman" w:cs="Times New Roman"/>
          <w:sz w:val="24"/>
        </w:rPr>
        <w:t>код символа стрелки вправо</w:t>
      </w:r>
      <w:r w:rsidR="00DF322E" w:rsidRPr="00DF322E">
        <w:rPr>
          <w:rFonts w:ascii="Times New Roman" w:hAnsi="Times New Roman" w:cs="Times New Roman"/>
          <w:sz w:val="24"/>
        </w:rPr>
        <w:t xml:space="preserve">, </w:t>
      </w:r>
      <w:r w:rsidR="00DF322E">
        <w:rPr>
          <w:rFonts w:ascii="Times New Roman" w:hAnsi="Times New Roman" w:cs="Times New Roman"/>
          <w:sz w:val="24"/>
        </w:rPr>
        <w:t>то</w:t>
      </w:r>
    </w:p>
    <w:p w:rsidR="00DF322E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EF1DAC">
        <w:rPr>
          <w:rFonts w:ascii="Times New Roman" w:hAnsi="Times New Roman" w:cs="Times New Roman"/>
          <w:sz w:val="24"/>
        </w:rPr>
        <w:t xml:space="preserve"> = </w:t>
      </w:r>
      <w:r w:rsidRPr="00DF322E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pagesCount</w:t>
      </w:r>
      <w:r w:rsidRPr="00DF322E">
        <w:rPr>
          <w:rFonts w:ascii="Times New Roman" w:hAnsi="Times New Roman" w:cs="Times New Roman"/>
          <w:sz w:val="24"/>
        </w:rPr>
        <w:t xml:space="preserve"> - 1)</w:t>
      </w:r>
      <w:r w:rsidRPr="00EF1DAC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DF322E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A4EC7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Нельзя перейти на следующую главу, так как это </w:t>
      </w:r>
    </w:p>
    <w:p w:rsidR="00DF322E" w:rsidRPr="00BA4EC7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>последняя глава.</w:t>
      </w:r>
      <w:r w:rsidRPr="00BA4EC7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</w:t>
      </w:r>
      <w:r w:rsidRPr="00BA4EC7">
        <w:rPr>
          <w:rFonts w:ascii="Times New Roman" w:hAnsi="Times New Roman" w:cs="Times New Roman"/>
          <w:sz w:val="24"/>
        </w:rPr>
        <w:t>.</w:t>
      </w:r>
    </w:p>
    <w:p w:rsidR="00DF322E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иначе</w:t>
      </w:r>
    </w:p>
    <w:p w:rsidR="00DF322E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 xml:space="preserve"> на единицу.</w:t>
      </w:r>
    </w:p>
    <w:p w:rsidR="00DF322E" w:rsidRPr="00BA4EC7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Присвоить переменной </w:t>
      </w:r>
      <w:r>
        <w:rPr>
          <w:rFonts w:ascii="Times New Roman" w:hAnsi="Times New Roman" w:cs="Times New Roman"/>
          <w:sz w:val="24"/>
          <w:lang w:val="en-US"/>
        </w:rPr>
        <w:t>changed</w:t>
      </w:r>
      <w:r w:rsidRPr="00BA4E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значение </w:t>
      </w:r>
      <w:r>
        <w:rPr>
          <w:rFonts w:ascii="Times New Roman" w:hAnsi="Times New Roman" w:cs="Times New Roman"/>
          <w:sz w:val="24"/>
          <w:lang w:val="en-US"/>
        </w:rPr>
        <w:t>true</w:t>
      </w:r>
      <w:r w:rsidRPr="00BA4EC7">
        <w:rPr>
          <w:rFonts w:ascii="Times New Roman" w:hAnsi="Times New Roman" w:cs="Times New Roman"/>
          <w:sz w:val="24"/>
        </w:rPr>
        <w:t>.</w:t>
      </w:r>
    </w:p>
    <w:p w:rsidR="00DF322E" w:rsidRPr="00BA4EC7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DF322E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  <w:r w:rsidRPr="00DF322E">
        <w:rPr>
          <w:rFonts w:ascii="Times New Roman" w:hAnsi="Times New Roman" w:cs="Times New Roman"/>
          <w:sz w:val="24"/>
        </w:rPr>
        <w:t xml:space="preserve"> </w:t>
      </w:r>
    </w:p>
    <w:p w:rsidR="00DF322E" w:rsidRPr="00BA4EC7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Вернуть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>.</w:t>
      </w:r>
    </w:p>
    <w:p w:rsidR="00AF43FB" w:rsidRPr="00BA4EC7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AF43FB" w:rsidRPr="00BA4EC7" w:rsidRDefault="00AF43FB" w:rsidP="00AF43FB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AF43FB" w:rsidRPr="00507F72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507F7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AF43FB" w:rsidRDefault="00AF43FB" w:rsidP="00AF43F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AF43FB" w:rsidRDefault="00AF43FB" w:rsidP="009E7EFD">
      <w:pPr>
        <w:numPr>
          <w:ilvl w:val="0"/>
          <w:numId w:val="45"/>
        </w:numPr>
        <w:tabs>
          <w:tab w:val="left" w:pos="1080"/>
          <w:tab w:val="left" w:pos="4410"/>
        </w:tabs>
        <w:spacing w:line="360" w:lineRule="auto"/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DF322E" w:rsidRDefault="00DF322E" w:rsidP="00DF322E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1.2.3</w:t>
      </w:r>
      <w:r w:rsidR="00FD088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Алгоритм выбора строки главы для добавления на ее место новой строки</w:t>
      </w:r>
    </w:p>
    <w:p w:rsidR="00DF322E" w:rsidRDefault="00DF322E" w:rsidP="00DF322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DF322E" w:rsidRDefault="00DF322E" w:rsidP="00DF322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DF322E" w:rsidRDefault="00DF322E" w:rsidP="009E7EFD">
      <w:pPr>
        <w:pStyle w:val="aff"/>
        <w:numPr>
          <w:ilvl w:val="0"/>
          <w:numId w:val="46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result.</w:t>
      </w:r>
    </w:p>
    <w:p w:rsidR="00DF322E" w:rsidRDefault="00DF322E" w:rsidP="009E7EFD">
      <w:pPr>
        <w:pStyle w:val="aff"/>
        <w:numPr>
          <w:ilvl w:val="0"/>
          <w:numId w:val="46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>Вывести “Глава ”.</w:t>
      </w:r>
    </w:p>
    <w:p w:rsidR="00DF322E" w:rsidRPr="00E3133C" w:rsidRDefault="00DF322E" w:rsidP="009E7EFD">
      <w:pPr>
        <w:pStyle w:val="aff"/>
        <w:numPr>
          <w:ilvl w:val="0"/>
          <w:numId w:val="46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+ 1.</w:t>
      </w:r>
    </w:p>
    <w:p w:rsidR="00DF322E" w:rsidRDefault="00DF322E" w:rsidP="009E7EFD">
      <w:pPr>
        <w:pStyle w:val="aff"/>
        <w:numPr>
          <w:ilvl w:val="0"/>
          <w:numId w:val="46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Вывести “: ” </w:t>
      </w:r>
      <w:r>
        <w:rPr>
          <w:rFonts w:ascii="Times New Roman" w:hAnsi="Times New Roman" w:cs="Times New Roman"/>
          <w:sz w:val="24"/>
        </w:rPr>
        <w:t>и перейти на новую строку</w:t>
      </w:r>
      <w:r w:rsidRPr="00E3133C">
        <w:rPr>
          <w:rFonts w:ascii="Times New Roman" w:hAnsi="Times New Roman" w:cs="Times New Roman"/>
          <w:sz w:val="24"/>
        </w:rPr>
        <w:t>.</w:t>
      </w:r>
    </w:p>
    <w:p w:rsidR="00DF322E" w:rsidRDefault="00DF322E" w:rsidP="009E7EFD">
      <w:pPr>
        <w:pStyle w:val="aff"/>
        <w:numPr>
          <w:ilvl w:val="0"/>
          <w:numId w:val="46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Pr="00E3133C">
        <w:rPr>
          <w:rFonts w:ascii="Times New Roman" w:hAnsi="Times New Roman" w:cs="Times New Roman"/>
          <w:sz w:val="24"/>
          <w:lang w:val="en-US"/>
        </w:rPr>
        <w:t>rowsCountOf</w:t>
      </w:r>
      <w:r>
        <w:rPr>
          <w:rFonts w:ascii="Times New Roman" w:hAnsi="Times New Roman" w:cs="Times New Roman"/>
          <w:sz w:val="24"/>
          <w:lang w:val="en-US"/>
        </w:rPr>
        <w:t>Chap</w:t>
      </w:r>
      <w:r w:rsidRPr="00E3133C">
        <w:rPr>
          <w:rFonts w:ascii="Times New Roman" w:hAnsi="Times New Roman" w:cs="Times New Roman"/>
          <w:sz w:val="24"/>
        </w:rPr>
        <w:t xml:space="preserve"> количество элементов </w:t>
      </w:r>
      <w:r w:rsidRPr="00E3133C">
        <w:rPr>
          <w:rFonts w:ascii="Times New Roman" w:hAnsi="Times New Roman" w:cs="Times New Roman"/>
          <w:sz w:val="24"/>
          <w:lang w:val="en-US"/>
        </w:rPr>
        <w:t>chapters</w:t>
      </w:r>
      <w:r w:rsidRPr="00E3133C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>].</w:t>
      </w:r>
    </w:p>
    <w:p w:rsidR="00DF322E" w:rsidRDefault="00DF322E" w:rsidP="009E7EFD">
      <w:pPr>
        <w:pStyle w:val="aff"/>
        <w:numPr>
          <w:ilvl w:val="0"/>
          <w:numId w:val="46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Pr="00E3133C">
        <w:rPr>
          <w:rFonts w:ascii="Times New Roman" w:hAnsi="Times New Roman" w:cs="Times New Roman"/>
          <w:sz w:val="24"/>
          <w:lang w:val="en-US"/>
        </w:rPr>
        <w:t>j</w:t>
      </w:r>
      <w:r w:rsidRPr="00E3133C">
        <w:rPr>
          <w:rFonts w:ascii="Times New Roman" w:hAnsi="Times New Roman" w:cs="Times New Roman"/>
          <w:sz w:val="24"/>
        </w:rPr>
        <w:t xml:space="preserve"> значение </w:t>
      </w:r>
      <w:r w:rsidRPr="00DF322E">
        <w:rPr>
          <w:rFonts w:ascii="Times New Roman" w:hAnsi="Times New Roman" w:cs="Times New Roman"/>
          <w:sz w:val="24"/>
        </w:rPr>
        <w:t>1</w:t>
      </w:r>
      <w:r w:rsidRPr="00E3133C">
        <w:rPr>
          <w:rFonts w:ascii="Times New Roman" w:hAnsi="Times New Roman" w:cs="Times New Roman"/>
          <w:sz w:val="24"/>
        </w:rPr>
        <w:t>.</w:t>
      </w:r>
    </w:p>
    <w:p w:rsidR="00DF322E" w:rsidRPr="00E3133C" w:rsidRDefault="00DF322E" w:rsidP="009E7EFD">
      <w:pPr>
        <w:pStyle w:val="aff"/>
        <w:numPr>
          <w:ilvl w:val="0"/>
          <w:numId w:val="46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Пока </w:t>
      </w:r>
      <w:r w:rsidRPr="00E3133C">
        <w:rPr>
          <w:rFonts w:ascii="Times New Roman" w:hAnsi="Times New Roman" w:cs="Times New Roman"/>
          <w:sz w:val="24"/>
          <w:lang w:val="en-US"/>
        </w:rPr>
        <w:t>j</w:t>
      </w:r>
      <w:r w:rsidRPr="00E3133C">
        <w:rPr>
          <w:rFonts w:ascii="Times New Roman" w:hAnsi="Times New Roman" w:cs="Times New Roman"/>
          <w:sz w:val="24"/>
        </w:rPr>
        <w:t xml:space="preserve"> &lt; </w:t>
      </w:r>
      <w:r w:rsidRPr="00E3133C">
        <w:rPr>
          <w:rFonts w:ascii="Times New Roman" w:hAnsi="Times New Roman" w:cs="Times New Roman"/>
          <w:sz w:val="24"/>
          <w:lang w:val="en-US"/>
        </w:rPr>
        <w:t>rowsCountOfPage</w:t>
      </w:r>
      <w:r w:rsidRPr="00E3133C">
        <w:rPr>
          <w:rFonts w:ascii="Times New Roman" w:hAnsi="Times New Roman" w:cs="Times New Roman"/>
          <w:sz w:val="24"/>
        </w:rPr>
        <w:t>, повторять</w:t>
      </w:r>
    </w:p>
    <w:p w:rsidR="00950865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 w:rsidR="00950865">
        <w:rPr>
          <w:rFonts w:ascii="Times New Roman" w:hAnsi="Times New Roman" w:cs="Times New Roman"/>
          <w:sz w:val="24"/>
        </w:rPr>
        <w:t xml:space="preserve">Вывести </w:t>
      </w:r>
      <w:r w:rsidR="00950865">
        <w:rPr>
          <w:rFonts w:ascii="Times New Roman" w:hAnsi="Times New Roman" w:cs="Times New Roman"/>
          <w:sz w:val="24"/>
          <w:lang w:val="en-US"/>
        </w:rPr>
        <w:t>j</w:t>
      </w:r>
      <w:r w:rsidR="00950865" w:rsidRPr="00950865">
        <w:rPr>
          <w:rFonts w:ascii="Times New Roman" w:hAnsi="Times New Roman" w:cs="Times New Roman"/>
          <w:sz w:val="24"/>
        </w:rPr>
        <w:t>+1.</w:t>
      </w:r>
    </w:p>
    <w:p w:rsidR="00DF322E" w:rsidRDefault="00950865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вывода строки теории 1.2.6 с </w:t>
      </w:r>
    </w:p>
    <w:p w:rsidR="00950865" w:rsidRPr="00950865" w:rsidRDefault="00950865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  <w:lang w:val="en-US"/>
        </w:rPr>
      </w:pPr>
      <w:r w:rsidRPr="00950865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 xml:space="preserve">chapters[changingChap][j], </w:t>
      </w:r>
      <w:r>
        <w:rPr>
          <w:rFonts w:ascii="Times New Roman" w:hAnsi="Times New Roman" w:cs="Times New Roman"/>
          <w:sz w:val="24"/>
        </w:rPr>
        <w:t>как</w:t>
      </w:r>
      <w:r w:rsidRPr="0095086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параметром</w:t>
      </w:r>
      <w:r w:rsidRPr="00950865">
        <w:rPr>
          <w:rFonts w:ascii="Times New Roman" w:hAnsi="Times New Roman" w:cs="Times New Roman"/>
          <w:sz w:val="24"/>
          <w:lang w:val="en-US"/>
        </w:rPr>
        <w:t>.</w:t>
      </w:r>
    </w:p>
    <w:p w:rsidR="00DF322E" w:rsidRPr="00507F72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DF322E" w:rsidRDefault="00DF322E" w:rsidP="00DF322E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DF322E" w:rsidRPr="00DF322E" w:rsidRDefault="00DF322E" w:rsidP="009E7EFD">
      <w:pPr>
        <w:numPr>
          <w:ilvl w:val="0"/>
          <w:numId w:val="4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Повторять</w:t>
      </w:r>
      <w:r w:rsidRPr="00DF322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пока</w:t>
      </w:r>
      <w:r w:rsidRPr="00DF32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</w:t>
      </w:r>
      <w:r w:rsidRPr="00DF322E">
        <w:rPr>
          <w:rFonts w:ascii="Times New Roman" w:hAnsi="Times New Roman" w:cs="Times New Roman"/>
          <w:sz w:val="24"/>
        </w:rPr>
        <w:t xml:space="preserve"> &lt; 2 </w:t>
      </w:r>
      <w:r>
        <w:rPr>
          <w:rFonts w:ascii="Times New Roman" w:hAnsi="Times New Roman" w:cs="Times New Roman"/>
          <w:sz w:val="24"/>
        </w:rPr>
        <w:t>или</w:t>
      </w:r>
      <w:r w:rsidRPr="00DF32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</w:t>
      </w:r>
      <w:r w:rsidRPr="00DF322E">
        <w:rPr>
          <w:rFonts w:ascii="Times New Roman" w:hAnsi="Times New Roman" w:cs="Times New Roman"/>
          <w:sz w:val="24"/>
        </w:rPr>
        <w:t xml:space="preserve"> &gt; (</w:t>
      </w:r>
      <w:r>
        <w:rPr>
          <w:rFonts w:ascii="Times New Roman" w:hAnsi="Times New Roman" w:cs="Times New Roman"/>
          <w:sz w:val="24"/>
          <w:lang w:val="en-US"/>
        </w:rPr>
        <w:t>rowsCountOfChap</w:t>
      </w:r>
      <w:r w:rsidRPr="00DF322E">
        <w:rPr>
          <w:rFonts w:ascii="Times New Roman" w:hAnsi="Times New Roman" w:cs="Times New Roman"/>
          <w:sz w:val="24"/>
        </w:rPr>
        <w:t xml:space="preserve">+1) </w:t>
      </w:r>
      <w:r>
        <w:rPr>
          <w:rFonts w:ascii="Times New Roman" w:hAnsi="Times New Roman" w:cs="Times New Roman"/>
          <w:sz w:val="24"/>
        </w:rPr>
        <w:t>или</w:t>
      </w:r>
      <w:r w:rsidRPr="00DF32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result</w:t>
      </w:r>
      <w:r w:rsidRPr="00DF32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равно -1</w:t>
      </w:r>
    </w:p>
    <w:p w:rsidR="00557C1D" w:rsidRDefault="00DF322E" w:rsidP="00DF322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557C1D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номер строки главы, на</w:t>
      </w:r>
      <w:r w:rsidR="00557C1D">
        <w:rPr>
          <w:rFonts w:ascii="Times New Roman" w:hAnsi="Times New Roman" w:cs="Times New Roman"/>
          <w:sz w:val="24"/>
        </w:rPr>
        <w:t xml:space="preserve"> место которой хотите добавить новую</w:t>
      </w:r>
    </w:p>
    <w:p w:rsidR="00DF322E" w:rsidRDefault="00557C1D" w:rsidP="00DF322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(для добавления в конец главы, введите </w:t>
      </w:r>
      <w:r w:rsidR="00DF322E" w:rsidRPr="00557C1D">
        <w:rPr>
          <w:rFonts w:ascii="Times New Roman" w:hAnsi="Times New Roman" w:cs="Times New Roman"/>
          <w:sz w:val="24"/>
        </w:rPr>
        <w:t>”.</w:t>
      </w:r>
    </w:p>
    <w:p w:rsidR="00557C1D" w:rsidRP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rowsCountOfChap</w:t>
      </w:r>
      <w:r w:rsidRPr="00557C1D">
        <w:rPr>
          <w:rFonts w:ascii="Times New Roman" w:hAnsi="Times New Roman" w:cs="Times New Roman"/>
          <w:sz w:val="24"/>
        </w:rPr>
        <w:t xml:space="preserve"> + 1.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557C1D">
        <w:rPr>
          <w:rFonts w:ascii="Times New Roman" w:hAnsi="Times New Roman" w:cs="Times New Roman"/>
          <w:sz w:val="24"/>
        </w:rPr>
        <w:t>“)”</w:t>
      </w:r>
      <w:r>
        <w:rPr>
          <w:rFonts w:ascii="Times New Roman" w:hAnsi="Times New Roman" w:cs="Times New Roman"/>
          <w:sz w:val="24"/>
        </w:rPr>
        <w:t>.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557C1D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Чтобы ничего не добавлять, введите -1</w:t>
      </w:r>
      <w:r w:rsidRPr="00557C1D">
        <w:rPr>
          <w:rFonts w:ascii="Times New Roman" w:hAnsi="Times New Roman" w:cs="Times New Roman"/>
          <w:sz w:val="24"/>
        </w:rPr>
        <w:t>: ”</w:t>
      </w:r>
      <w:r>
        <w:rPr>
          <w:rFonts w:ascii="Times New Roman" w:hAnsi="Times New Roman" w:cs="Times New Roman"/>
          <w:sz w:val="24"/>
        </w:rPr>
        <w:t>.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result</w:t>
      </w:r>
      <w:r>
        <w:rPr>
          <w:rFonts w:ascii="Times New Roman" w:hAnsi="Times New Roman" w:cs="Times New Roman"/>
          <w:sz w:val="24"/>
        </w:rPr>
        <w:t>.</w:t>
      </w:r>
    </w:p>
    <w:p w:rsidR="00DF322E" w:rsidRPr="00DF322E" w:rsidRDefault="00DF322E" w:rsidP="00DF322E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557C1D" w:rsidRDefault="00557C1D" w:rsidP="009E7EFD">
      <w:pPr>
        <w:numPr>
          <w:ilvl w:val="0"/>
          <w:numId w:val="4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Вернуть </w:t>
      </w:r>
      <w:r>
        <w:rPr>
          <w:rFonts w:ascii="Times New Roman" w:hAnsi="Times New Roman" w:cs="Times New Roman"/>
          <w:sz w:val="24"/>
          <w:lang w:val="en-US"/>
        </w:rPr>
        <w:t>result.</w:t>
      </w:r>
    </w:p>
    <w:p w:rsidR="00DF322E" w:rsidRPr="00E0406D" w:rsidRDefault="00DF322E" w:rsidP="009E7EFD">
      <w:pPr>
        <w:numPr>
          <w:ilvl w:val="0"/>
          <w:numId w:val="4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557C1D" w:rsidRDefault="00557C1D" w:rsidP="00557C1D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1.2.3</w:t>
      </w:r>
      <w:r w:rsidR="00FD088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Алгоритм выбора строк главы для их изменения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beginRow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endRow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557C1D" w:rsidRDefault="00557C1D" w:rsidP="009E7EFD">
      <w:pPr>
        <w:pStyle w:val="aff"/>
        <w:numPr>
          <w:ilvl w:val="0"/>
          <w:numId w:val="47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>Вывести “Глава ”.</w:t>
      </w:r>
    </w:p>
    <w:p w:rsidR="00222761" w:rsidRDefault="00557C1D" w:rsidP="009E7EFD">
      <w:pPr>
        <w:pStyle w:val="aff"/>
        <w:numPr>
          <w:ilvl w:val="0"/>
          <w:numId w:val="47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</w:t>
      </w:r>
      <w:r w:rsidRPr="000B1DB3">
        <w:rPr>
          <w:rFonts w:ascii="Times New Roman" w:hAnsi="Times New Roman" w:cs="Times New Roman"/>
          <w:sz w:val="24"/>
        </w:rPr>
        <w:t>+ 1</w:t>
      </w:r>
    </w:p>
    <w:p w:rsidR="00557C1D" w:rsidRDefault="00222761" w:rsidP="009E7EFD">
      <w:pPr>
        <w:pStyle w:val="aff"/>
        <w:numPr>
          <w:ilvl w:val="0"/>
          <w:numId w:val="47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222761">
        <w:rPr>
          <w:rFonts w:ascii="Times New Roman" w:hAnsi="Times New Roman" w:cs="Times New Roman"/>
          <w:sz w:val="24"/>
        </w:rPr>
        <w:t xml:space="preserve">“: ” </w:t>
      </w:r>
      <w:r>
        <w:rPr>
          <w:rFonts w:ascii="Times New Roman" w:hAnsi="Times New Roman" w:cs="Times New Roman"/>
          <w:sz w:val="24"/>
        </w:rPr>
        <w:t>и</w:t>
      </w:r>
      <w:r w:rsidR="000B1DB3" w:rsidRPr="000B1DB3">
        <w:rPr>
          <w:rFonts w:ascii="Times New Roman" w:hAnsi="Times New Roman" w:cs="Times New Roman"/>
          <w:sz w:val="24"/>
        </w:rPr>
        <w:t xml:space="preserve"> </w:t>
      </w:r>
      <w:r w:rsidR="000B1DB3">
        <w:rPr>
          <w:rFonts w:ascii="Times New Roman" w:hAnsi="Times New Roman" w:cs="Times New Roman"/>
          <w:sz w:val="24"/>
        </w:rPr>
        <w:t>перейти на новую строку</w:t>
      </w:r>
      <w:r w:rsidR="00557C1D" w:rsidRPr="000B1DB3">
        <w:rPr>
          <w:rFonts w:ascii="Times New Roman" w:hAnsi="Times New Roman" w:cs="Times New Roman"/>
          <w:sz w:val="24"/>
        </w:rPr>
        <w:t>.</w:t>
      </w:r>
    </w:p>
    <w:p w:rsidR="00557C1D" w:rsidRDefault="00557C1D" w:rsidP="009E7EFD">
      <w:pPr>
        <w:pStyle w:val="aff"/>
        <w:numPr>
          <w:ilvl w:val="0"/>
          <w:numId w:val="47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Pr="00E3133C">
        <w:rPr>
          <w:rFonts w:ascii="Times New Roman" w:hAnsi="Times New Roman" w:cs="Times New Roman"/>
          <w:sz w:val="24"/>
          <w:lang w:val="en-US"/>
        </w:rPr>
        <w:t>rowsCountOf</w:t>
      </w:r>
      <w:r>
        <w:rPr>
          <w:rFonts w:ascii="Times New Roman" w:hAnsi="Times New Roman" w:cs="Times New Roman"/>
          <w:sz w:val="24"/>
          <w:lang w:val="en-US"/>
        </w:rPr>
        <w:t>Chap</w:t>
      </w:r>
      <w:r w:rsidRPr="00E3133C">
        <w:rPr>
          <w:rFonts w:ascii="Times New Roman" w:hAnsi="Times New Roman" w:cs="Times New Roman"/>
          <w:sz w:val="24"/>
        </w:rPr>
        <w:t xml:space="preserve"> количество элементов </w:t>
      </w:r>
      <w:r w:rsidRPr="00E3133C">
        <w:rPr>
          <w:rFonts w:ascii="Times New Roman" w:hAnsi="Times New Roman" w:cs="Times New Roman"/>
          <w:sz w:val="24"/>
          <w:lang w:val="en-US"/>
        </w:rPr>
        <w:t>chapters</w:t>
      </w:r>
      <w:r w:rsidRPr="00E3133C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>].</w:t>
      </w:r>
    </w:p>
    <w:p w:rsidR="00557C1D" w:rsidRDefault="00557C1D" w:rsidP="009E7EFD">
      <w:pPr>
        <w:pStyle w:val="aff"/>
        <w:numPr>
          <w:ilvl w:val="0"/>
          <w:numId w:val="47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 w:rsidRPr="00E3133C">
        <w:rPr>
          <w:rFonts w:ascii="Times New Roman" w:hAnsi="Times New Roman" w:cs="Times New Roman"/>
          <w:sz w:val="24"/>
          <w:lang w:val="en-US"/>
        </w:rPr>
        <w:t>j</w:t>
      </w:r>
      <w:r w:rsidRPr="00E3133C">
        <w:rPr>
          <w:rFonts w:ascii="Times New Roman" w:hAnsi="Times New Roman" w:cs="Times New Roman"/>
          <w:sz w:val="24"/>
        </w:rPr>
        <w:t xml:space="preserve"> значение </w:t>
      </w:r>
      <w:r>
        <w:rPr>
          <w:rFonts w:ascii="Times New Roman" w:hAnsi="Times New Roman" w:cs="Times New Roman"/>
          <w:sz w:val="24"/>
        </w:rPr>
        <w:t>0</w:t>
      </w:r>
      <w:r w:rsidRPr="00E3133C">
        <w:rPr>
          <w:rFonts w:ascii="Times New Roman" w:hAnsi="Times New Roman" w:cs="Times New Roman"/>
          <w:sz w:val="24"/>
        </w:rPr>
        <w:t>.</w:t>
      </w:r>
    </w:p>
    <w:p w:rsidR="00557C1D" w:rsidRPr="00E3133C" w:rsidRDefault="00557C1D" w:rsidP="009E7EFD">
      <w:pPr>
        <w:pStyle w:val="aff"/>
        <w:numPr>
          <w:ilvl w:val="0"/>
          <w:numId w:val="47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 w:rsidRPr="00E3133C">
        <w:rPr>
          <w:rFonts w:ascii="Times New Roman" w:hAnsi="Times New Roman" w:cs="Times New Roman"/>
          <w:sz w:val="24"/>
        </w:rPr>
        <w:t xml:space="preserve">Пока </w:t>
      </w:r>
      <w:r w:rsidRPr="00E3133C">
        <w:rPr>
          <w:rFonts w:ascii="Times New Roman" w:hAnsi="Times New Roman" w:cs="Times New Roman"/>
          <w:sz w:val="24"/>
          <w:lang w:val="en-US"/>
        </w:rPr>
        <w:t>j</w:t>
      </w:r>
      <w:r w:rsidRPr="00E3133C">
        <w:rPr>
          <w:rFonts w:ascii="Times New Roman" w:hAnsi="Times New Roman" w:cs="Times New Roman"/>
          <w:sz w:val="24"/>
        </w:rPr>
        <w:t xml:space="preserve"> &lt; </w:t>
      </w:r>
      <w:r w:rsidRPr="00E3133C">
        <w:rPr>
          <w:rFonts w:ascii="Times New Roman" w:hAnsi="Times New Roman" w:cs="Times New Roman"/>
          <w:sz w:val="24"/>
          <w:lang w:val="en-US"/>
        </w:rPr>
        <w:t>rowsCountOfPage</w:t>
      </w:r>
      <w:r w:rsidRPr="00E3133C">
        <w:rPr>
          <w:rFonts w:ascii="Times New Roman" w:hAnsi="Times New Roman" w:cs="Times New Roman"/>
          <w:sz w:val="24"/>
        </w:rPr>
        <w:t>, повторять</w:t>
      </w:r>
    </w:p>
    <w:p w:rsidR="00852A35" w:rsidRDefault="00852A35" w:rsidP="00557C1D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  <w:lang w:val="en-US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j+1.</w:t>
      </w:r>
    </w:p>
    <w:p w:rsidR="00852A35" w:rsidRDefault="00852A35" w:rsidP="00557C1D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852A35">
        <w:rPr>
          <w:rFonts w:ascii="Times New Roman" w:hAnsi="Times New Roman" w:cs="Times New Roman"/>
          <w:sz w:val="24"/>
        </w:rPr>
        <w:t xml:space="preserve">“: ” </w:t>
      </w:r>
      <w:r>
        <w:rPr>
          <w:rFonts w:ascii="Times New Roman" w:hAnsi="Times New Roman" w:cs="Times New Roman"/>
          <w:sz w:val="24"/>
        </w:rPr>
        <w:t>и перейти на новую строки.</w:t>
      </w:r>
    </w:p>
    <w:p w:rsidR="00852A35" w:rsidRDefault="00852A35" w:rsidP="00557C1D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Вызвать вспомогательный алгоритм вывода строки теории 1.2.</w:t>
      </w:r>
      <w:r w:rsidR="00FC6E8F" w:rsidRPr="00FC6E8F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от </w:t>
      </w:r>
    </w:p>
    <w:p w:rsidR="00852A35" w:rsidRPr="00852A35" w:rsidRDefault="00852A35" w:rsidP="00557C1D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852A35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0023AB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0023AB">
        <w:rPr>
          <w:rFonts w:ascii="Times New Roman" w:hAnsi="Times New Roman" w:cs="Times New Roman"/>
          <w:sz w:val="24"/>
        </w:rPr>
        <w:t>].</w:t>
      </w:r>
    </w:p>
    <w:p w:rsidR="00557C1D" w:rsidRPr="00507F72" w:rsidRDefault="00557C1D" w:rsidP="00557C1D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D124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557C1D" w:rsidRDefault="00557C1D" w:rsidP="00557C1D">
      <w:pPr>
        <w:tabs>
          <w:tab w:val="left" w:pos="1120"/>
        </w:tabs>
        <w:spacing w:line="360" w:lineRule="auto"/>
        <w:ind w:left="1491" w:hanging="37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557C1D" w:rsidRDefault="00557C1D" w:rsidP="009E7EFD">
      <w:pPr>
        <w:numPr>
          <w:ilvl w:val="0"/>
          <w:numId w:val="4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57C1D">
        <w:rPr>
          <w:rFonts w:ascii="Times New Roman" w:hAnsi="Times New Roman" w:cs="Times New Roman"/>
          <w:sz w:val="24"/>
        </w:rPr>
        <w:t xml:space="preserve">Повторять, пока </w:t>
      </w:r>
      <w:r w:rsidRPr="00557C1D">
        <w:rPr>
          <w:rFonts w:ascii="Times New Roman" w:hAnsi="Times New Roman" w:cs="Times New Roman"/>
          <w:sz w:val="24"/>
          <w:lang w:val="en-US"/>
        </w:rPr>
        <w:t>beginRow</w:t>
      </w:r>
      <w:r w:rsidRPr="00557C1D">
        <w:rPr>
          <w:rFonts w:ascii="Times New Roman" w:hAnsi="Times New Roman" w:cs="Times New Roman"/>
          <w:sz w:val="24"/>
        </w:rPr>
        <w:t xml:space="preserve"> &lt; 1 или </w:t>
      </w:r>
      <w:r w:rsidRPr="00557C1D">
        <w:rPr>
          <w:rFonts w:ascii="Times New Roman" w:hAnsi="Times New Roman" w:cs="Times New Roman"/>
          <w:sz w:val="24"/>
          <w:lang w:val="en-US"/>
        </w:rPr>
        <w:t>beginRow</w:t>
      </w:r>
      <w:r w:rsidRPr="0055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&gt; </w:t>
      </w:r>
      <w:r w:rsidRPr="00557C1D">
        <w:rPr>
          <w:rFonts w:ascii="Times New Roman" w:hAnsi="Times New Roman" w:cs="Times New Roman"/>
          <w:sz w:val="24"/>
          <w:lang w:val="en-US"/>
        </w:rPr>
        <w:t>rowsCountOfChap</w:t>
      </w:r>
      <w:r w:rsidRPr="00557C1D">
        <w:rPr>
          <w:rFonts w:ascii="Times New Roman" w:hAnsi="Times New Roman" w:cs="Times New Roman"/>
          <w:sz w:val="24"/>
        </w:rPr>
        <w:t xml:space="preserve"> 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557C1D">
        <w:rPr>
          <w:rFonts w:ascii="Times New Roman" w:hAnsi="Times New Roman" w:cs="Times New Roman"/>
          <w:sz w:val="24"/>
        </w:rPr>
        <w:t xml:space="preserve">|     Вывести “Введите номер </w:t>
      </w:r>
      <w:r>
        <w:rPr>
          <w:rFonts w:ascii="Times New Roman" w:hAnsi="Times New Roman" w:cs="Times New Roman"/>
          <w:sz w:val="24"/>
        </w:rPr>
        <w:t>начальной строки главы для изменениями</w:t>
      </w:r>
      <w:r w:rsidRPr="00557C1D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557C1D">
        <w:rPr>
          <w:rFonts w:ascii="Times New Roman" w:hAnsi="Times New Roman" w:cs="Times New Roman"/>
          <w:sz w:val="24"/>
        </w:rPr>
        <w:t>”.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 w:rsidRPr="00557C1D">
        <w:rPr>
          <w:rFonts w:ascii="Times New Roman" w:hAnsi="Times New Roman" w:cs="Times New Roman"/>
          <w:sz w:val="24"/>
          <w:lang w:val="en-US"/>
        </w:rPr>
        <w:t>beginRow</w:t>
      </w:r>
      <w:r>
        <w:rPr>
          <w:rFonts w:ascii="Times New Roman" w:hAnsi="Times New Roman" w:cs="Times New Roman"/>
          <w:sz w:val="24"/>
        </w:rPr>
        <w:t>.</w:t>
      </w:r>
    </w:p>
    <w:p w:rsidR="00557C1D" w:rsidRPr="00DF322E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557C1D" w:rsidRDefault="00557C1D" w:rsidP="009E7EFD">
      <w:pPr>
        <w:numPr>
          <w:ilvl w:val="0"/>
          <w:numId w:val="4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Уменьшить </w:t>
      </w:r>
      <w:r>
        <w:rPr>
          <w:rFonts w:ascii="Times New Roman" w:hAnsi="Times New Roman" w:cs="Times New Roman"/>
          <w:sz w:val="24"/>
          <w:lang w:val="en-US"/>
        </w:rPr>
        <w:t xml:space="preserve">beginRow </w:t>
      </w:r>
      <w:r>
        <w:rPr>
          <w:rFonts w:ascii="Times New Roman" w:hAnsi="Times New Roman" w:cs="Times New Roman"/>
          <w:sz w:val="24"/>
        </w:rPr>
        <w:t>на единицу.</w:t>
      </w:r>
    </w:p>
    <w:p w:rsidR="00557C1D" w:rsidRDefault="00557C1D" w:rsidP="009E7EFD">
      <w:pPr>
        <w:numPr>
          <w:ilvl w:val="0"/>
          <w:numId w:val="4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 w:rsidRPr="00557C1D"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endRow</w:t>
      </w:r>
      <w:r w:rsidRPr="00557C1D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557C1D">
        <w:rPr>
          <w:rFonts w:ascii="Times New Roman" w:hAnsi="Times New Roman" w:cs="Times New Roman"/>
          <w:sz w:val="24"/>
        </w:rPr>
        <w:t xml:space="preserve"> или </w:t>
      </w:r>
      <w:r>
        <w:rPr>
          <w:rFonts w:ascii="Times New Roman" w:hAnsi="Times New Roman" w:cs="Times New Roman"/>
          <w:sz w:val="24"/>
          <w:lang w:val="en-US"/>
        </w:rPr>
        <w:t>endRow</w:t>
      </w:r>
      <w:r w:rsidRPr="00557C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&gt; </w:t>
      </w:r>
      <w:r w:rsidRPr="00557C1D">
        <w:rPr>
          <w:rFonts w:ascii="Times New Roman" w:hAnsi="Times New Roman" w:cs="Times New Roman"/>
          <w:sz w:val="24"/>
          <w:lang w:val="en-US"/>
        </w:rPr>
        <w:t>rowsCountOfChap</w:t>
      </w:r>
      <w:r w:rsidRPr="00557C1D">
        <w:rPr>
          <w:rFonts w:ascii="Times New Roman" w:hAnsi="Times New Roman" w:cs="Times New Roman"/>
          <w:sz w:val="24"/>
        </w:rPr>
        <w:t xml:space="preserve"> 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557C1D">
        <w:rPr>
          <w:rFonts w:ascii="Times New Roman" w:hAnsi="Times New Roman" w:cs="Times New Roman"/>
          <w:sz w:val="24"/>
        </w:rPr>
        <w:t xml:space="preserve">“ Введите номер </w:t>
      </w:r>
      <w:r>
        <w:rPr>
          <w:rFonts w:ascii="Times New Roman" w:hAnsi="Times New Roman" w:cs="Times New Roman"/>
          <w:sz w:val="24"/>
        </w:rPr>
        <w:t>конечной строки главы для изменениями</w:t>
      </w:r>
      <w:r w:rsidRPr="00557C1D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557C1D">
        <w:rPr>
          <w:rFonts w:ascii="Times New Roman" w:hAnsi="Times New Roman" w:cs="Times New Roman"/>
          <w:sz w:val="24"/>
        </w:rPr>
        <w:t>”.</w:t>
      </w:r>
    </w:p>
    <w:p w:rsidR="00557C1D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C02C7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endRow</w:t>
      </w:r>
      <w:r>
        <w:rPr>
          <w:rFonts w:ascii="Times New Roman" w:hAnsi="Times New Roman" w:cs="Times New Roman"/>
          <w:sz w:val="24"/>
        </w:rPr>
        <w:t>.</w:t>
      </w:r>
    </w:p>
    <w:p w:rsidR="00557C1D" w:rsidRPr="00DF322E" w:rsidRDefault="00557C1D" w:rsidP="00557C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557C1D" w:rsidRDefault="00557C1D" w:rsidP="009E7EFD">
      <w:pPr>
        <w:numPr>
          <w:ilvl w:val="0"/>
          <w:numId w:val="4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Уменьшить </w:t>
      </w:r>
      <w:r>
        <w:rPr>
          <w:rFonts w:ascii="Times New Roman" w:hAnsi="Times New Roman" w:cs="Times New Roman"/>
          <w:sz w:val="24"/>
          <w:lang w:val="en-US"/>
        </w:rPr>
        <w:t xml:space="preserve">endRow </w:t>
      </w:r>
      <w:r>
        <w:rPr>
          <w:rFonts w:ascii="Times New Roman" w:hAnsi="Times New Roman" w:cs="Times New Roman"/>
          <w:sz w:val="24"/>
        </w:rPr>
        <w:t>на единицу.</w:t>
      </w:r>
    </w:p>
    <w:p w:rsidR="00557C1D" w:rsidRPr="00E0406D" w:rsidRDefault="00557C1D" w:rsidP="009E7EFD">
      <w:pPr>
        <w:numPr>
          <w:ilvl w:val="0"/>
          <w:numId w:val="4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C35C1C" w:rsidRDefault="00C35C1C" w:rsidP="00C35C1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1.2.3</w:t>
      </w:r>
      <w:r w:rsidR="00FD088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Алгоритм получения типа строки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rowNum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852A35" w:rsidRDefault="00852A35" w:rsidP="009E7EFD">
      <w:pPr>
        <w:pStyle w:val="aff"/>
        <w:numPr>
          <w:ilvl w:val="0"/>
          <w:numId w:val="48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 xml:space="preserve">rowNum = 0, </w:t>
      </w:r>
      <w:r>
        <w:rPr>
          <w:rFonts w:ascii="Times New Roman" w:hAnsi="Times New Roman" w:cs="Times New Roman"/>
          <w:sz w:val="24"/>
        </w:rPr>
        <w:t>то</w:t>
      </w:r>
    </w:p>
    <w:p w:rsid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35C1C">
        <w:rPr>
          <w:rFonts w:ascii="Times New Roman" w:hAnsi="Times New Roman" w:cs="Times New Roman"/>
          <w:sz w:val="24"/>
          <w:lang w:val="en-US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>Вернуть 0.</w:t>
      </w:r>
    </w:p>
    <w:p w:rsid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52A35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</w:t>
      </w:r>
      <w:r w:rsidRPr="00E3133C">
        <w:rPr>
          <w:rFonts w:ascii="Times New Roman" w:hAnsi="Times New Roman" w:cs="Times New Roman"/>
          <w:sz w:val="24"/>
        </w:rPr>
        <w:t xml:space="preserve">исвоить целочисленной переменной </w:t>
      </w:r>
      <w:r w:rsidRPr="00E3133C">
        <w:rPr>
          <w:rFonts w:ascii="Times New Roman" w:hAnsi="Times New Roman" w:cs="Times New Roman"/>
          <w:sz w:val="24"/>
          <w:lang w:val="en-US"/>
        </w:rPr>
        <w:t>rows</w:t>
      </w:r>
      <w:r>
        <w:rPr>
          <w:rFonts w:ascii="Times New Roman" w:hAnsi="Times New Roman" w:cs="Times New Roman"/>
          <w:sz w:val="24"/>
          <w:lang w:val="en-US"/>
        </w:rPr>
        <w:t>Size</w:t>
      </w:r>
      <w:r w:rsidRPr="00E3133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длину строки</w:t>
      </w:r>
      <w:r w:rsidRPr="00E3133C">
        <w:rPr>
          <w:rFonts w:ascii="Times New Roman" w:hAnsi="Times New Roman" w:cs="Times New Roman"/>
          <w:sz w:val="24"/>
        </w:rPr>
        <w:t xml:space="preserve"> </w:t>
      </w:r>
    </w:p>
    <w:p w:rsidR="00852A35" w:rsidRPr="000023AB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</w:t>
      </w:r>
      <w:r w:rsidRPr="00E3133C">
        <w:rPr>
          <w:rFonts w:ascii="Times New Roman" w:hAnsi="Times New Roman" w:cs="Times New Roman"/>
          <w:sz w:val="24"/>
          <w:lang w:val="en-US"/>
        </w:rPr>
        <w:t>chapters</w:t>
      </w:r>
      <w:r w:rsidRPr="000023A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0023AB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rowNum</w:t>
      </w:r>
      <w:r w:rsidRPr="000023AB">
        <w:rPr>
          <w:rFonts w:ascii="Times New Roman" w:hAnsi="Times New Roman" w:cs="Times New Roman"/>
          <w:sz w:val="24"/>
        </w:rPr>
        <w:t>].</w:t>
      </w:r>
    </w:p>
    <w:p w:rsidR="00852A35" w:rsidRPr="000023AB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0023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символьной</w:t>
      </w:r>
      <w:r w:rsidRPr="000023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переменной</w:t>
      </w:r>
      <w:r w:rsidRPr="000023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0023AB">
        <w:rPr>
          <w:rFonts w:ascii="Times New Roman" w:hAnsi="Times New Roman" w:cs="Times New Roman"/>
          <w:sz w:val="24"/>
        </w:rPr>
        <w:t xml:space="preserve"> </w:t>
      </w:r>
    </w:p>
    <w:p w:rsidR="00852A35" w:rsidRP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52A35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852A35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852A35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rowNum</w:t>
      </w:r>
      <w:r w:rsidRPr="00852A35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rowSize</w:t>
      </w:r>
      <w:r w:rsidRPr="00852A35">
        <w:rPr>
          <w:rFonts w:ascii="Times New Roman" w:hAnsi="Times New Roman" w:cs="Times New Roman"/>
          <w:sz w:val="24"/>
          <w:lang w:val="en-US"/>
        </w:rPr>
        <w:t>-1].</w:t>
      </w:r>
    </w:p>
    <w:p w:rsidR="00852A35" w:rsidRP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52A35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Если</w:t>
      </w:r>
      <w:r w:rsidRPr="00852A35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= ‘\n’, </w:t>
      </w:r>
      <w:r>
        <w:rPr>
          <w:rFonts w:ascii="Times New Roman" w:hAnsi="Times New Roman" w:cs="Times New Roman"/>
          <w:sz w:val="24"/>
        </w:rPr>
        <w:t>то</w:t>
      </w:r>
    </w:p>
    <w:p w:rsidR="00852A35" w:rsidRPr="00C35C1C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852A35">
        <w:rPr>
          <w:rFonts w:ascii="Times New Roman" w:hAnsi="Times New Roman" w:cs="Times New Roman"/>
          <w:sz w:val="24"/>
          <w:lang w:val="en-US"/>
        </w:rPr>
        <w:t xml:space="preserve">|     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C35C1C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C35C1C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rowNum</w:t>
      </w:r>
      <w:r w:rsidRPr="00C35C1C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rowSize</w:t>
      </w:r>
      <w:r w:rsidRPr="00C35C1C">
        <w:rPr>
          <w:rFonts w:ascii="Times New Roman" w:hAnsi="Times New Roman" w:cs="Times New Roman"/>
          <w:sz w:val="24"/>
          <w:lang w:val="en-US"/>
        </w:rPr>
        <w:t>-2].</w:t>
      </w:r>
    </w:p>
    <w:p w:rsid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52A35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lastSymbolOfRow</w:t>
      </w:r>
      <w:r w:rsidRPr="00852A35">
        <w:rPr>
          <w:rFonts w:ascii="Times New Roman" w:hAnsi="Times New Roman" w:cs="Times New Roman"/>
          <w:sz w:val="24"/>
        </w:rPr>
        <w:t xml:space="preserve"> = ‘&amp;’, </w:t>
      </w:r>
      <w:r>
        <w:rPr>
          <w:rFonts w:ascii="Times New Roman" w:hAnsi="Times New Roman" w:cs="Times New Roman"/>
          <w:sz w:val="24"/>
        </w:rPr>
        <w:t>то</w:t>
      </w:r>
    </w:p>
    <w:p w:rsidR="00852A35" w:rsidRP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852A35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Вернуть </w:t>
      </w:r>
      <w:r w:rsidRPr="00852A35">
        <w:rPr>
          <w:rFonts w:ascii="Times New Roman" w:hAnsi="Times New Roman" w:cs="Times New Roman"/>
          <w:sz w:val="24"/>
        </w:rPr>
        <w:t>1.</w:t>
      </w:r>
    </w:p>
    <w:p w:rsid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852A35" w:rsidRPr="000023AB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Вернуть 2</w:t>
      </w:r>
      <w:r w:rsidRPr="000023AB">
        <w:rPr>
          <w:rFonts w:ascii="Times New Roman" w:hAnsi="Times New Roman" w:cs="Times New Roman"/>
          <w:sz w:val="24"/>
        </w:rPr>
        <w:t>.</w:t>
      </w:r>
    </w:p>
    <w:p w:rsidR="00852A35" w:rsidRPr="000023AB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852A35" w:rsidRPr="000023AB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>конец ветвления</w:t>
      </w:r>
    </w:p>
    <w:p w:rsidR="00C35C1C" w:rsidRPr="00E0406D" w:rsidRDefault="00C35C1C" w:rsidP="009E7EFD">
      <w:pPr>
        <w:numPr>
          <w:ilvl w:val="0"/>
          <w:numId w:val="4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C35C1C" w:rsidRDefault="00C35C1C" w:rsidP="00C35C1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1.2.3</w:t>
      </w:r>
      <w:r w:rsidR="00FD088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Алгоритм удаления строки из главы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deletingRow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rowType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35C1C" w:rsidRDefault="00C35C1C" w:rsidP="009E7EFD">
      <w:pPr>
        <w:pStyle w:val="aff"/>
        <w:numPr>
          <w:ilvl w:val="0"/>
          <w:numId w:val="49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rowType</w:t>
      </w:r>
      <w:r w:rsidRPr="00E3133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= 0, </w:t>
      </w:r>
      <w:r>
        <w:rPr>
          <w:rFonts w:ascii="Times New Roman" w:hAnsi="Times New Roman" w:cs="Times New Roman"/>
          <w:sz w:val="24"/>
        </w:rPr>
        <w:t>то</w:t>
      </w:r>
    </w:p>
    <w:p w:rsidR="00C35C1C" w:rsidRPr="00BB76E6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C35C1C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Если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размер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chapters[changingChap]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&gt; 2, </w:t>
      </w:r>
      <w:r>
        <w:rPr>
          <w:rFonts w:ascii="Times New Roman" w:hAnsi="Times New Roman" w:cs="Times New Roman"/>
          <w:sz w:val="24"/>
        </w:rPr>
        <w:t>то</w:t>
      </w:r>
    </w:p>
    <w:p w:rsid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C35C1C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Прибавить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C35C1C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chapters[changingChap][deletingRow-1] ‘#’.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35C1C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Удалить</w:t>
      </w:r>
      <w:r w:rsidRPr="00C35C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из</w:t>
      </w:r>
      <w:r w:rsidRPr="00C35C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C35C1C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C35C1C">
        <w:rPr>
          <w:rFonts w:ascii="Times New Roman" w:hAnsi="Times New Roman" w:cs="Times New Roman"/>
          <w:sz w:val="24"/>
        </w:rPr>
        <w:t>] последний элемент.</w:t>
      </w:r>
    </w:p>
    <w:p w:rsid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35C1C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35C1C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Удалить</w:t>
      </w:r>
      <w:r w:rsidRPr="00C35C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из</w:t>
      </w:r>
      <w:r w:rsidRPr="00C35C1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C35C1C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C35C1C">
        <w:rPr>
          <w:rFonts w:ascii="Times New Roman" w:hAnsi="Times New Roman" w:cs="Times New Roman"/>
          <w:sz w:val="24"/>
        </w:rPr>
        <w:t>] последний элемент.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35C1C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C35C1C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Удалить из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C35C1C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C35C1C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 xml:space="preserve">элемент с индексом </w:t>
      </w:r>
      <w:r>
        <w:rPr>
          <w:rFonts w:ascii="Times New Roman" w:hAnsi="Times New Roman" w:cs="Times New Roman"/>
          <w:sz w:val="24"/>
          <w:lang w:val="en-US"/>
        </w:rPr>
        <w:t>deletingRow</w:t>
      </w:r>
      <w:r w:rsidRPr="00C35C1C">
        <w:rPr>
          <w:rFonts w:ascii="Times New Roman" w:hAnsi="Times New Roman" w:cs="Times New Roman"/>
          <w:sz w:val="24"/>
        </w:rPr>
        <w:t>.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C35C1C" w:rsidRPr="00E0406D" w:rsidRDefault="00C35C1C" w:rsidP="009E7EFD">
      <w:pPr>
        <w:numPr>
          <w:ilvl w:val="0"/>
          <w:numId w:val="4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C35C1C" w:rsidRDefault="00C35C1C" w:rsidP="00C35C1C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1.2.3</w:t>
      </w:r>
      <w:r w:rsidR="00FD088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Алгоритм изменения строк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beginRow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35C1C" w:rsidRDefault="00C35C1C" w:rsidP="00C35C1C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endRow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C35C1C" w:rsidRDefault="00C35C1C" w:rsidP="009E7EFD">
      <w:pPr>
        <w:pStyle w:val="aff"/>
        <w:numPr>
          <w:ilvl w:val="0"/>
          <w:numId w:val="50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 w:rsidR="00AD56B1">
        <w:rPr>
          <w:rFonts w:ascii="Times New Roman" w:hAnsi="Times New Roman" w:cs="Times New Roman"/>
          <w:sz w:val="24"/>
          <w:lang w:val="en-US"/>
        </w:rPr>
        <w:t>beginRow</w:t>
      </w:r>
      <w:r w:rsidR="00AD56B1" w:rsidRPr="00AD56B1">
        <w:rPr>
          <w:rFonts w:ascii="Times New Roman" w:hAnsi="Times New Roman" w:cs="Times New Roman"/>
          <w:sz w:val="24"/>
        </w:rPr>
        <w:t xml:space="preserve"> </w:t>
      </w:r>
      <w:r w:rsidR="00AD56B1">
        <w:rPr>
          <w:rFonts w:ascii="Times New Roman" w:hAnsi="Times New Roman" w:cs="Times New Roman"/>
          <w:sz w:val="24"/>
        </w:rPr>
        <w:t xml:space="preserve">не равно </w:t>
      </w:r>
      <w:r w:rsidR="00AD56B1">
        <w:rPr>
          <w:rFonts w:ascii="Times New Roman" w:hAnsi="Times New Roman" w:cs="Times New Roman"/>
          <w:sz w:val="24"/>
          <w:lang w:val="en-US"/>
        </w:rPr>
        <w:t>endRow</w:t>
      </w:r>
      <w:r w:rsidRPr="00AD56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AD56B1">
        <w:rPr>
          <w:rFonts w:ascii="Times New Roman" w:hAnsi="Times New Roman" w:cs="Times New Roman"/>
          <w:sz w:val="24"/>
        </w:rPr>
        <w:t xml:space="preserve">Вывести </w:t>
      </w:r>
      <w:r w:rsidR="00AD56B1" w:rsidRPr="00AD56B1">
        <w:rPr>
          <w:rFonts w:ascii="Times New Roman" w:hAnsi="Times New Roman" w:cs="Times New Roman"/>
          <w:sz w:val="24"/>
        </w:rPr>
        <w:t>“</w:t>
      </w:r>
      <w:r w:rsidR="00AD56B1">
        <w:rPr>
          <w:rFonts w:ascii="Times New Roman" w:hAnsi="Times New Roman" w:cs="Times New Roman"/>
          <w:sz w:val="24"/>
        </w:rPr>
        <w:t>Строки с</w:t>
      </w:r>
      <w:r w:rsidR="00AD56B1" w:rsidRPr="00AD56B1">
        <w:rPr>
          <w:rFonts w:ascii="Times New Roman" w:hAnsi="Times New Roman" w:cs="Times New Roman"/>
          <w:sz w:val="24"/>
        </w:rPr>
        <w:t xml:space="preserve"> ”</w:t>
      </w:r>
      <w:r w:rsidR="00AD56B1"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AD56B1">
        <w:rPr>
          <w:rFonts w:ascii="Times New Roman" w:hAnsi="Times New Roman" w:cs="Times New Roman"/>
          <w:sz w:val="24"/>
        </w:rPr>
        <w:t xml:space="preserve"> + 1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по </w:t>
      </w:r>
      <w:r w:rsidRPr="00AD56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endRow</w:t>
      </w:r>
      <w:r w:rsidRPr="00AD56B1">
        <w:rPr>
          <w:rFonts w:ascii="Times New Roman" w:hAnsi="Times New Roman" w:cs="Times New Roman"/>
          <w:sz w:val="24"/>
        </w:rPr>
        <w:t xml:space="preserve"> + 1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главы № </w:t>
      </w:r>
      <w:r w:rsidRPr="00AD56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changingRow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 xml:space="preserve">“: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Строка №</w:t>
      </w:r>
      <w:r w:rsidRPr="00AD56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AD56B1">
        <w:rPr>
          <w:rFonts w:ascii="Times New Roman" w:hAnsi="Times New Roman" w:cs="Times New Roman"/>
          <w:sz w:val="24"/>
        </w:rPr>
        <w:t xml:space="preserve"> + 1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главы № </w:t>
      </w:r>
      <w:r w:rsidRPr="00AD56B1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changingRow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 xml:space="preserve">“: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C35C1C" w:rsidRPr="00C35C1C" w:rsidRDefault="00C35C1C" w:rsidP="00C35C1C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AD56B1" w:rsidRPr="00AD56B1" w:rsidRDefault="00AD56B1" w:rsidP="009E7EFD">
      <w:pPr>
        <w:numPr>
          <w:ilvl w:val="0"/>
          <w:numId w:val="5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AD56B1">
        <w:rPr>
          <w:rFonts w:ascii="Times New Roman" w:hAnsi="Times New Roman" w:cs="Times New Roman"/>
          <w:sz w:val="24"/>
        </w:rPr>
        <w:t>.</w:t>
      </w:r>
    </w:p>
    <w:p w:rsidR="00AD56B1" w:rsidRDefault="00AD56B1" w:rsidP="009E7EFD">
      <w:pPr>
        <w:numPr>
          <w:ilvl w:val="0"/>
          <w:numId w:val="5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&lt;= endRow, </w:t>
      </w:r>
      <w:r>
        <w:rPr>
          <w:rFonts w:ascii="Times New Roman" w:hAnsi="Times New Roman" w:cs="Times New Roman"/>
          <w:sz w:val="24"/>
        </w:rPr>
        <w:t>повторять</w:t>
      </w:r>
    </w:p>
    <w:p w:rsidR="00AD56B1" w:rsidRDefault="00AD56B1" w:rsidP="00AD56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AD56B1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AD56B1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AD56B1" w:rsidRDefault="00AD56B1" w:rsidP="00AD56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rowType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значение, возвращаемое</w:t>
      </w:r>
    </w:p>
    <w:p w:rsidR="00AD56B1" w:rsidRPr="00AD56B1" w:rsidRDefault="00AD56B1" w:rsidP="00AD56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вспомогательным алгоритмом получения типа строки 1.2.3</w:t>
      </w:r>
      <w:r w:rsidR="00FC6E8F" w:rsidRPr="00FC6E8F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</w:rPr>
        <w:t>,</w:t>
      </w:r>
    </w:p>
    <w:p w:rsidR="00AD56B1" w:rsidRDefault="00AD56B1" w:rsidP="00AD56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AD56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Вводите текст для изменения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AD56B1">
        <w:rPr>
          <w:rFonts w:ascii="Times New Roman" w:hAnsi="Times New Roman" w:cs="Times New Roman"/>
          <w:sz w:val="24"/>
        </w:rPr>
        <w:t xml:space="preserve"> + 1</w:t>
      </w:r>
      <w:r>
        <w:rPr>
          <w:rFonts w:ascii="Times New Roman" w:hAnsi="Times New Roman" w:cs="Times New Roman"/>
          <w:sz w:val="24"/>
        </w:rPr>
        <w:t>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AD56B1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 строки</w:t>
      </w:r>
      <w:r w:rsidRPr="00AD56B1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r w:rsidRPr="00AD56B1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строку </w:t>
      </w:r>
      <w:r>
        <w:rPr>
          <w:rFonts w:ascii="Times New Roman" w:hAnsi="Times New Roman" w:cs="Times New Roman"/>
          <w:sz w:val="24"/>
          <w:lang w:val="en-US"/>
        </w:rPr>
        <w:t>newRow</w:t>
      </w:r>
      <w:r w:rsidRPr="00AD56B1">
        <w:rPr>
          <w:rFonts w:ascii="Times New Roman" w:hAnsi="Times New Roman" w:cs="Times New Roman"/>
          <w:sz w:val="24"/>
        </w:rPr>
        <w:t>.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строка </w:t>
      </w:r>
      <w:r>
        <w:rPr>
          <w:rFonts w:ascii="Times New Roman" w:hAnsi="Times New Roman" w:cs="Times New Roman"/>
          <w:sz w:val="24"/>
          <w:lang w:val="en-US"/>
        </w:rPr>
        <w:t>newRow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пустая, то 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Вызвать вспомогательный алгоритм удаления строки из главы 1.2.3</w:t>
      </w:r>
      <w:r w:rsidR="00FC6E8F" w:rsidRPr="00FC6E8F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с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AD56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AD56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rowType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иначе</w:t>
      </w:r>
    </w:p>
    <w:p w:rsidR="00AD56B1" w:rsidRPr="00BB76E6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BB76E6">
        <w:rPr>
          <w:rFonts w:ascii="Times New Roman" w:hAnsi="Times New Roman" w:cs="Times New Roman"/>
          <w:sz w:val="24"/>
          <w:lang w:val="en-US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>Если</w:t>
      </w:r>
      <w:r w:rsidRPr="00BB76E6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rowType</w:t>
      </w:r>
      <w:r w:rsidRPr="00BB76E6">
        <w:rPr>
          <w:rFonts w:ascii="Times New Roman" w:hAnsi="Times New Roman" w:cs="Times New Roman"/>
          <w:sz w:val="24"/>
          <w:lang w:val="en-US"/>
        </w:rPr>
        <w:t xml:space="preserve"> = 0, </w:t>
      </w:r>
      <w:r>
        <w:rPr>
          <w:rFonts w:ascii="Times New Roman" w:hAnsi="Times New Roman" w:cs="Times New Roman"/>
          <w:sz w:val="24"/>
        </w:rPr>
        <w:t>то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D56B1">
        <w:rPr>
          <w:rFonts w:ascii="Times New Roman" w:hAnsi="Times New Roman" w:cs="Times New Roman"/>
          <w:sz w:val="24"/>
          <w:lang w:val="en-US"/>
        </w:rPr>
        <w:t xml:space="preserve">|     |     |     </w:t>
      </w:r>
      <w:r>
        <w:rPr>
          <w:rFonts w:ascii="Times New Roman" w:hAnsi="Times New Roman" w:cs="Times New Roman"/>
          <w:sz w:val="24"/>
        </w:rPr>
        <w:t>Присвоить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chaningChap][i] newRow.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D56B1">
        <w:rPr>
          <w:rFonts w:ascii="Times New Roman" w:hAnsi="Times New Roman" w:cs="Times New Roman"/>
          <w:sz w:val="24"/>
          <w:lang w:val="en-US"/>
        </w:rPr>
        <w:t xml:space="preserve">|     |     |     </w:t>
      </w:r>
      <w:r>
        <w:rPr>
          <w:rFonts w:ascii="Times New Roman" w:hAnsi="Times New Roman" w:cs="Times New Roman"/>
          <w:sz w:val="24"/>
        </w:rPr>
        <w:t>Прибавить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chaningChap][i] ‘#’.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D56B1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если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rowType = 1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D56B1">
        <w:rPr>
          <w:rFonts w:ascii="Times New Roman" w:hAnsi="Times New Roman" w:cs="Times New Roman"/>
          <w:sz w:val="24"/>
          <w:lang w:val="en-US"/>
        </w:rPr>
        <w:t xml:space="preserve">|     |     |     </w:t>
      </w:r>
      <w:r>
        <w:rPr>
          <w:rFonts w:ascii="Times New Roman" w:hAnsi="Times New Roman" w:cs="Times New Roman"/>
          <w:sz w:val="24"/>
        </w:rPr>
        <w:t>Присвоить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chaningChap][i] “\t&amp;”.</w:t>
      </w:r>
    </w:p>
    <w:p w:rsid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D56B1">
        <w:rPr>
          <w:rFonts w:ascii="Times New Roman" w:hAnsi="Times New Roman" w:cs="Times New Roman"/>
          <w:sz w:val="24"/>
          <w:lang w:val="en-US"/>
        </w:rPr>
        <w:t xml:space="preserve">|     |     |     </w:t>
      </w:r>
      <w:r>
        <w:rPr>
          <w:rFonts w:ascii="Times New Roman" w:hAnsi="Times New Roman" w:cs="Times New Roman"/>
          <w:sz w:val="24"/>
        </w:rPr>
        <w:t>Прибавить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chaningChap][i] newRow.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D56B1">
        <w:rPr>
          <w:rFonts w:ascii="Times New Roman" w:hAnsi="Times New Roman" w:cs="Times New Roman"/>
          <w:sz w:val="24"/>
          <w:lang w:val="en-US"/>
        </w:rPr>
        <w:t xml:space="preserve">|     |     |     </w:t>
      </w:r>
      <w:r>
        <w:rPr>
          <w:rFonts w:ascii="Times New Roman" w:hAnsi="Times New Roman" w:cs="Times New Roman"/>
          <w:sz w:val="24"/>
        </w:rPr>
        <w:t>Прибавить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AD56B1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AD56B1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chaningChap][i] “&amp;\n”.</w:t>
      </w:r>
    </w:p>
    <w:p w:rsidR="00AD56B1" w:rsidRPr="00BB76E6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AD56B1" w:rsidRPr="00AD56B1" w:rsidRDefault="00AD56B1" w:rsidP="00AD56B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AD56B1" w:rsidRDefault="00AD56B1" w:rsidP="00AD56B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C35C1C" w:rsidRPr="00E0406D" w:rsidRDefault="00C35C1C" w:rsidP="009E7EFD">
      <w:pPr>
        <w:numPr>
          <w:ilvl w:val="0"/>
          <w:numId w:val="50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BB76E6" w:rsidRDefault="00BB76E6" w:rsidP="00BB76E6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6331B">
        <w:rPr>
          <w:rFonts w:ascii="Times New Roman" w:hAnsi="Times New Roman" w:cs="Times New Roman"/>
          <w:sz w:val="24"/>
          <w:szCs w:val="24"/>
        </w:rPr>
        <w:t>3</w:t>
      </w:r>
      <w:r w:rsidR="00FD088B">
        <w:rPr>
          <w:rFonts w:ascii="Times New Roman" w:hAnsi="Times New Roman" w:cs="Times New Roman"/>
          <w:sz w:val="24"/>
          <w:szCs w:val="24"/>
        </w:rPr>
        <w:t>5</w:t>
      </w:r>
      <w:r w:rsidR="00F633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Алгоритм изменения главы</w:t>
      </w:r>
    </w:p>
    <w:p w:rsidR="00BB76E6" w:rsidRDefault="00BB76E6" w:rsidP="00BB76E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константный двумерный массив строкового типа</w:t>
      </w:r>
    </w:p>
    <w:p w:rsidR="00BB76E6" w:rsidRDefault="00BB76E6" w:rsidP="00BB76E6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changingChap</w:t>
      </w:r>
      <w:r w:rsidRPr="00E3133C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константная целочисленная переменная</w:t>
      </w:r>
    </w:p>
    <w:p w:rsidR="00BB76E6" w:rsidRPr="00BB76E6" w:rsidRDefault="00BB76E6" w:rsidP="009E7EFD">
      <w:pPr>
        <w:pStyle w:val="aff"/>
        <w:numPr>
          <w:ilvl w:val="0"/>
          <w:numId w:val="51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changeOrAdd.</w:t>
      </w:r>
    </w:p>
    <w:p w:rsidR="00BB76E6" w:rsidRPr="00BB76E6" w:rsidRDefault="00BB76E6" w:rsidP="009E7EFD">
      <w:pPr>
        <w:pStyle w:val="aff"/>
        <w:numPr>
          <w:ilvl w:val="0"/>
          <w:numId w:val="51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BB76E6">
        <w:rPr>
          <w:rFonts w:ascii="Times New Roman" w:hAnsi="Times New Roman" w:cs="Times New Roman"/>
          <w:sz w:val="24"/>
        </w:rPr>
        <w:t xml:space="preserve"> &lt; 1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BB76E6">
        <w:rPr>
          <w:rFonts w:ascii="Times New Roman" w:hAnsi="Times New Roman" w:cs="Times New Roman"/>
          <w:sz w:val="24"/>
        </w:rPr>
        <w:t xml:space="preserve"> &gt; 2</w:t>
      </w:r>
    </w:p>
    <w:p w:rsid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 xml:space="preserve">“1. </w:t>
      </w:r>
      <w:r>
        <w:rPr>
          <w:rFonts w:ascii="Times New Roman" w:hAnsi="Times New Roman" w:cs="Times New Roman"/>
          <w:sz w:val="24"/>
        </w:rPr>
        <w:t>Изменить существующие строки.</w:t>
      </w:r>
      <w:r w:rsidRPr="00BB76E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 xml:space="preserve">“2. </w:t>
      </w:r>
      <w:r>
        <w:rPr>
          <w:rFonts w:ascii="Times New Roman" w:hAnsi="Times New Roman" w:cs="Times New Roman"/>
          <w:sz w:val="24"/>
        </w:rPr>
        <w:t xml:space="preserve">Добавить новые строки. </w:t>
      </w:r>
      <w:r w:rsidRPr="00BB76E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BB76E6" w:rsidRP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номер действия</w:t>
      </w:r>
      <w:r w:rsidRPr="00BB76E6">
        <w:rPr>
          <w:rFonts w:ascii="Times New Roman" w:hAnsi="Times New Roman" w:cs="Times New Roman"/>
          <w:sz w:val="24"/>
        </w:rPr>
        <w:t>: ”.</w:t>
      </w:r>
    </w:p>
    <w:p w:rsidR="00BB76E6" w:rsidRPr="00676D2E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676D2E">
        <w:rPr>
          <w:rFonts w:ascii="Times New Roman" w:hAnsi="Times New Roman" w:cs="Times New Roman"/>
          <w:sz w:val="24"/>
        </w:rPr>
        <w:t>.</w:t>
      </w:r>
    </w:p>
    <w:p w:rsid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BB76E6" w:rsidRDefault="00BB76E6" w:rsidP="009E7EFD">
      <w:pPr>
        <w:pStyle w:val="aff"/>
        <w:numPr>
          <w:ilvl w:val="0"/>
          <w:numId w:val="51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1</w:t>
      </w:r>
      <w:r w:rsidRPr="00AD56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целочисленные переменный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endRow</w:t>
      </w:r>
      <w:r>
        <w:rPr>
          <w:rFonts w:ascii="Times New Roman" w:hAnsi="Times New Roman" w:cs="Times New Roman"/>
          <w:sz w:val="24"/>
        </w:rPr>
        <w:t>.</w:t>
      </w:r>
    </w:p>
    <w:p w:rsidR="00BB76E6" w:rsidRPr="00B45CE8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>выбора строк главы для их изменения 1.2.3</w:t>
      </w:r>
      <w:r w:rsidR="00B45CE8" w:rsidRPr="00B45CE8">
        <w:rPr>
          <w:rFonts w:ascii="Times New Roman" w:hAnsi="Times New Roman" w:cs="Times New Roman"/>
          <w:sz w:val="24"/>
          <w:szCs w:val="24"/>
        </w:rPr>
        <w:t>1</w:t>
      </w:r>
    </w:p>
    <w:p w:rsidR="00BB76E6" w:rsidRP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с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endRow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BB76E6" w:rsidRPr="00B45CE8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>изменения строк 1.2.3</w:t>
      </w:r>
      <w:r w:rsidR="00B45CE8" w:rsidRPr="00B45CE8">
        <w:rPr>
          <w:rFonts w:ascii="Times New Roman" w:hAnsi="Times New Roman" w:cs="Times New Roman"/>
          <w:sz w:val="24"/>
          <w:szCs w:val="24"/>
        </w:rPr>
        <w:t>4</w:t>
      </w:r>
    </w:p>
    <w:p w:rsidR="00BB76E6" w:rsidRP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с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endRow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852A35" w:rsidRP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  <w:r w:rsidRPr="00171C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>
        <w:rPr>
          <w:rFonts w:ascii="Times New Roman" w:hAnsi="Times New Roman" w:cs="Times New Roman"/>
          <w:sz w:val="24"/>
        </w:rPr>
        <w:t xml:space="preserve"> = 2, то</w:t>
      </w:r>
    </w:p>
    <w:p w:rsidR="00852A35" w:rsidRDefault="00852A35" w:rsidP="00852A3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Объявить целочисленн</w:t>
      </w:r>
      <w:r w:rsidR="00171C0D">
        <w:rPr>
          <w:rFonts w:ascii="Times New Roman" w:hAnsi="Times New Roman" w:cs="Times New Roman"/>
          <w:sz w:val="24"/>
        </w:rPr>
        <w:t>ые</w:t>
      </w:r>
      <w:r>
        <w:rPr>
          <w:rFonts w:ascii="Times New Roman" w:hAnsi="Times New Roman" w:cs="Times New Roman"/>
          <w:sz w:val="24"/>
        </w:rPr>
        <w:t xml:space="preserve"> переменн</w:t>
      </w:r>
      <w:r w:rsidR="00171C0D">
        <w:rPr>
          <w:rFonts w:ascii="Times New Roman" w:hAnsi="Times New Roman" w:cs="Times New Roman"/>
          <w:sz w:val="24"/>
        </w:rPr>
        <w:t>ые</w:t>
      </w:r>
      <w:r>
        <w:rPr>
          <w:rFonts w:ascii="Times New Roman" w:hAnsi="Times New Roman" w:cs="Times New Roman"/>
          <w:sz w:val="24"/>
        </w:rPr>
        <w:t xml:space="preserve"> </w:t>
      </w:r>
      <w:r w:rsidR="00171C0D">
        <w:rPr>
          <w:rFonts w:ascii="Times New Roman" w:hAnsi="Times New Roman" w:cs="Times New Roman"/>
          <w:sz w:val="24"/>
          <w:lang w:val="en-US"/>
        </w:rPr>
        <w:t>beginRow</w:t>
      </w:r>
      <w:r w:rsidR="00171C0D" w:rsidRPr="00171C0D">
        <w:rPr>
          <w:rFonts w:ascii="Times New Roman" w:hAnsi="Times New Roman" w:cs="Times New Roman"/>
          <w:sz w:val="24"/>
        </w:rPr>
        <w:t xml:space="preserve"> </w:t>
      </w:r>
      <w:r w:rsidR="00171C0D">
        <w:rPr>
          <w:rFonts w:ascii="Times New Roman" w:hAnsi="Times New Roman" w:cs="Times New Roman"/>
          <w:sz w:val="24"/>
        </w:rPr>
        <w:t xml:space="preserve">и </w:t>
      </w:r>
      <w:r w:rsidR="00171C0D">
        <w:rPr>
          <w:rFonts w:ascii="Times New Roman" w:hAnsi="Times New Roman" w:cs="Times New Roman"/>
          <w:sz w:val="24"/>
          <w:lang w:val="en-US"/>
        </w:rPr>
        <w:t>endRow</w:t>
      </w:r>
      <w:r>
        <w:rPr>
          <w:rFonts w:ascii="Times New Roman" w:hAnsi="Times New Roman" w:cs="Times New Roman"/>
          <w:sz w:val="24"/>
        </w:rPr>
        <w:t>.</w:t>
      </w:r>
    </w:p>
    <w:p w:rsidR="00171C0D" w:rsidRPr="00B45CE8" w:rsidRDefault="00171C0D" w:rsidP="00171C0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>выбора строк главы для их изменения 1.2.3</w:t>
      </w:r>
      <w:r w:rsidR="00B45CE8" w:rsidRPr="00B45CE8">
        <w:rPr>
          <w:rFonts w:ascii="Times New Roman" w:hAnsi="Times New Roman" w:cs="Times New Roman"/>
          <w:sz w:val="24"/>
          <w:szCs w:val="24"/>
        </w:rPr>
        <w:t>1</w:t>
      </w:r>
    </w:p>
    <w:p w:rsidR="00171C0D" w:rsidRPr="00BB76E6" w:rsidRDefault="00171C0D" w:rsidP="00171C0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с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beginRow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endRow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171C0D" w:rsidRPr="00171C0D" w:rsidRDefault="00171C0D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71C0D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</w:rPr>
        <w:t>Удалить</w:t>
      </w:r>
      <w:r w:rsidRPr="00171C0D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элементы</w:t>
      </w:r>
      <w:r w:rsidRPr="00171C0D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171C0D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 xml:space="preserve">changingChap] </w:t>
      </w:r>
      <w:r>
        <w:rPr>
          <w:rFonts w:ascii="Times New Roman" w:hAnsi="Times New Roman" w:cs="Times New Roman"/>
          <w:sz w:val="24"/>
        </w:rPr>
        <w:t>с</w:t>
      </w:r>
      <w:r w:rsidRPr="00171C0D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beginRow </w:t>
      </w:r>
      <w:r>
        <w:rPr>
          <w:rFonts w:ascii="Times New Roman" w:hAnsi="Times New Roman" w:cs="Times New Roman"/>
          <w:sz w:val="24"/>
        </w:rPr>
        <w:t>по</w:t>
      </w:r>
      <w:r w:rsidRPr="00171C0D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endRow</w:t>
      </w:r>
      <w:r w:rsidRPr="00171C0D">
        <w:rPr>
          <w:rFonts w:ascii="Times New Roman" w:hAnsi="Times New Roman" w:cs="Times New Roman"/>
          <w:sz w:val="24"/>
          <w:lang w:val="en-US"/>
        </w:rPr>
        <w:t>.</w:t>
      </w:r>
    </w:p>
    <w:p w:rsidR="00BB76E6" w:rsidRPr="00C35C1C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BB76E6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addingRowNum</w:t>
      </w:r>
      <w:r>
        <w:rPr>
          <w:rFonts w:ascii="Times New Roman" w:hAnsi="Times New Roman" w:cs="Times New Roman"/>
          <w:sz w:val="24"/>
        </w:rPr>
        <w:t>.</w:t>
      </w:r>
    </w:p>
    <w:p w:rsidR="00830138" w:rsidRP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addingRowNum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830138">
        <w:rPr>
          <w:rFonts w:ascii="Times New Roman" w:hAnsi="Times New Roman" w:cs="Times New Roman"/>
          <w:sz w:val="24"/>
        </w:rPr>
        <w:t>-1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addingRowNum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результат вспомогательного </w:t>
      </w:r>
      <w:r>
        <w:rPr>
          <w:rFonts w:ascii="Times New Roman" w:hAnsi="Times New Roman" w:cs="Times New Roman"/>
          <w:sz w:val="24"/>
          <w:szCs w:val="24"/>
        </w:rPr>
        <w:t xml:space="preserve">выбора строки главы </w:t>
      </w:r>
    </w:p>
    <w:p w:rsidR="00830138" w:rsidRP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  <w:szCs w:val="24"/>
        </w:rPr>
        <w:t>для добавления на ее место новой строки 1.2.3</w:t>
      </w:r>
      <w:r w:rsidR="00B45CE8" w:rsidRPr="00B45CE8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changingChap</w:t>
      </w:r>
    </w:p>
    <w:p w:rsidR="00171C0D" w:rsidRDefault="00171C0D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addingRowNum</w:t>
      </w:r>
      <w:r w:rsidRPr="000023A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равно -1, то</w:t>
      </w:r>
    </w:p>
    <w:p w:rsidR="00171C0D" w:rsidRDefault="00171C0D" w:rsidP="00171C0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 xml:space="preserve">добавления новой текстовой строки </w:t>
      </w:r>
    </w:p>
    <w:p w:rsidR="00171C0D" w:rsidRDefault="00171C0D" w:rsidP="00171C0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  <w:szCs w:val="24"/>
        </w:rPr>
        <w:t xml:space="preserve">1.2.32 </w:t>
      </w:r>
      <w:r w:rsidRPr="00171C0D">
        <w:rPr>
          <w:rFonts w:ascii="Times New Roman" w:hAnsi="Times New Roman" w:cs="Times New Roman"/>
          <w:sz w:val="24"/>
        </w:rPr>
        <w:t xml:space="preserve">с </w:t>
      </w:r>
      <w:r w:rsidRPr="00171C0D">
        <w:rPr>
          <w:rFonts w:ascii="Times New Roman" w:hAnsi="Times New Roman" w:cs="Times New Roman"/>
          <w:sz w:val="24"/>
          <w:lang w:val="en-US"/>
        </w:rPr>
        <w:t>chapters</w:t>
      </w:r>
      <w:r w:rsidRPr="00171C0D">
        <w:rPr>
          <w:rFonts w:ascii="Times New Roman" w:hAnsi="Times New Roman" w:cs="Times New Roman"/>
          <w:sz w:val="24"/>
        </w:rPr>
        <w:t xml:space="preserve">, </w:t>
      </w:r>
      <w:r w:rsidRPr="00171C0D">
        <w:rPr>
          <w:rFonts w:ascii="Times New Roman" w:hAnsi="Times New Roman" w:cs="Times New Roman"/>
          <w:sz w:val="24"/>
          <w:lang w:val="en-US"/>
        </w:rPr>
        <w:t>changingChap</w:t>
      </w:r>
      <w:r w:rsidRPr="00171C0D">
        <w:rPr>
          <w:rFonts w:ascii="Times New Roman" w:hAnsi="Times New Roman" w:cs="Times New Roman"/>
          <w:sz w:val="24"/>
        </w:rPr>
        <w:t xml:space="preserve">, </w:t>
      </w:r>
      <w:r w:rsidRPr="00171C0D">
        <w:rPr>
          <w:rFonts w:ascii="Times New Roman" w:hAnsi="Times New Roman" w:cs="Times New Roman"/>
          <w:sz w:val="24"/>
          <w:lang w:val="en-US"/>
        </w:rPr>
        <w:t>addingRowNum</w:t>
      </w:r>
      <w:r w:rsidRPr="00171C0D">
        <w:rPr>
          <w:rFonts w:ascii="Times New Roman" w:hAnsi="Times New Roman" w:cs="Times New Roman"/>
          <w:sz w:val="24"/>
        </w:rPr>
        <w:t xml:space="preserve"> в качестве параметров.</w:t>
      </w:r>
    </w:p>
    <w:p w:rsidR="00171C0D" w:rsidRPr="00AD56B1" w:rsidRDefault="00171C0D" w:rsidP="00171C0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Очистить консоль</w:t>
      </w:r>
      <w:r w:rsidRPr="00AD56B1">
        <w:rPr>
          <w:rFonts w:ascii="Times New Roman" w:hAnsi="Times New Roman" w:cs="Times New Roman"/>
          <w:sz w:val="24"/>
        </w:rPr>
        <w:t>.</w:t>
      </w:r>
    </w:p>
    <w:p w:rsidR="00171C0D" w:rsidRDefault="00171C0D" w:rsidP="00171C0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Глава после изменений</w:t>
      </w:r>
      <w:r w:rsidRPr="00830138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171C0D" w:rsidRDefault="00171C0D" w:rsidP="00171C0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Вызвать вспомогательный алгоритм вывода главы из теории 1.2.</w:t>
      </w:r>
      <w:r w:rsidR="00B45CE8" w:rsidRPr="00B45CE8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с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BB76E6">
        <w:rPr>
          <w:rFonts w:ascii="Times New Roman" w:hAnsi="Times New Roman" w:cs="Times New Roman"/>
          <w:sz w:val="24"/>
        </w:rPr>
        <w:t xml:space="preserve"> </w:t>
      </w:r>
    </w:p>
    <w:p w:rsidR="00171C0D" w:rsidRDefault="00171C0D" w:rsidP="00171C0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>
        <w:rPr>
          <w:rFonts w:ascii="Times New Roman" w:hAnsi="Times New Roman" w:cs="Times New Roman"/>
          <w:sz w:val="24"/>
        </w:rPr>
        <w:t>.</w:t>
      </w:r>
    </w:p>
    <w:p w:rsidR="00171C0D" w:rsidRPr="00171C0D" w:rsidRDefault="00171C0D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830138" w:rsidRPr="00AD56B1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BB76E6" w:rsidRPr="00C35C1C" w:rsidRDefault="00BB76E6" w:rsidP="00BB76E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BB76E6" w:rsidRPr="00AD56B1" w:rsidRDefault="00830138" w:rsidP="009E7EFD">
      <w:pPr>
        <w:numPr>
          <w:ilvl w:val="0"/>
          <w:numId w:val="5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Очистить консоль</w:t>
      </w:r>
      <w:r w:rsidR="00BB76E6" w:rsidRPr="00AD56B1">
        <w:rPr>
          <w:rFonts w:ascii="Times New Roman" w:hAnsi="Times New Roman" w:cs="Times New Roman"/>
          <w:sz w:val="24"/>
        </w:rPr>
        <w:t>.</w:t>
      </w:r>
    </w:p>
    <w:p w:rsidR="00830138" w:rsidRDefault="00830138" w:rsidP="009E7EFD">
      <w:pPr>
        <w:numPr>
          <w:ilvl w:val="0"/>
          <w:numId w:val="5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Глава после изменений</w:t>
      </w:r>
      <w:r w:rsidRPr="00830138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830138" w:rsidRDefault="00830138" w:rsidP="009E7EFD">
      <w:pPr>
        <w:numPr>
          <w:ilvl w:val="0"/>
          <w:numId w:val="5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 w:rsidR="00171C0D">
        <w:rPr>
          <w:rFonts w:ascii="Times New Roman" w:hAnsi="Times New Roman" w:cs="Times New Roman"/>
          <w:sz w:val="24"/>
        </w:rPr>
        <w:t>вывода</w:t>
      </w:r>
      <w:r>
        <w:rPr>
          <w:rFonts w:ascii="Times New Roman" w:hAnsi="Times New Roman" w:cs="Times New Roman"/>
          <w:sz w:val="24"/>
        </w:rPr>
        <w:t xml:space="preserve"> главы из теории 1.2.</w:t>
      </w:r>
      <w:r w:rsidR="00B45CE8" w:rsidRPr="00B45CE8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с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>
        <w:rPr>
          <w:rFonts w:ascii="Times New Roman" w:hAnsi="Times New Roman" w:cs="Times New Roman"/>
          <w:sz w:val="24"/>
        </w:rPr>
        <w:t>.</w:t>
      </w:r>
    </w:p>
    <w:p w:rsidR="00BB76E6" w:rsidRPr="00E0406D" w:rsidRDefault="00BB76E6" w:rsidP="009E7EFD">
      <w:pPr>
        <w:numPr>
          <w:ilvl w:val="0"/>
          <w:numId w:val="51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30138" w:rsidRDefault="00830138" w:rsidP="00830138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D088B">
        <w:rPr>
          <w:rFonts w:ascii="Times New Roman" w:hAnsi="Times New Roman" w:cs="Times New Roman"/>
          <w:sz w:val="24"/>
          <w:szCs w:val="24"/>
        </w:rPr>
        <w:t>36</w:t>
      </w:r>
      <w:r>
        <w:rPr>
          <w:rFonts w:ascii="Times New Roman" w:hAnsi="Times New Roman" w:cs="Times New Roman"/>
          <w:sz w:val="24"/>
          <w:szCs w:val="24"/>
        </w:rPr>
        <w:t xml:space="preserve"> Алгоритм изменения файла с теорией</w:t>
      </w:r>
    </w:p>
    <w:p w:rsidR="00830138" w:rsidRDefault="00830138" w:rsidP="0083013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theoryPath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строковая константа</w:t>
      </w:r>
    </w:p>
    <w:p w:rsidR="00830138" w:rsidRDefault="00830138" w:rsidP="0083013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chapters</w:t>
      </w:r>
      <w:r w:rsidRPr="00E3133C">
        <w:rPr>
          <w:rFonts w:ascii="Times New Roman" w:hAnsi="Times New Roman" w:cs="Times New Roman"/>
          <w:sz w:val="24"/>
        </w:rPr>
        <w:t xml:space="preserve"> –</w:t>
      </w:r>
      <w:r w:rsidRPr="002C20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 строкового типа</w:t>
      </w:r>
    </w:p>
    <w:p w:rsidR="00830138" w:rsidRPr="00BB76E6" w:rsidRDefault="00830138" w:rsidP="009E7EFD">
      <w:pPr>
        <w:pStyle w:val="aff"/>
        <w:numPr>
          <w:ilvl w:val="0"/>
          <w:numId w:val="52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файл с именем </w:t>
      </w:r>
      <w:r>
        <w:rPr>
          <w:rFonts w:ascii="Times New Roman" w:hAnsi="Times New Roman" w:cs="Times New Roman"/>
          <w:sz w:val="24"/>
          <w:lang w:val="en-US"/>
        </w:rPr>
        <w:t>theoryPath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открылся на запись, то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chaptersCount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размер </w:t>
      </w:r>
      <w:r>
        <w:rPr>
          <w:rFonts w:ascii="Times New Roman" w:hAnsi="Times New Roman" w:cs="Times New Roman"/>
          <w:sz w:val="24"/>
          <w:lang w:val="en-US"/>
        </w:rPr>
        <w:t>chapters</w:t>
      </w:r>
      <w:r>
        <w:rPr>
          <w:rFonts w:ascii="Times New Roman" w:hAnsi="Times New Roman" w:cs="Times New Roman"/>
          <w:sz w:val="24"/>
        </w:rPr>
        <w:t>.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0138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t>.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0138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chaptersCount</w:t>
      </w:r>
      <w:r w:rsidRPr="0083013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830138" w:rsidRP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rowsCount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размер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83013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0138">
        <w:rPr>
          <w:rFonts w:ascii="Times New Roman" w:hAnsi="Times New Roman" w:cs="Times New Roman"/>
          <w:sz w:val="24"/>
        </w:rPr>
        <w:t>].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30138">
        <w:rPr>
          <w:rFonts w:ascii="Times New Roman" w:hAnsi="Times New Roman" w:cs="Times New Roman"/>
          <w:sz w:val="24"/>
        </w:rPr>
        <w:t xml:space="preserve"> 0.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830138">
        <w:rPr>
          <w:rFonts w:ascii="Times New Roman" w:hAnsi="Times New Roman" w:cs="Times New Roman"/>
          <w:sz w:val="24"/>
        </w:rPr>
        <w:t xml:space="preserve"> &lt; (</w:t>
      </w:r>
      <w:r>
        <w:rPr>
          <w:rFonts w:ascii="Times New Roman" w:hAnsi="Times New Roman" w:cs="Times New Roman"/>
          <w:sz w:val="24"/>
          <w:lang w:val="en-US"/>
        </w:rPr>
        <w:t>rowsCount</w:t>
      </w:r>
      <w:r w:rsidRPr="00830138">
        <w:rPr>
          <w:rFonts w:ascii="Times New Roman" w:hAnsi="Times New Roman" w:cs="Times New Roman"/>
          <w:sz w:val="24"/>
        </w:rPr>
        <w:t xml:space="preserve">-1), </w:t>
      </w:r>
      <w:r>
        <w:rPr>
          <w:rFonts w:ascii="Times New Roman" w:hAnsi="Times New Roman" w:cs="Times New Roman"/>
          <w:sz w:val="24"/>
        </w:rPr>
        <w:t>повторять</w:t>
      </w:r>
    </w:p>
    <w:p w:rsidR="00830138" w:rsidRPr="00676D2E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в файл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676D2E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676D2E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676D2E">
        <w:rPr>
          <w:rFonts w:ascii="Times New Roman" w:hAnsi="Times New Roman" w:cs="Times New Roman"/>
          <w:sz w:val="24"/>
        </w:rPr>
        <w:t>].</w:t>
      </w:r>
    </w:p>
    <w:p w:rsidR="0072299F" w:rsidRPr="0072299F" w:rsidRDefault="0072299F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j</w:t>
      </w:r>
      <w:r w:rsidRPr="0072299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830138" w:rsidRPr="0072299F" w:rsidRDefault="0072299F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lastRowSize</w:t>
      </w:r>
      <w:r w:rsidRPr="0072299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размер </w:t>
      </w:r>
    </w:p>
    <w:p w:rsidR="0072299F" w:rsidRPr="00FF6AA2" w:rsidRDefault="0072299F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FF6AA2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FF6AA2">
        <w:rPr>
          <w:rFonts w:ascii="Times New Roman" w:hAnsi="Times New Roman" w:cs="Times New Roman"/>
          <w:sz w:val="24"/>
          <w:lang w:val="en-US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FF6AA2">
        <w:rPr>
          <w:rFonts w:ascii="Times New Roman" w:hAnsi="Times New Roman" w:cs="Times New Roman"/>
          <w:sz w:val="24"/>
          <w:lang w:val="en-US"/>
        </w:rPr>
        <w:t>][</w:t>
      </w:r>
      <w:r>
        <w:rPr>
          <w:rFonts w:ascii="Times New Roman" w:hAnsi="Times New Roman" w:cs="Times New Roman"/>
          <w:sz w:val="24"/>
          <w:lang w:val="en-US"/>
        </w:rPr>
        <w:t>rowsCount</w:t>
      </w:r>
      <w:r w:rsidRPr="00FF6AA2">
        <w:rPr>
          <w:rFonts w:ascii="Times New Roman" w:hAnsi="Times New Roman" w:cs="Times New Roman"/>
          <w:sz w:val="24"/>
          <w:lang w:val="en-US"/>
        </w:rPr>
        <w:t>-1].</w:t>
      </w:r>
    </w:p>
    <w:p w:rsidR="00171C0D" w:rsidRPr="00171C0D" w:rsidRDefault="00171C0D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71C0D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Если</w:t>
      </w:r>
      <w:r w:rsidRPr="00171C0D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chapters[i][rowsCount-1][lastRowSize-1] = ‘\n’, </w:t>
      </w:r>
      <w:r>
        <w:rPr>
          <w:rFonts w:ascii="Times New Roman" w:hAnsi="Times New Roman" w:cs="Times New Roman"/>
          <w:sz w:val="24"/>
        </w:rPr>
        <w:t>то</w:t>
      </w:r>
    </w:p>
    <w:p w:rsidR="00171C0D" w:rsidRDefault="00171C0D" w:rsidP="00171C0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71C0D">
        <w:rPr>
          <w:rFonts w:ascii="Times New Roman" w:hAnsi="Times New Roman" w:cs="Times New Roman"/>
          <w:sz w:val="24"/>
          <w:lang w:val="en-US"/>
        </w:rPr>
        <w:lastRenderedPageBreak/>
        <w:t xml:space="preserve">|     |     |     </w:t>
      </w:r>
      <w:r>
        <w:rPr>
          <w:rFonts w:ascii="Times New Roman" w:hAnsi="Times New Roman" w:cs="Times New Roman"/>
          <w:sz w:val="24"/>
        </w:rPr>
        <w:t>Присвоить</w:t>
      </w:r>
      <w:r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chapters[i][rowsCount-1][lastRowSize-1] </w:t>
      </w:r>
      <w:r w:rsidR="002E632A">
        <w:rPr>
          <w:rFonts w:ascii="Times New Roman" w:hAnsi="Times New Roman" w:cs="Times New Roman"/>
          <w:sz w:val="24"/>
          <w:lang w:val="en-US"/>
        </w:rPr>
        <w:t>‘#’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171C0D" w:rsidRDefault="00171C0D" w:rsidP="00171C0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71C0D">
        <w:rPr>
          <w:rFonts w:ascii="Times New Roman" w:hAnsi="Times New Roman" w:cs="Times New Roman"/>
          <w:sz w:val="24"/>
          <w:lang w:val="en-US"/>
        </w:rPr>
        <w:t xml:space="preserve">|     |     |     </w:t>
      </w:r>
      <w:r>
        <w:rPr>
          <w:rFonts w:ascii="Times New Roman" w:hAnsi="Times New Roman" w:cs="Times New Roman"/>
          <w:sz w:val="24"/>
        </w:rPr>
        <w:t>Прибавить</w:t>
      </w:r>
      <w:r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</w:t>
      </w:r>
      <w:r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chapters[i][rowsCount-1] “\n”.</w:t>
      </w:r>
    </w:p>
    <w:p w:rsidR="00171C0D" w:rsidRPr="00171C0D" w:rsidRDefault="00171C0D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71C0D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2E632A" w:rsidRDefault="00171C0D" w:rsidP="002E632A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71C0D">
        <w:rPr>
          <w:rFonts w:ascii="Times New Roman" w:hAnsi="Times New Roman" w:cs="Times New Roman"/>
          <w:sz w:val="24"/>
          <w:lang w:val="en-US"/>
        </w:rPr>
        <w:t xml:space="preserve">|     |     |     </w:t>
      </w:r>
      <w:r w:rsidR="002E632A">
        <w:rPr>
          <w:rFonts w:ascii="Times New Roman" w:hAnsi="Times New Roman" w:cs="Times New Roman"/>
          <w:sz w:val="24"/>
        </w:rPr>
        <w:t>Прибавить</w:t>
      </w:r>
      <w:r w:rsidR="002E632A"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 w:rsidR="002E632A">
        <w:rPr>
          <w:rFonts w:ascii="Times New Roman" w:hAnsi="Times New Roman" w:cs="Times New Roman"/>
          <w:sz w:val="24"/>
        </w:rPr>
        <w:t>к</w:t>
      </w:r>
      <w:r w:rsidR="002E632A"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 w:rsidR="002E632A">
        <w:rPr>
          <w:rFonts w:ascii="Times New Roman" w:hAnsi="Times New Roman" w:cs="Times New Roman"/>
          <w:sz w:val="24"/>
          <w:lang w:val="en-US"/>
        </w:rPr>
        <w:t>chapters[i][rowsCount-1] “#\n”.</w:t>
      </w:r>
    </w:p>
    <w:p w:rsidR="00171C0D" w:rsidRPr="002E632A" w:rsidRDefault="00171C0D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71C0D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</w:t>
      </w:r>
      <w:r w:rsidRPr="002E632A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ветвления</w:t>
      </w:r>
    </w:p>
    <w:p w:rsidR="0072299F" w:rsidRPr="0072299F" w:rsidRDefault="0072299F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72299F">
        <w:rPr>
          <w:rFonts w:ascii="Times New Roman" w:hAnsi="Times New Roman" w:cs="Times New Roman"/>
          <w:sz w:val="24"/>
          <w:lang w:val="en-US"/>
        </w:rPr>
        <w:t xml:space="preserve">|     |     </w:t>
      </w:r>
      <w:r>
        <w:rPr>
          <w:rFonts w:ascii="Times New Roman" w:hAnsi="Times New Roman" w:cs="Times New Roman"/>
          <w:sz w:val="24"/>
        </w:rPr>
        <w:t>Вывести</w:t>
      </w:r>
      <w:r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файл</w:t>
      </w:r>
      <w:r w:rsidRPr="0072299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chapters[i][rowsCount-1].</w:t>
      </w:r>
    </w:p>
    <w:p w:rsidR="00830138" w:rsidRPr="00830138" w:rsidRDefault="0072299F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 w:rsidR="00830138">
        <w:rPr>
          <w:rFonts w:ascii="Times New Roman" w:hAnsi="Times New Roman" w:cs="Times New Roman"/>
          <w:sz w:val="24"/>
        </w:rPr>
        <w:t xml:space="preserve">Увеличить </w:t>
      </w:r>
      <w:r w:rsidR="00830138">
        <w:rPr>
          <w:rFonts w:ascii="Times New Roman" w:hAnsi="Times New Roman" w:cs="Times New Roman"/>
          <w:sz w:val="24"/>
          <w:lang w:val="en-US"/>
        </w:rPr>
        <w:t>i</w:t>
      </w:r>
      <w:r w:rsidR="00830138" w:rsidRPr="00830138">
        <w:rPr>
          <w:rFonts w:ascii="Times New Roman" w:hAnsi="Times New Roman" w:cs="Times New Roman"/>
          <w:sz w:val="24"/>
        </w:rPr>
        <w:t xml:space="preserve"> </w:t>
      </w:r>
      <w:r w:rsidR="00830138">
        <w:rPr>
          <w:rFonts w:ascii="Times New Roman" w:hAnsi="Times New Roman" w:cs="Times New Roman"/>
          <w:sz w:val="24"/>
        </w:rPr>
        <w:t>на единицу.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72299F" w:rsidRDefault="0072299F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Вернуть истину.</w:t>
      </w:r>
    </w:p>
    <w:p w:rsidR="00830138" w:rsidRDefault="00830138" w:rsidP="0083013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72299F" w:rsidRDefault="0072299F" w:rsidP="009E7EFD">
      <w:pPr>
        <w:numPr>
          <w:ilvl w:val="0"/>
          <w:numId w:val="52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Вернуть ложь.</w:t>
      </w:r>
    </w:p>
    <w:p w:rsidR="00830138" w:rsidRPr="00E0406D" w:rsidRDefault="00830138" w:rsidP="009E7EFD">
      <w:pPr>
        <w:numPr>
          <w:ilvl w:val="0"/>
          <w:numId w:val="52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72299F" w:rsidRDefault="0072299F" w:rsidP="0072299F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D088B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 Алгоритм изменения теории</w:t>
      </w:r>
    </w:p>
    <w:p w:rsidR="0072299F" w:rsidRDefault="0072299F" w:rsidP="0072299F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theoryPath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строковая константа</w:t>
      </w:r>
    </w:p>
    <w:p w:rsidR="0072299F" w:rsidRDefault="0072299F" w:rsidP="009E7EFD">
      <w:pPr>
        <w:numPr>
          <w:ilvl w:val="0"/>
          <w:numId w:val="5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Присвоить двумерному массиву строкового типа</w:t>
      </w:r>
      <w:r w:rsidR="000B1DB3">
        <w:rPr>
          <w:rFonts w:ascii="Times New Roman" w:hAnsi="Times New Roman" w:cs="Times New Roman"/>
          <w:sz w:val="24"/>
        </w:rPr>
        <w:t xml:space="preserve"> </w:t>
      </w:r>
      <w:r w:rsidR="000B1DB3">
        <w:rPr>
          <w:rFonts w:ascii="Times New Roman" w:hAnsi="Times New Roman" w:cs="Times New Roman"/>
          <w:sz w:val="24"/>
          <w:lang w:val="en-US"/>
        </w:rPr>
        <w:t>chapters</w:t>
      </w:r>
      <w:r>
        <w:rPr>
          <w:rFonts w:ascii="Times New Roman" w:hAnsi="Times New Roman" w:cs="Times New Roman"/>
          <w:sz w:val="24"/>
        </w:rPr>
        <w:t xml:space="preserve"> результат вспомогательного алгоритма </w:t>
      </w:r>
      <w:r w:rsidRPr="0072299F">
        <w:rPr>
          <w:rFonts w:ascii="Times New Roman" w:hAnsi="Times New Roman" w:cs="Times New Roman"/>
          <w:sz w:val="24"/>
        </w:rPr>
        <w:t>1.2.</w:t>
      </w:r>
      <w:r w:rsidR="00B45CE8" w:rsidRPr="00B45CE8">
        <w:rPr>
          <w:rFonts w:ascii="Times New Roman" w:hAnsi="Times New Roman" w:cs="Times New Roman"/>
          <w:sz w:val="24"/>
        </w:rPr>
        <w:t>2</w:t>
      </w:r>
      <w:r w:rsidRPr="0072299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 w:rsidR="000B1DB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theoryPath</w:t>
      </w:r>
      <w:r>
        <w:rPr>
          <w:rFonts w:ascii="Times New Roman" w:hAnsi="Times New Roman" w:cs="Times New Roman"/>
          <w:sz w:val="24"/>
        </w:rPr>
        <w:t>.</w:t>
      </w:r>
    </w:p>
    <w:p w:rsidR="0072299F" w:rsidRDefault="0072299F" w:rsidP="009E7EFD">
      <w:pPr>
        <w:numPr>
          <w:ilvl w:val="0"/>
          <w:numId w:val="5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changeOrAdd.</w:t>
      </w:r>
    </w:p>
    <w:p w:rsidR="0072299F" w:rsidRPr="00BB76E6" w:rsidRDefault="0072299F" w:rsidP="009E7EFD">
      <w:pPr>
        <w:pStyle w:val="aff"/>
        <w:numPr>
          <w:ilvl w:val="0"/>
          <w:numId w:val="53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BB76E6">
        <w:rPr>
          <w:rFonts w:ascii="Times New Roman" w:hAnsi="Times New Roman" w:cs="Times New Roman"/>
          <w:sz w:val="24"/>
        </w:rPr>
        <w:t xml:space="preserve"> &lt; 1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BB76E6">
        <w:rPr>
          <w:rFonts w:ascii="Times New Roman" w:hAnsi="Times New Roman" w:cs="Times New Roman"/>
          <w:sz w:val="24"/>
        </w:rPr>
        <w:t xml:space="preserve"> &gt; 2</w:t>
      </w:r>
    </w:p>
    <w:p w:rsidR="0072299F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 xml:space="preserve">“1. </w:t>
      </w:r>
      <w:r>
        <w:rPr>
          <w:rFonts w:ascii="Times New Roman" w:hAnsi="Times New Roman" w:cs="Times New Roman"/>
          <w:sz w:val="24"/>
        </w:rPr>
        <w:t>Изменить существующие главы.</w:t>
      </w:r>
      <w:r w:rsidRPr="00BB76E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72299F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 xml:space="preserve">“2. </w:t>
      </w:r>
      <w:r>
        <w:rPr>
          <w:rFonts w:ascii="Times New Roman" w:hAnsi="Times New Roman" w:cs="Times New Roman"/>
          <w:sz w:val="24"/>
        </w:rPr>
        <w:t xml:space="preserve">Добавить новые главы. </w:t>
      </w:r>
      <w:r w:rsidRPr="00BB76E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на новую строку.</w:t>
      </w:r>
    </w:p>
    <w:p w:rsidR="0072299F" w:rsidRPr="00BB76E6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номер действия</w:t>
      </w:r>
      <w:r w:rsidRPr="00BB76E6">
        <w:rPr>
          <w:rFonts w:ascii="Times New Roman" w:hAnsi="Times New Roman" w:cs="Times New Roman"/>
          <w:sz w:val="24"/>
        </w:rPr>
        <w:t>: ”.</w:t>
      </w:r>
    </w:p>
    <w:p w:rsidR="0072299F" w:rsidRPr="0072299F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72299F">
        <w:rPr>
          <w:rFonts w:ascii="Times New Roman" w:hAnsi="Times New Roman" w:cs="Times New Roman"/>
          <w:sz w:val="24"/>
        </w:rPr>
        <w:t>.</w:t>
      </w:r>
    </w:p>
    <w:p w:rsidR="0072299F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72299F" w:rsidRDefault="0072299F" w:rsidP="009E7EFD">
      <w:pPr>
        <w:pStyle w:val="aff"/>
        <w:numPr>
          <w:ilvl w:val="0"/>
          <w:numId w:val="53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Очистить консоль.</w:t>
      </w:r>
    </w:p>
    <w:p w:rsidR="0072299F" w:rsidRDefault="0072299F" w:rsidP="009E7EFD">
      <w:pPr>
        <w:pStyle w:val="aff"/>
        <w:numPr>
          <w:ilvl w:val="0"/>
          <w:numId w:val="53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changeOrAdd</w:t>
      </w:r>
      <w:r w:rsidRPr="00AD56B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=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1</w:t>
      </w:r>
      <w:r w:rsidRPr="00AD56B1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895A6B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целочисленную переменной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72299F">
        <w:rPr>
          <w:rFonts w:ascii="Times New Roman" w:hAnsi="Times New Roman" w:cs="Times New Roman"/>
          <w:sz w:val="24"/>
        </w:rPr>
        <w:t xml:space="preserve"> </w:t>
      </w:r>
      <w:r w:rsidR="00895A6B">
        <w:rPr>
          <w:rFonts w:ascii="Times New Roman" w:hAnsi="Times New Roman" w:cs="Times New Roman"/>
          <w:sz w:val="24"/>
        </w:rPr>
        <w:t xml:space="preserve">результат вспомогательного </w:t>
      </w:r>
    </w:p>
    <w:p w:rsidR="0072299F" w:rsidRPr="00895A6B" w:rsidRDefault="0072299F" w:rsidP="00895A6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895A6B">
        <w:rPr>
          <w:rFonts w:ascii="Times New Roman" w:hAnsi="Times New Roman" w:cs="Times New Roman"/>
          <w:sz w:val="24"/>
        </w:rPr>
        <w:t xml:space="preserve">алгоритма </w:t>
      </w:r>
      <w:r w:rsidR="00895A6B">
        <w:rPr>
          <w:rFonts w:ascii="Times New Roman" w:hAnsi="Times New Roman" w:cs="Times New Roman"/>
          <w:sz w:val="24"/>
          <w:szCs w:val="24"/>
        </w:rPr>
        <w:t xml:space="preserve">выбора главы для </w:t>
      </w:r>
      <w:r w:rsidRPr="00895A6B">
        <w:rPr>
          <w:rFonts w:ascii="Times New Roman" w:hAnsi="Times New Roman" w:cs="Times New Roman"/>
          <w:sz w:val="24"/>
          <w:szCs w:val="24"/>
        </w:rPr>
        <w:t>изменения 1.2.</w:t>
      </w:r>
      <w:r w:rsidR="00B45CE8">
        <w:rPr>
          <w:rFonts w:ascii="Times New Roman" w:hAnsi="Times New Roman" w:cs="Times New Roman"/>
          <w:sz w:val="24"/>
          <w:szCs w:val="24"/>
        </w:rPr>
        <w:t>2</w:t>
      </w:r>
      <w:r w:rsidR="00B45CE8" w:rsidRPr="00B45CE8">
        <w:rPr>
          <w:rFonts w:ascii="Times New Roman" w:hAnsi="Times New Roman" w:cs="Times New Roman"/>
          <w:sz w:val="24"/>
          <w:szCs w:val="24"/>
        </w:rPr>
        <w:t>9</w:t>
      </w:r>
      <w:r w:rsidRPr="00895A6B">
        <w:rPr>
          <w:rFonts w:ascii="Times New Roman" w:hAnsi="Times New Roman" w:cs="Times New Roman"/>
          <w:sz w:val="24"/>
          <w:szCs w:val="24"/>
        </w:rPr>
        <w:t xml:space="preserve"> с </w:t>
      </w:r>
      <w:r w:rsidRPr="00895A6B">
        <w:rPr>
          <w:rFonts w:ascii="Times New Roman" w:hAnsi="Times New Roman" w:cs="Times New Roman"/>
          <w:sz w:val="24"/>
          <w:szCs w:val="24"/>
          <w:lang w:val="en-US"/>
        </w:rPr>
        <w:t>chapters</w:t>
      </w:r>
      <w:r w:rsidRPr="00895A6B">
        <w:rPr>
          <w:rFonts w:ascii="Times New Roman" w:hAnsi="Times New Roman" w:cs="Times New Roman"/>
          <w:sz w:val="24"/>
          <w:szCs w:val="24"/>
        </w:rPr>
        <w:t xml:space="preserve"> в качестве параметра</w:t>
      </w:r>
      <w:r w:rsidRPr="00895A6B">
        <w:rPr>
          <w:rFonts w:ascii="Times New Roman" w:hAnsi="Times New Roman" w:cs="Times New Roman"/>
          <w:sz w:val="24"/>
        </w:rPr>
        <w:t>.</w:t>
      </w:r>
    </w:p>
    <w:p w:rsidR="0072299F" w:rsidRPr="00B45CE8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>изменения главы 1.2.</w:t>
      </w:r>
      <w:r w:rsidR="00B45CE8" w:rsidRPr="00B45CE8">
        <w:rPr>
          <w:rFonts w:ascii="Times New Roman" w:hAnsi="Times New Roman" w:cs="Times New Roman"/>
          <w:sz w:val="24"/>
          <w:szCs w:val="24"/>
        </w:rPr>
        <w:t>35</w:t>
      </w:r>
    </w:p>
    <w:p w:rsidR="0072299F" w:rsidRPr="00BB76E6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BB76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с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chapters</w:t>
      </w:r>
      <w:r w:rsidRPr="00BB76E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changingChap</w:t>
      </w:r>
      <w:r w:rsidRPr="00BB76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72299F" w:rsidRPr="00C35C1C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</w:p>
    <w:p w:rsidR="00895A6B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addingRowNum</w:t>
      </w:r>
      <w:r w:rsidR="00895A6B" w:rsidRPr="00895A6B">
        <w:rPr>
          <w:rFonts w:ascii="Times New Roman" w:hAnsi="Times New Roman" w:cs="Times New Roman"/>
          <w:sz w:val="24"/>
        </w:rPr>
        <w:t xml:space="preserve"> </w:t>
      </w:r>
      <w:r w:rsidR="00895A6B">
        <w:rPr>
          <w:rFonts w:ascii="Times New Roman" w:hAnsi="Times New Roman" w:cs="Times New Roman"/>
          <w:sz w:val="24"/>
        </w:rPr>
        <w:t xml:space="preserve">результат </w:t>
      </w:r>
    </w:p>
    <w:p w:rsidR="00895A6B" w:rsidRDefault="00895A6B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вспомогательного алгоритма </w:t>
      </w:r>
      <w:r>
        <w:rPr>
          <w:rFonts w:ascii="Times New Roman" w:hAnsi="Times New Roman" w:cs="Times New Roman"/>
          <w:sz w:val="24"/>
          <w:szCs w:val="24"/>
        </w:rPr>
        <w:t xml:space="preserve">выбора главы для </w:t>
      </w:r>
      <w:r w:rsidRPr="00895A6B">
        <w:rPr>
          <w:rFonts w:ascii="Times New Roman" w:hAnsi="Times New Roman" w:cs="Times New Roman"/>
          <w:sz w:val="24"/>
          <w:szCs w:val="24"/>
        </w:rPr>
        <w:t>изменения 1.2.</w:t>
      </w:r>
      <w:r w:rsidR="00B45CE8" w:rsidRPr="00B45CE8">
        <w:rPr>
          <w:rFonts w:ascii="Times New Roman" w:hAnsi="Times New Roman" w:cs="Times New Roman"/>
          <w:sz w:val="24"/>
          <w:szCs w:val="24"/>
        </w:rPr>
        <w:t>29</w:t>
      </w:r>
      <w:r w:rsidRPr="00895A6B">
        <w:rPr>
          <w:rFonts w:ascii="Times New Roman" w:hAnsi="Times New Roman" w:cs="Times New Roman"/>
          <w:sz w:val="24"/>
          <w:szCs w:val="24"/>
        </w:rPr>
        <w:t xml:space="preserve"> с </w:t>
      </w:r>
      <w:r w:rsidRPr="00895A6B">
        <w:rPr>
          <w:rFonts w:ascii="Times New Roman" w:hAnsi="Times New Roman" w:cs="Times New Roman"/>
          <w:sz w:val="24"/>
          <w:szCs w:val="24"/>
          <w:lang w:val="en-US"/>
        </w:rPr>
        <w:t>chapters</w:t>
      </w:r>
      <w:r w:rsidRPr="00895A6B">
        <w:rPr>
          <w:rFonts w:ascii="Times New Roman" w:hAnsi="Times New Roman" w:cs="Times New Roman"/>
          <w:sz w:val="24"/>
          <w:szCs w:val="24"/>
        </w:rPr>
        <w:t xml:space="preserve"> в </w:t>
      </w:r>
    </w:p>
    <w:p w:rsidR="0072299F" w:rsidRPr="00895A6B" w:rsidRDefault="00895A6B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Pr="00895A6B">
        <w:rPr>
          <w:rFonts w:ascii="Times New Roman" w:hAnsi="Times New Roman" w:cs="Times New Roman"/>
          <w:sz w:val="24"/>
          <w:szCs w:val="24"/>
        </w:rPr>
        <w:t>качестве параметра</w:t>
      </w:r>
      <w:r w:rsidRPr="00895A6B">
        <w:rPr>
          <w:rFonts w:ascii="Times New Roman" w:hAnsi="Times New Roman" w:cs="Times New Roman"/>
          <w:sz w:val="24"/>
        </w:rPr>
        <w:t>.</w:t>
      </w:r>
    </w:p>
    <w:p w:rsidR="0072299F" w:rsidRPr="00895A6B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895A6B"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 w:rsidR="00895A6B">
        <w:rPr>
          <w:rFonts w:ascii="Times New Roman" w:hAnsi="Times New Roman" w:cs="Times New Roman"/>
          <w:sz w:val="24"/>
          <w:szCs w:val="24"/>
        </w:rPr>
        <w:t>добавления новой главы 1.2.</w:t>
      </w:r>
      <w:r w:rsidR="00B45CE8" w:rsidRPr="00B45CE8">
        <w:rPr>
          <w:rFonts w:ascii="Times New Roman" w:hAnsi="Times New Roman" w:cs="Times New Roman"/>
          <w:sz w:val="24"/>
          <w:szCs w:val="24"/>
        </w:rPr>
        <w:t>28</w:t>
      </w:r>
      <w:r w:rsidR="00895A6B">
        <w:rPr>
          <w:rFonts w:ascii="Times New Roman" w:hAnsi="Times New Roman" w:cs="Times New Roman"/>
          <w:sz w:val="24"/>
          <w:szCs w:val="24"/>
        </w:rPr>
        <w:t xml:space="preserve"> с </w:t>
      </w:r>
      <w:r w:rsidR="00895A6B">
        <w:rPr>
          <w:rFonts w:ascii="Times New Roman" w:hAnsi="Times New Roman" w:cs="Times New Roman"/>
          <w:sz w:val="24"/>
          <w:szCs w:val="24"/>
          <w:lang w:val="en-US"/>
        </w:rPr>
        <w:t>chapters</w:t>
      </w:r>
    </w:p>
    <w:p w:rsidR="0072299F" w:rsidRPr="00895A6B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lastRenderedPageBreak/>
        <w:t xml:space="preserve">|     </w:t>
      </w:r>
      <w:r w:rsidR="00895A6B">
        <w:rPr>
          <w:rFonts w:ascii="Times New Roman" w:hAnsi="Times New Roman" w:cs="Times New Roman"/>
          <w:sz w:val="24"/>
        </w:rPr>
        <w:t xml:space="preserve">и </w:t>
      </w:r>
      <w:r w:rsidR="00895A6B">
        <w:rPr>
          <w:rFonts w:ascii="Times New Roman" w:hAnsi="Times New Roman" w:cs="Times New Roman"/>
          <w:sz w:val="24"/>
          <w:lang w:val="en-US"/>
        </w:rPr>
        <w:t>addingChap</w:t>
      </w:r>
      <w:r w:rsidR="00895A6B" w:rsidRPr="00895A6B">
        <w:rPr>
          <w:rFonts w:ascii="Times New Roman" w:hAnsi="Times New Roman" w:cs="Times New Roman"/>
          <w:sz w:val="24"/>
        </w:rPr>
        <w:t xml:space="preserve"> </w:t>
      </w:r>
      <w:r w:rsidR="00895A6B">
        <w:rPr>
          <w:rFonts w:ascii="Times New Roman" w:hAnsi="Times New Roman" w:cs="Times New Roman"/>
          <w:sz w:val="24"/>
        </w:rPr>
        <w:t>в качестве параметров.</w:t>
      </w:r>
    </w:p>
    <w:p w:rsidR="0072299F" w:rsidRPr="00C35C1C" w:rsidRDefault="0072299F" w:rsidP="0072299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895A6B" w:rsidRDefault="00895A6B" w:rsidP="009E7EFD">
      <w:pPr>
        <w:numPr>
          <w:ilvl w:val="0"/>
          <w:numId w:val="5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вспомогательный алгоритм изменения файла с теорией 1.2.</w:t>
      </w:r>
      <w:r w:rsidR="00B45CE8" w:rsidRPr="00B45CE8">
        <w:rPr>
          <w:rFonts w:ascii="Times New Roman" w:hAnsi="Times New Roman" w:cs="Times New Roman"/>
          <w:sz w:val="24"/>
        </w:rPr>
        <w:t>36</w:t>
      </w:r>
      <w:r>
        <w:rPr>
          <w:rFonts w:ascii="Times New Roman" w:hAnsi="Times New Roman" w:cs="Times New Roman"/>
          <w:sz w:val="24"/>
        </w:rPr>
        <w:t xml:space="preserve"> возвращает истину, то</w:t>
      </w:r>
    </w:p>
    <w:p w:rsidR="0072299F" w:rsidRDefault="00895A6B" w:rsidP="00895A6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вернуть истину</w:t>
      </w:r>
    </w:p>
    <w:p w:rsidR="00895A6B" w:rsidRDefault="00895A6B" w:rsidP="00895A6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895A6B" w:rsidRDefault="00895A6B" w:rsidP="009E7EFD">
      <w:pPr>
        <w:numPr>
          <w:ilvl w:val="0"/>
          <w:numId w:val="5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Вернуть ложь.</w:t>
      </w:r>
    </w:p>
    <w:p w:rsidR="0072299F" w:rsidRPr="00E0406D" w:rsidRDefault="0072299F" w:rsidP="009E7EFD">
      <w:pPr>
        <w:numPr>
          <w:ilvl w:val="0"/>
          <w:numId w:val="53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D71EF4" w:rsidRDefault="00D71EF4" w:rsidP="00D71EF4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D088B">
        <w:rPr>
          <w:rFonts w:ascii="Times New Roman" w:hAnsi="Times New Roman" w:cs="Times New Roman"/>
          <w:sz w:val="24"/>
          <w:szCs w:val="24"/>
        </w:rPr>
        <w:t>38</w:t>
      </w:r>
      <w:r>
        <w:rPr>
          <w:rFonts w:ascii="Times New Roman" w:hAnsi="Times New Roman" w:cs="Times New Roman"/>
          <w:sz w:val="24"/>
          <w:szCs w:val="24"/>
        </w:rPr>
        <w:t xml:space="preserve"> Алгоритм создания переходов на новую строку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</w:t>
      </w:r>
      <w:r w:rsidRPr="00FB542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строковая константа</w:t>
      </w:r>
    </w:p>
    <w:p w:rsidR="00D71EF4" w:rsidRDefault="00D71EF4" w:rsidP="009E7EFD">
      <w:pPr>
        <w:numPr>
          <w:ilvl w:val="0"/>
          <w:numId w:val="62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qSize</w:t>
      </w:r>
      <w:r w:rsidRPr="002E632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количество символов строки </w:t>
      </w:r>
      <w:r>
        <w:rPr>
          <w:rFonts w:ascii="Times New Roman" w:hAnsi="Times New Roman" w:cs="Times New Roman"/>
          <w:sz w:val="24"/>
          <w:lang w:val="en-US"/>
        </w:rPr>
        <w:t>Q</w:t>
      </w:r>
      <w:r>
        <w:rPr>
          <w:rFonts w:ascii="Times New Roman" w:hAnsi="Times New Roman" w:cs="Times New Roman"/>
          <w:sz w:val="24"/>
        </w:rPr>
        <w:t>.</w:t>
      </w:r>
    </w:p>
    <w:p w:rsidR="00D71EF4" w:rsidRPr="002E632A" w:rsidRDefault="00D71EF4" w:rsidP="009E7EFD">
      <w:pPr>
        <w:numPr>
          <w:ilvl w:val="0"/>
          <w:numId w:val="62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 0.</w:t>
      </w:r>
    </w:p>
    <w:p w:rsidR="00D71EF4" w:rsidRDefault="00D71EF4" w:rsidP="009E7EFD">
      <w:pPr>
        <w:numPr>
          <w:ilvl w:val="0"/>
          <w:numId w:val="62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 xml:space="preserve">i &lt; qSize, </w:t>
      </w:r>
      <w:r>
        <w:rPr>
          <w:rFonts w:ascii="Times New Roman" w:hAnsi="Times New Roman" w:cs="Times New Roman"/>
          <w:sz w:val="24"/>
        </w:rPr>
        <w:t>повторять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Q</w:t>
      </w:r>
      <w:r w:rsidRPr="002E632A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2E632A">
        <w:rPr>
          <w:rFonts w:ascii="Times New Roman" w:hAnsi="Times New Roman" w:cs="Times New Roman"/>
          <w:sz w:val="24"/>
        </w:rPr>
        <w:t xml:space="preserve">] = ‘&amp;’, </w:t>
      </w:r>
      <w:r>
        <w:rPr>
          <w:rFonts w:ascii="Times New Roman" w:hAnsi="Times New Roman" w:cs="Times New Roman"/>
          <w:sz w:val="24"/>
        </w:rPr>
        <w:t>то</w:t>
      </w:r>
    </w:p>
    <w:p w:rsidR="00D71EF4" w:rsidRPr="002E632A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Q[i] ‘\n’.</w:t>
      </w:r>
    </w:p>
    <w:p w:rsidR="00D71EF4" w:rsidRPr="002E632A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D71EF4" w:rsidRPr="00E0406D" w:rsidRDefault="00D71EF4" w:rsidP="009E7EFD">
      <w:pPr>
        <w:numPr>
          <w:ilvl w:val="0"/>
          <w:numId w:val="62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3D43B2" w:rsidRDefault="003D43B2" w:rsidP="003D43B2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D088B">
        <w:rPr>
          <w:rFonts w:ascii="Times New Roman" w:hAnsi="Times New Roman" w:cs="Times New Roman"/>
          <w:sz w:val="24"/>
          <w:szCs w:val="24"/>
        </w:rPr>
        <w:t>39</w:t>
      </w:r>
      <w:r w:rsidR="00D71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Алгоритм </w:t>
      </w:r>
      <w:r w:rsidR="00445A96">
        <w:rPr>
          <w:rFonts w:ascii="Times New Roman" w:hAnsi="Times New Roman" w:cs="Times New Roman"/>
          <w:sz w:val="24"/>
          <w:szCs w:val="24"/>
        </w:rPr>
        <w:t>разделения строки</w:t>
      </w:r>
    </w:p>
    <w:p w:rsidR="003D43B2" w:rsidRDefault="00445A96" w:rsidP="003D43B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str</w:t>
      </w:r>
      <w:r w:rsidR="003D43B2"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строка</w:t>
      </w:r>
    </w:p>
    <w:p w:rsidR="003D43B2" w:rsidRDefault="00445A96" w:rsidP="003D43B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delim</w:t>
      </w:r>
      <w:r w:rsidR="003D43B2"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строка</w:t>
      </w:r>
    </w:p>
    <w:p w:rsidR="00CC67D0" w:rsidRPr="001505D2" w:rsidRDefault="00AE6DBD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Объявить массив строк result</w:t>
      </w:r>
      <w:r w:rsidR="00CC67D0" w:rsidRPr="001505D2">
        <w:rPr>
          <w:rFonts w:ascii="Times New Roman" w:hAnsi="Times New Roman" w:cs="Times New Roman"/>
          <w:sz w:val="24"/>
        </w:rPr>
        <w:t>.</w:t>
      </w:r>
    </w:p>
    <w:p w:rsidR="00CC67D0" w:rsidRPr="001505D2" w:rsidRDefault="00CC67D0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 xml:space="preserve">Переменная </w:t>
      </w:r>
      <w:r w:rsidR="00AE6DBD" w:rsidRPr="001505D2">
        <w:rPr>
          <w:rFonts w:ascii="Times New Roman" w:hAnsi="Times New Roman" w:cs="Times New Roman"/>
          <w:sz w:val="24"/>
        </w:rPr>
        <w:t xml:space="preserve">prev </w:t>
      </w:r>
      <w:r w:rsidRPr="001505D2">
        <w:rPr>
          <w:rFonts w:ascii="Times New Roman" w:hAnsi="Times New Roman" w:cs="Times New Roman"/>
          <w:sz w:val="24"/>
        </w:rPr>
        <w:t>:=</w:t>
      </w:r>
      <w:r w:rsidR="00AE6DBD" w:rsidRPr="001505D2">
        <w:rPr>
          <w:rFonts w:ascii="Times New Roman" w:hAnsi="Times New Roman" w:cs="Times New Roman"/>
          <w:sz w:val="24"/>
        </w:rPr>
        <w:t xml:space="preserve"> </w:t>
      </w:r>
      <w:r w:rsidR="001505D2" w:rsidRPr="009B64AF">
        <w:rPr>
          <w:rFonts w:ascii="Times New Roman" w:hAnsi="Times New Roman" w:cs="Times New Roman"/>
          <w:sz w:val="24"/>
        </w:rPr>
        <w:t>0</w:t>
      </w:r>
      <w:r w:rsidRPr="001505D2">
        <w:rPr>
          <w:rFonts w:ascii="Times New Roman" w:hAnsi="Times New Roman" w:cs="Times New Roman"/>
          <w:sz w:val="24"/>
        </w:rPr>
        <w:t>.</w:t>
      </w:r>
    </w:p>
    <w:p w:rsidR="00AE6DBD" w:rsidRPr="001505D2" w:rsidRDefault="00AE6DBD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Переменная delta := длина строки delim.</w:t>
      </w:r>
    </w:p>
    <w:p w:rsidR="00AE6DBD" w:rsidRPr="001505D2" w:rsidRDefault="00AE6DBD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 xml:space="preserve">Переменная next </w:t>
      </w:r>
      <w:r w:rsidR="001505D2" w:rsidRPr="001505D2">
        <w:rPr>
          <w:rFonts w:ascii="Times New Roman" w:hAnsi="Times New Roman" w:cs="Times New Roman"/>
          <w:sz w:val="24"/>
        </w:rPr>
        <w:t>:</w:t>
      </w:r>
      <w:r w:rsidRPr="001505D2">
        <w:rPr>
          <w:rFonts w:ascii="Times New Roman" w:hAnsi="Times New Roman" w:cs="Times New Roman"/>
          <w:sz w:val="24"/>
        </w:rPr>
        <w:t>= индекс элемента str после подстроки delim</w:t>
      </w:r>
      <w:r w:rsidR="001505D2" w:rsidRPr="001505D2">
        <w:rPr>
          <w:rFonts w:ascii="Times New Roman" w:hAnsi="Times New Roman" w:cs="Times New Roman"/>
          <w:sz w:val="24"/>
        </w:rPr>
        <w:t xml:space="preserve">, </w:t>
      </w:r>
      <w:r w:rsidR="001505D2">
        <w:rPr>
          <w:rFonts w:ascii="Times New Roman" w:hAnsi="Times New Roman" w:cs="Times New Roman"/>
          <w:sz w:val="24"/>
        </w:rPr>
        <w:t xml:space="preserve">начиная с </w:t>
      </w:r>
      <w:r w:rsidR="001505D2">
        <w:rPr>
          <w:rFonts w:ascii="Times New Roman" w:hAnsi="Times New Roman" w:cs="Times New Roman"/>
          <w:sz w:val="24"/>
          <w:lang w:val="en-US"/>
        </w:rPr>
        <w:t>prev</w:t>
      </w:r>
      <w:r w:rsidR="001505D2" w:rsidRPr="001505D2">
        <w:rPr>
          <w:rFonts w:ascii="Times New Roman" w:hAnsi="Times New Roman" w:cs="Times New Roman"/>
          <w:sz w:val="24"/>
        </w:rPr>
        <w:t xml:space="preserve"> </w:t>
      </w:r>
      <w:r w:rsidR="001505D2">
        <w:rPr>
          <w:rFonts w:ascii="Times New Roman" w:hAnsi="Times New Roman" w:cs="Times New Roman"/>
          <w:sz w:val="24"/>
        </w:rPr>
        <w:t>элемента</w:t>
      </w:r>
      <w:r w:rsidRPr="001505D2">
        <w:rPr>
          <w:rFonts w:ascii="Times New Roman" w:hAnsi="Times New Roman" w:cs="Times New Roman"/>
          <w:sz w:val="24"/>
        </w:rPr>
        <w:t>.</w:t>
      </w:r>
    </w:p>
    <w:p w:rsidR="00CC67D0" w:rsidRPr="001505D2" w:rsidRDefault="00CC67D0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 xml:space="preserve">Пока </w:t>
      </w:r>
      <w:r w:rsidR="00AE6DBD" w:rsidRPr="001505D2">
        <w:rPr>
          <w:rFonts w:ascii="Times New Roman" w:hAnsi="Times New Roman" w:cs="Times New Roman"/>
          <w:sz w:val="24"/>
        </w:rPr>
        <w:t xml:space="preserve">next </w:t>
      </w:r>
      <w:r w:rsidR="00AE6DBD">
        <w:rPr>
          <w:rFonts w:ascii="Times New Roman" w:hAnsi="Times New Roman" w:cs="Times New Roman"/>
          <w:sz w:val="24"/>
        </w:rPr>
        <w:t>≠</w:t>
      </w:r>
      <w:r w:rsidR="00AE6DBD" w:rsidRPr="001505D2">
        <w:rPr>
          <w:rFonts w:ascii="Times New Roman" w:hAnsi="Times New Roman" w:cs="Times New Roman"/>
          <w:sz w:val="24"/>
        </w:rPr>
        <w:t xml:space="preserve"> -1</w:t>
      </w:r>
      <w:r w:rsidRPr="001505D2">
        <w:rPr>
          <w:rFonts w:ascii="Times New Roman" w:hAnsi="Times New Roman" w:cs="Times New Roman"/>
          <w:sz w:val="24"/>
        </w:rPr>
        <w:t>, повторять</w:t>
      </w:r>
    </w:p>
    <w:p w:rsidR="001505D2" w:rsidRPr="001505D2" w:rsidRDefault="00AE6DBD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|</w:t>
      </w:r>
      <w:r w:rsidRPr="00AD56B1">
        <w:rPr>
          <w:rFonts w:ascii="Times New Roman" w:hAnsi="Times New Roman" w:cs="Times New Roman"/>
          <w:sz w:val="24"/>
        </w:rPr>
        <w:t xml:space="preserve">     </w:t>
      </w:r>
      <w:r>
        <w:rPr>
          <w:rFonts w:ascii="Times New Roman" w:hAnsi="Times New Roman" w:cs="Times New Roman"/>
          <w:sz w:val="24"/>
        </w:rPr>
        <w:t>Строк</w:t>
      </w:r>
      <w:r w:rsidR="001505D2">
        <w:rPr>
          <w:rFonts w:ascii="Times New Roman" w:hAnsi="Times New Roman" w:cs="Times New Roman"/>
          <w:sz w:val="24"/>
        </w:rPr>
        <w:t>овая переменная</w:t>
      </w:r>
      <w:r>
        <w:rPr>
          <w:rFonts w:ascii="Times New Roman" w:hAnsi="Times New Roman" w:cs="Times New Roman"/>
          <w:sz w:val="24"/>
        </w:rPr>
        <w:t xml:space="preserve"> </w:t>
      </w:r>
      <w:r w:rsidRPr="001505D2">
        <w:rPr>
          <w:rFonts w:ascii="Times New Roman" w:hAnsi="Times New Roman" w:cs="Times New Roman"/>
          <w:sz w:val="24"/>
        </w:rPr>
        <w:t xml:space="preserve">tmp </w:t>
      </w:r>
      <w:r w:rsidR="001505D2" w:rsidRPr="001505D2">
        <w:rPr>
          <w:rFonts w:ascii="Times New Roman" w:hAnsi="Times New Roman" w:cs="Times New Roman"/>
          <w:sz w:val="24"/>
        </w:rPr>
        <w:t>:</w:t>
      </w:r>
      <w:r w:rsidRPr="001505D2">
        <w:rPr>
          <w:rFonts w:ascii="Times New Roman" w:hAnsi="Times New Roman" w:cs="Times New Roman"/>
          <w:sz w:val="24"/>
        </w:rPr>
        <w:t xml:space="preserve">= </w:t>
      </w:r>
      <w:r w:rsidR="001505D2">
        <w:rPr>
          <w:rFonts w:ascii="Times New Roman" w:hAnsi="Times New Roman" w:cs="Times New Roman"/>
          <w:sz w:val="24"/>
        </w:rPr>
        <w:t xml:space="preserve">подстрока </w:t>
      </w:r>
      <w:r w:rsidR="001505D2" w:rsidRPr="001505D2">
        <w:rPr>
          <w:rFonts w:ascii="Times New Roman" w:hAnsi="Times New Roman" w:cs="Times New Roman"/>
          <w:sz w:val="24"/>
        </w:rPr>
        <w:t xml:space="preserve">str, </w:t>
      </w:r>
      <w:r w:rsidR="001505D2">
        <w:rPr>
          <w:rFonts w:ascii="Times New Roman" w:hAnsi="Times New Roman" w:cs="Times New Roman"/>
          <w:sz w:val="24"/>
        </w:rPr>
        <w:t xml:space="preserve">начиная с </w:t>
      </w:r>
      <w:r w:rsidR="001505D2" w:rsidRPr="001505D2">
        <w:rPr>
          <w:rFonts w:ascii="Times New Roman" w:hAnsi="Times New Roman" w:cs="Times New Roman"/>
          <w:sz w:val="24"/>
        </w:rPr>
        <w:t xml:space="preserve">prev </w:t>
      </w:r>
      <w:r w:rsidR="001505D2">
        <w:rPr>
          <w:rFonts w:ascii="Times New Roman" w:hAnsi="Times New Roman" w:cs="Times New Roman"/>
          <w:sz w:val="24"/>
        </w:rPr>
        <w:t xml:space="preserve">элемента, до </w:t>
      </w:r>
      <w:r w:rsidR="001505D2" w:rsidRPr="001505D2">
        <w:rPr>
          <w:rFonts w:ascii="Times New Roman" w:hAnsi="Times New Roman" w:cs="Times New Roman"/>
          <w:sz w:val="24"/>
        </w:rPr>
        <w:t>(next</w:t>
      </w:r>
      <w:r w:rsidR="001505D2">
        <w:rPr>
          <w:rFonts w:ascii="Times New Roman" w:hAnsi="Times New Roman" w:cs="Times New Roman"/>
          <w:sz w:val="24"/>
        </w:rPr>
        <w:t xml:space="preserve"> – </w:t>
      </w:r>
    </w:p>
    <w:p w:rsidR="00AE6DBD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|</w:t>
      </w:r>
      <w:r w:rsidRPr="00AD56B1">
        <w:rPr>
          <w:rFonts w:ascii="Times New Roman" w:hAnsi="Times New Roman" w:cs="Times New Roman"/>
          <w:sz w:val="24"/>
        </w:rPr>
        <w:t xml:space="preserve">     </w:t>
      </w:r>
      <w:r w:rsidRPr="001505D2">
        <w:rPr>
          <w:rFonts w:ascii="Times New Roman" w:hAnsi="Times New Roman" w:cs="Times New Roman"/>
          <w:sz w:val="24"/>
        </w:rPr>
        <w:t xml:space="preserve">prev) </w:t>
      </w:r>
      <w:r>
        <w:rPr>
          <w:rFonts w:ascii="Times New Roman" w:hAnsi="Times New Roman" w:cs="Times New Roman"/>
          <w:sz w:val="24"/>
        </w:rPr>
        <w:t>элемента.</w:t>
      </w:r>
    </w:p>
    <w:p w:rsidR="001505D2" w:rsidRPr="00D6592B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1505D2">
        <w:rPr>
          <w:rFonts w:ascii="Times New Roman" w:hAnsi="Times New Roman" w:cs="Times New Roman"/>
          <w:sz w:val="24"/>
        </w:rPr>
        <w:t>|</w:t>
      </w:r>
      <w:r w:rsidRPr="00AD56B1">
        <w:rPr>
          <w:rFonts w:ascii="Times New Roman" w:hAnsi="Times New Roman" w:cs="Times New Roman"/>
          <w:sz w:val="24"/>
        </w:rPr>
        <w:t xml:space="preserve">     </w:t>
      </w:r>
      <w:r>
        <w:rPr>
          <w:rFonts w:ascii="Times New Roman" w:hAnsi="Times New Roman" w:cs="Times New Roman"/>
          <w:sz w:val="24"/>
        </w:rPr>
        <w:t>Занести</w:t>
      </w:r>
      <w:r w:rsidRPr="001505D2">
        <w:rPr>
          <w:rFonts w:ascii="Times New Roman" w:hAnsi="Times New Roman" w:cs="Times New Roman"/>
          <w:sz w:val="24"/>
        </w:rPr>
        <w:t xml:space="preserve"> tmp</w:t>
      </w:r>
      <w:r>
        <w:rPr>
          <w:rFonts w:ascii="Times New Roman" w:hAnsi="Times New Roman" w:cs="Times New Roman"/>
          <w:sz w:val="24"/>
        </w:rPr>
        <w:t xml:space="preserve"> на последнюю позицию</w:t>
      </w:r>
      <w:r w:rsidRPr="00D6592B">
        <w:rPr>
          <w:rFonts w:ascii="Times New Roman" w:hAnsi="Times New Roman" w:cs="Times New Roman"/>
          <w:sz w:val="24"/>
          <w:lang w:val="en-US"/>
        </w:rPr>
        <w:t xml:space="preserve"> result.</w:t>
      </w:r>
    </w:p>
    <w:p w:rsidR="001505D2" w:rsidRPr="00D6592B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D6592B">
        <w:rPr>
          <w:rFonts w:ascii="Times New Roman" w:hAnsi="Times New Roman" w:cs="Times New Roman"/>
          <w:sz w:val="24"/>
          <w:lang w:val="en-US"/>
        </w:rPr>
        <w:t>|     prev := next + delta.</w:t>
      </w:r>
    </w:p>
    <w:p w:rsidR="001505D2" w:rsidRPr="00F776E6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F776E6">
        <w:rPr>
          <w:rFonts w:ascii="Times New Roman" w:hAnsi="Times New Roman" w:cs="Times New Roman"/>
          <w:sz w:val="24"/>
          <w:lang w:val="en-US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next</w:t>
      </w:r>
      <w:r w:rsidRPr="00F776E6">
        <w:rPr>
          <w:rFonts w:ascii="Times New Roman" w:hAnsi="Times New Roman" w:cs="Times New Roman"/>
          <w:sz w:val="24"/>
          <w:lang w:val="en-US"/>
        </w:rPr>
        <w:t xml:space="preserve"> := </w:t>
      </w:r>
      <w:r w:rsidRPr="001505D2">
        <w:rPr>
          <w:rFonts w:ascii="Times New Roman" w:hAnsi="Times New Roman" w:cs="Times New Roman"/>
          <w:sz w:val="24"/>
        </w:rPr>
        <w:t>индекс</w:t>
      </w:r>
      <w:r w:rsidRPr="00F776E6">
        <w:rPr>
          <w:rFonts w:ascii="Times New Roman" w:hAnsi="Times New Roman" w:cs="Times New Roman"/>
          <w:sz w:val="24"/>
          <w:lang w:val="en-US"/>
        </w:rPr>
        <w:t xml:space="preserve"> </w:t>
      </w:r>
      <w:r w:rsidRPr="001505D2">
        <w:rPr>
          <w:rFonts w:ascii="Times New Roman" w:hAnsi="Times New Roman" w:cs="Times New Roman"/>
          <w:sz w:val="24"/>
        </w:rPr>
        <w:t>элемента</w:t>
      </w:r>
      <w:r w:rsidRPr="00F776E6">
        <w:rPr>
          <w:rFonts w:ascii="Times New Roman" w:hAnsi="Times New Roman" w:cs="Times New Roman"/>
          <w:sz w:val="24"/>
          <w:lang w:val="en-US"/>
        </w:rPr>
        <w:t xml:space="preserve"> str </w:t>
      </w:r>
      <w:r w:rsidRPr="001505D2">
        <w:rPr>
          <w:rFonts w:ascii="Times New Roman" w:hAnsi="Times New Roman" w:cs="Times New Roman"/>
          <w:sz w:val="24"/>
        </w:rPr>
        <w:t>после</w:t>
      </w:r>
      <w:r w:rsidRPr="00F776E6">
        <w:rPr>
          <w:rFonts w:ascii="Times New Roman" w:hAnsi="Times New Roman" w:cs="Times New Roman"/>
          <w:sz w:val="24"/>
          <w:lang w:val="en-US"/>
        </w:rPr>
        <w:t xml:space="preserve"> </w:t>
      </w:r>
      <w:r w:rsidRPr="001505D2">
        <w:rPr>
          <w:rFonts w:ascii="Times New Roman" w:hAnsi="Times New Roman" w:cs="Times New Roman"/>
          <w:sz w:val="24"/>
        </w:rPr>
        <w:t>подстроки</w:t>
      </w:r>
      <w:r w:rsidRPr="00F776E6">
        <w:rPr>
          <w:rFonts w:ascii="Times New Roman" w:hAnsi="Times New Roman" w:cs="Times New Roman"/>
          <w:sz w:val="24"/>
          <w:lang w:val="en-US"/>
        </w:rPr>
        <w:t xml:space="preserve"> delim</w:t>
      </w:r>
      <w:r w:rsidR="00966631" w:rsidRPr="00F776E6">
        <w:rPr>
          <w:rFonts w:ascii="Times New Roman" w:hAnsi="Times New Roman" w:cs="Times New Roman"/>
          <w:sz w:val="24"/>
          <w:lang w:val="en-US"/>
        </w:rPr>
        <w:t xml:space="preserve">, </w:t>
      </w:r>
      <w:r w:rsidR="00966631">
        <w:rPr>
          <w:rFonts w:ascii="Times New Roman" w:hAnsi="Times New Roman" w:cs="Times New Roman"/>
          <w:sz w:val="24"/>
        </w:rPr>
        <w:t>начиная</w:t>
      </w:r>
      <w:r w:rsidR="00966631" w:rsidRPr="00F776E6">
        <w:rPr>
          <w:rFonts w:ascii="Times New Roman" w:hAnsi="Times New Roman" w:cs="Times New Roman"/>
          <w:sz w:val="24"/>
          <w:lang w:val="en-US"/>
        </w:rPr>
        <w:t xml:space="preserve"> </w:t>
      </w:r>
      <w:r w:rsidR="00966631">
        <w:rPr>
          <w:rFonts w:ascii="Times New Roman" w:hAnsi="Times New Roman" w:cs="Times New Roman"/>
          <w:sz w:val="24"/>
        </w:rPr>
        <w:t>с</w:t>
      </w:r>
      <w:r w:rsidR="00966631" w:rsidRPr="00F776E6">
        <w:rPr>
          <w:rFonts w:ascii="Times New Roman" w:hAnsi="Times New Roman" w:cs="Times New Roman"/>
          <w:sz w:val="24"/>
          <w:lang w:val="en-US"/>
        </w:rPr>
        <w:t xml:space="preserve"> </w:t>
      </w:r>
      <w:r w:rsidR="00966631">
        <w:rPr>
          <w:rFonts w:ascii="Times New Roman" w:hAnsi="Times New Roman" w:cs="Times New Roman"/>
          <w:sz w:val="24"/>
          <w:lang w:val="en-US"/>
        </w:rPr>
        <w:t>prev</w:t>
      </w:r>
      <w:r w:rsidR="00966631" w:rsidRPr="00F776E6">
        <w:rPr>
          <w:rFonts w:ascii="Times New Roman" w:hAnsi="Times New Roman" w:cs="Times New Roman"/>
          <w:sz w:val="24"/>
          <w:lang w:val="en-US"/>
        </w:rPr>
        <w:t xml:space="preserve"> </w:t>
      </w:r>
      <w:r w:rsidR="00966631">
        <w:rPr>
          <w:rFonts w:ascii="Times New Roman" w:hAnsi="Times New Roman" w:cs="Times New Roman"/>
          <w:sz w:val="24"/>
        </w:rPr>
        <w:t>элемента</w:t>
      </w:r>
      <w:r w:rsidR="00966631" w:rsidRPr="00F776E6">
        <w:rPr>
          <w:rFonts w:ascii="Times New Roman" w:hAnsi="Times New Roman" w:cs="Times New Roman"/>
          <w:sz w:val="24"/>
          <w:lang w:val="en-US"/>
        </w:rPr>
        <w:t>.</w:t>
      </w:r>
    </w:p>
    <w:p w:rsidR="00CC67D0" w:rsidRPr="001505D2" w:rsidRDefault="00CC67D0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конец цикла</w:t>
      </w:r>
    </w:p>
    <w:p w:rsidR="00CC67D0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Вернуть </w:t>
      </w:r>
      <w:r w:rsidRPr="001505D2">
        <w:rPr>
          <w:rFonts w:ascii="Times New Roman" w:hAnsi="Times New Roman" w:cs="Times New Roman"/>
          <w:sz w:val="24"/>
        </w:rPr>
        <w:t>result.</w:t>
      </w:r>
    </w:p>
    <w:p w:rsidR="001505D2" w:rsidRDefault="001505D2" w:rsidP="001505D2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1.2.4</w:t>
      </w:r>
      <w:r w:rsidR="00FD088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 Алгоритм анализа деструкторов</w:t>
      </w:r>
    </w:p>
    <w:p w:rsid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destructors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массив строк</w:t>
      </w:r>
    </w:p>
    <w:p w:rsidR="001505D2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 xml:space="preserve">Переменная </w:t>
      </w:r>
      <w:r>
        <w:rPr>
          <w:rFonts w:ascii="Times New Roman" w:hAnsi="Times New Roman" w:cs="Times New Roman"/>
          <w:sz w:val="24"/>
          <w:lang w:val="en-US"/>
        </w:rPr>
        <w:t>destCount</w:t>
      </w:r>
      <w:r w:rsidRPr="001505D2">
        <w:rPr>
          <w:rFonts w:ascii="Times New Roman" w:hAnsi="Times New Roman" w:cs="Times New Roman"/>
          <w:sz w:val="24"/>
        </w:rPr>
        <w:t xml:space="preserve"> := </w:t>
      </w:r>
      <w:r>
        <w:rPr>
          <w:rFonts w:ascii="Times New Roman" w:hAnsi="Times New Roman" w:cs="Times New Roman"/>
          <w:sz w:val="24"/>
        </w:rPr>
        <w:t xml:space="preserve">размер </w:t>
      </w:r>
      <w:r>
        <w:rPr>
          <w:rFonts w:ascii="Times New Roman" w:hAnsi="Times New Roman" w:cs="Times New Roman"/>
          <w:sz w:val="24"/>
          <w:lang w:val="en-US"/>
        </w:rPr>
        <w:t>destuctors</w:t>
      </w:r>
      <w:r w:rsidRPr="001505D2">
        <w:rPr>
          <w:rFonts w:ascii="Times New Roman" w:hAnsi="Times New Roman" w:cs="Times New Roman"/>
          <w:sz w:val="24"/>
        </w:rPr>
        <w:t>.</w:t>
      </w:r>
    </w:p>
    <w:p w:rsidR="001505D2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 xml:space="preserve">Переменная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1505D2">
        <w:rPr>
          <w:rFonts w:ascii="Times New Roman" w:hAnsi="Times New Roman" w:cs="Times New Roman"/>
          <w:sz w:val="24"/>
        </w:rPr>
        <w:t xml:space="preserve"> </w:t>
      </w:r>
      <w:r w:rsidRPr="009B64AF">
        <w:rPr>
          <w:rFonts w:ascii="Times New Roman" w:hAnsi="Times New Roman" w:cs="Times New Roman"/>
          <w:sz w:val="24"/>
        </w:rPr>
        <w:t>:</w:t>
      </w:r>
      <w:r w:rsidRPr="001505D2">
        <w:rPr>
          <w:rFonts w:ascii="Times New Roman" w:hAnsi="Times New Roman" w:cs="Times New Roman"/>
          <w:sz w:val="24"/>
        </w:rPr>
        <w:t xml:space="preserve">= </w:t>
      </w:r>
      <w:r w:rsidRPr="009B64AF">
        <w:rPr>
          <w:rFonts w:ascii="Times New Roman" w:hAnsi="Times New Roman" w:cs="Times New Roman"/>
          <w:sz w:val="24"/>
        </w:rPr>
        <w:t>0</w:t>
      </w:r>
      <w:r w:rsidRPr="001505D2">
        <w:rPr>
          <w:rFonts w:ascii="Times New Roman" w:hAnsi="Times New Roman" w:cs="Times New Roman"/>
          <w:sz w:val="24"/>
        </w:rPr>
        <w:t>.</w:t>
      </w:r>
    </w:p>
    <w:p w:rsidR="001505D2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B64AF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destCount</w:t>
      </w:r>
      <w:r w:rsidRPr="001505D2">
        <w:rPr>
          <w:rFonts w:ascii="Times New Roman" w:hAnsi="Times New Roman" w:cs="Times New Roman"/>
          <w:sz w:val="24"/>
        </w:rPr>
        <w:t>, повторять</w:t>
      </w:r>
    </w:p>
    <w:p w:rsidR="001505D2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|</w:t>
      </w:r>
      <w:r w:rsidRPr="00AD56B1">
        <w:rPr>
          <w:rFonts w:ascii="Times New Roman" w:hAnsi="Times New Roman" w:cs="Times New Roman"/>
          <w:sz w:val="24"/>
        </w:rPr>
        <w:t xml:space="preserve">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destuctors</w:t>
      </w:r>
      <w:r w:rsidRPr="009B64AF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B64AF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пустая, то</w:t>
      </w:r>
    </w:p>
    <w:p w:rsidR="001505D2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|</w:t>
      </w:r>
      <w:r w:rsidRPr="00AD56B1">
        <w:rPr>
          <w:rFonts w:ascii="Times New Roman" w:hAnsi="Times New Roman" w:cs="Times New Roman"/>
          <w:sz w:val="24"/>
        </w:rPr>
        <w:t xml:space="preserve">     </w:t>
      </w:r>
      <w:r w:rsidRPr="001505D2">
        <w:rPr>
          <w:rFonts w:ascii="Times New Roman" w:hAnsi="Times New Roman" w:cs="Times New Roman"/>
          <w:sz w:val="24"/>
        </w:rPr>
        <w:t>|</w:t>
      </w:r>
      <w:r w:rsidRPr="00AD56B1">
        <w:rPr>
          <w:rFonts w:ascii="Times New Roman" w:hAnsi="Times New Roman" w:cs="Times New Roman"/>
          <w:sz w:val="24"/>
        </w:rPr>
        <w:t xml:space="preserve">     </w:t>
      </w:r>
      <w:r>
        <w:rPr>
          <w:rFonts w:ascii="Times New Roman" w:hAnsi="Times New Roman" w:cs="Times New Roman"/>
          <w:sz w:val="24"/>
        </w:rPr>
        <w:t>Вернуть ложь</w:t>
      </w:r>
      <w:r w:rsidRPr="001505D2">
        <w:rPr>
          <w:rFonts w:ascii="Times New Roman" w:hAnsi="Times New Roman" w:cs="Times New Roman"/>
          <w:sz w:val="24"/>
        </w:rPr>
        <w:t>.</w:t>
      </w:r>
    </w:p>
    <w:p w:rsid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9B64AF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ветвления.</w:t>
      </w:r>
    </w:p>
    <w:p w:rsidR="00966631" w:rsidRPr="00966631" w:rsidRDefault="00966631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96663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1505D2" w:rsidRPr="001505D2" w:rsidRDefault="001505D2" w:rsidP="001505D2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505D2">
        <w:rPr>
          <w:rFonts w:ascii="Times New Roman" w:hAnsi="Times New Roman" w:cs="Times New Roman"/>
          <w:sz w:val="24"/>
        </w:rPr>
        <w:t>конец цикла</w:t>
      </w:r>
    </w:p>
    <w:p w:rsidR="001505D2" w:rsidRPr="00966631" w:rsidRDefault="001505D2" w:rsidP="0096663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Вернуть </w:t>
      </w:r>
      <w:r w:rsidR="00966631">
        <w:rPr>
          <w:rFonts w:ascii="Times New Roman" w:hAnsi="Times New Roman" w:cs="Times New Roman"/>
          <w:sz w:val="24"/>
        </w:rPr>
        <w:t>истину</w:t>
      </w:r>
      <w:r w:rsidRPr="001505D2">
        <w:rPr>
          <w:rFonts w:ascii="Times New Roman" w:hAnsi="Times New Roman" w:cs="Times New Roman"/>
          <w:sz w:val="24"/>
        </w:rPr>
        <w:t>.</w:t>
      </w:r>
    </w:p>
    <w:p w:rsidR="00895A6B" w:rsidRDefault="00895A6B" w:rsidP="00895A6B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1.2.4</w:t>
      </w:r>
      <w:r w:rsidR="00FD088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Алгоритм добавления тестового вопроса</w:t>
      </w:r>
    </w:p>
    <w:p w:rsidR="00895A6B" w:rsidRDefault="00895A6B" w:rsidP="00895A6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QA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двумерный массив строкового типа</w:t>
      </w:r>
    </w:p>
    <w:p w:rsidR="00895A6B" w:rsidRDefault="00895A6B" w:rsidP="00895A6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correctAns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одномерный массив строкового типа</w:t>
      </w:r>
    </w:p>
    <w:p w:rsidR="00895A6B" w:rsidRDefault="00895A6B" w:rsidP="00895A6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countOfAllQ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895A6B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 xml:space="preserve">countOfAllQ </w:t>
      </w:r>
      <w:r>
        <w:rPr>
          <w:rFonts w:ascii="Times New Roman" w:hAnsi="Times New Roman" w:cs="Times New Roman"/>
          <w:sz w:val="24"/>
        </w:rPr>
        <w:t>на единицу.</w:t>
      </w:r>
    </w:p>
    <w:p w:rsidR="00895A6B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95A6B">
        <w:rPr>
          <w:rFonts w:ascii="Times New Roman" w:hAnsi="Times New Roman" w:cs="Times New Roman"/>
          <w:sz w:val="24"/>
        </w:rPr>
        <w:t>[0]</w:t>
      </w:r>
      <w:r>
        <w:rPr>
          <w:rFonts w:ascii="Times New Roman" w:hAnsi="Times New Roman" w:cs="Times New Roman"/>
          <w:sz w:val="24"/>
        </w:rPr>
        <w:t xml:space="preserve"> на </w:t>
      </w:r>
      <w:r>
        <w:rPr>
          <w:rFonts w:ascii="Times New Roman" w:hAnsi="Times New Roman" w:cs="Times New Roman"/>
          <w:sz w:val="24"/>
          <w:lang w:val="en-US"/>
        </w:rPr>
        <w:t>countOfAllQ</w:t>
      </w:r>
      <w:r w:rsidRPr="00895A6B">
        <w:rPr>
          <w:rFonts w:ascii="Times New Roman" w:hAnsi="Times New Roman" w:cs="Times New Roman"/>
          <w:sz w:val="24"/>
        </w:rPr>
        <w:t>.</w:t>
      </w:r>
    </w:p>
    <w:p w:rsidR="00895A6B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95A6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1</w:t>
      </w:r>
      <w:r w:rsidRPr="00895A6B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на </w:t>
      </w:r>
      <w:r>
        <w:rPr>
          <w:rFonts w:ascii="Times New Roman" w:hAnsi="Times New Roman" w:cs="Times New Roman"/>
          <w:sz w:val="24"/>
          <w:lang w:val="en-US"/>
        </w:rPr>
        <w:t>countOfAllQ</w:t>
      </w:r>
      <w:r w:rsidRPr="00895A6B">
        <w:rPr>
          <w:rFonts w:ascii="Times New Roman" w:hAnsi="Times New Roman" w:cs="Times New Roman"/>
          <w:sz w:val="24"/>
        </w:rPr>
        <w:t>.</w:t>
      </w:r>
    </w:p>
    <w:p w:rsidR="00895A6B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95A6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2</w:t>
      </w:r>
      <w:r w:rsidRPr="00895A6B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на </w:t>
      </w:r>
      <w:r>
        <w:rPr>
          <w:rFonts w:ascii="Times New Roman" w:hAnsi="Times New Roman" w:cs="Times New Roman"/>
          <w:sz w:val="24"/>
          <w:lang w:val="en-US"/>
        </w:rPr>
        <w:t>countOfAllQ</w:t>
      </w:r>
      <w:r w:rsidRPr="00895A6B">
        <w:rPr>
          <w:rFonts w:ascii="Times New Roman" w:hAnsi="Times New Roman" w:cs="Times New Roman"/>
          <w:sz w:val="24"/>
        </w:rPr>
        <w:t>.</w:t>
      </w:r>
    </w:p>
    <w:p w:rsidR="00895A6B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Изменить размер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на </w:t>
      </w:r>
      <w:r>
        <w:rPr>
          <w:rFonts w:ascii="Times New Roman" w:hAnsi="Times New Roman" w:cs="Times New Roman"/>
          <w:sz w:val="24"/>
          <w:lang w:val="en-US"/>
        </w:rPr>
        <w:t>countOfAllQ</w:t>
      </w:r>
      <w:r w:rsidRPr="00895A6B">
        <w:rPr>
          <w:rFonts w:ascii="Times New Roman" w:hAnsi="Times New Roman" w:cs="Times New Roman"/>
          <w:sz w:val="24"/>
        </w:rPr>
        <w:t>.</w:t>
      </w:r>
    </w:p>
    <w:p w:rsidR="00895A6B" w:rsidRPr="00725B1F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строковые переменные </w:t>
      </w:r>
      <w:r>
        <w:rPr>
          <w:rFonts w:ascii="Times New Roman" w:hAnsi="Times New Roman" w:cs="Times New Roman"/>
          <w:sz w:val="24"/>
          <w:lang w:val="en-US"/>
        </w:rPr>
        <w:t>Q</w:t>
      </w:r>
      <w:r w:rsidRPr="00895A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destructors</w:t>
      </w:r>
      <w:r w:rsidRPr="00895A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895A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lvl</w:t>
      </w:r>
      <w:r w:rsidRPr="00895A6B">
        <w:rPr>
          <w:rFonts w:ascii="Times New Roman" w:hAnsi="Times New Roman" w:cs="Times New Roman"/>
          <w:sz w:val="24"/>
        </w:rPr>
        <w:t>.</w:t>
      </w:r>
    </w:p>
    <w:p w:rsidR="00725B1F" w:rsidRPr="00D71EF4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895A6B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Введите текст вопроса (вводите </w:t>
      </w:r>
      <w:r w:rsidR="00725B1F" w:rsidRPr="00725B1F">
        <w:rPr>
          <w:rFonts w:ascii="Times New Roman" w:hAnsi="Times New Roman" w:cs="Times New Roman"/>
          <w:sz w:val="24"/>
        </w:rPr>
        <w:t>&amp;</w:t>
      </w:r>
      <w:r w:rsidRPr="00895A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для перехода на новую строку в файле</w:t>
      </w:r>
      <w:r w:rsidRPr="00895A6B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D71EF4" w:rsidRPr="00725B1F" w:rsidRDefault="00D71EF4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Q.</w:t>
      </w:r>
    </w:p>
    <w:p w:rsidR="00725B1F" w:rsidRPr="00725B1F" w:rsidRDefault="00D71EF4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Вызвать</w:t>
      </w:r>
      <w:r w:rsidR="00725B1F">
        <w:rPr>
          <w:rFonts w:ascii="Times New Roman" w:hAnsi="Times New Roman" w:cs="Times New Roman"/>
          <w:sz w:val="24"/>
        </w:rPr>
        <w:t xml:space="preserve"> вспомогательн</w:t>
      </w:r>
      <w:r>
        <w:rPr>
          <w:rFonts w:ascii="Times New Roman" w:hAnsi="Times New Roman" w:cs="Times New Roman"/>
          <w:sz w:val="24"/>
        </w:rPr>
        <w:t>ый</w:t>
      </w:r>
      <w:r w:rsidR="00725B1F">
        <w:rPr>
          <w:rFonts w:ascii="Times New Roman" w:hAnsi="Times New Roman" w:cs="Times New Roman"/>
          <w:sz w:val="24"/>
        </w:rPr>
        <w:t xml:space="preserve"> алгоритм </w:t>
      </w:r>
      <w:r>
        <w:rPr>
          <w:rFonts w:ascii="Times New Roman" w:hAnsi="Times New Roman" w:cs="Times New Roman"/>
          <w:sz w:val="24"/>
        </w:rPr>
        <w:t>создания переходов на новую строку</w:t>
      </w:r>
      <w:r w:rsidR="00725B1F">
        <w:rPr>
          <w:rFonts w:ascii="Times New Roman" w:hAnsi="Times New Roman" w:cs="Times New Roman"/>
          <w:sz w:val="24"/>
        </w:rPr>
        <w:t xml:space="preserve"> 1.2.</w:t>
      </w:r>
      <w:r w:rsidR="00B45CE8" w:rsidRPr="00B45CE8">
        <w:rPr>
          <w:rFonts w:ascii="Times New Roman" w:hAnsi="Times New Roman" w:cs="Times New Roman"/>
          <w:sz w:val="24"/>
        </w:rPr>
        <w:t>38</w:t>
      </w:r>
      <w:r w:rsidR="00725B1F">
        <w:rPr>
          <w:rFonts w:ascii="Times New Roman" w:hAnsi="Times New Roman" w:cs="Times New Roman"/>
          <w:sz w:val="24"/>
        </w:rPr>
        <w:t xml:space="preserve"> с </w:t>
      </w:r>
      <w:r w:rsidR="00725B1F">
        <w:rPr>
          <w:rFonts w:ascii="Times New Roman" w:hAnsi="Times New Roman" w:cs="Times New Roman"/>
          <w:sz w:val="24"/>
          <w:lang w:val="en-US"/>
        </w:rPr>
        <w:t>Q</w:t>
      </w:r>
      <w:r w:rsidR="00725B1F" w:rsidRPr="00725B1F">
        <w:rPr>
          <w:rFonts w:ascii="Times New Roman" w:hAnsi="Times New Roman" w:cs="Times New Roman"/>
          <w:sz w:val="24"/>
        </w:rPr>
        <w:t>.</w:t>
      </w:r>
    </w:p>
    <w:p w:rsidR="00895A6B" w:rsidRPr="00895A6B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Прибавить к </w:t>
      </w:r>
      <w:r>
        <w:rPr>
          <w:rFonts w:ascii="Times New Roman" w:hAnsi="Times New Roman" w:cs="Times New Roman"/>
          <w:sz w:val="24"/>
          <w:lang w:val="en-US"/>
        </w:rPr>
        <w:t>Q ‘#’.</w:t>
      </w:r>
    </w:p>
    <w:p w:rsidR="00895A6B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QA[0][countOfAllQ-1] Q.</w:t>
      </w:r>
    </w:p>
    <w:p w:rsidR="00966631" w:rsidRPr="00966631" w:rsidRDefault="00966631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массив строк </w:t>
      </w:r>
      <w:r>
        <w:rPr>
          <w:rFonts w:ascii="Times New Roman" w:hAnsi="Times New Roman" w:cs="Times New Roman"/>
          <w:sz w:val="24"/>
          <w:lang w:val="en-US"/>
        </w:rPr>
        <w:t>variantsTemp.</w:t>
      </w:r>
    </w:p>
    <w:p w:rsidR="00966631" w:rsidRDefault="00966631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Повторять, пока размер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966631">
        <w:rPr>
          <w:rFonts w:ascii="Times New Roman" w:hAnsi="Times New Roman" w:cs="Times New Roman"/>
          <w:sz w:val="24"/>
        </w:rPr>
        <w:t xml:space="preserve"> &lt; 2 </w:t>
      </w:r>
      <w:r>
        <w:rPr>
          <w:rFonts w:ascii="Times New Roman" w:hAnsi="Times New Roman" w:cs="Times New Roman"/>
          <w:sz w:val="24"/>
        </w:rPr>
        <w:t>или вспомогательный алгоритм анализа деструкторов 1.2.4</w:t>
      </w:r>
      <w:r w:rsidR="00B45CE8" w:rsidRPr="00B45CE8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параметра возвращает ложь</w:t>
      </w:r>
    </w:p>
    <w:p w:rsidR="00966631" w:rsidRPr="00895A6B" w:rsidRDefault="00966631" w:rsidP="0096663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895A6B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Введите деструкторы, разделяя их знаком </w:t>
      </w:r>
      <w:r w:rsidRPr="00D8301D">
        <w:rPr>
          <w:rFonts w:ascii="Times New Roman" w:hAnsi="Times New Roman" w:cs="Times New Roman"/>
          <w:sz w:val="24"/>
        </w:rPr>
        <w:t>&amp;:</w:t>
      </w:r>
      <w:r w:rsidRPr="00895A6B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895A6B" w:rsidRDefault="00966631" w:rsidP="0096663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895A6B">
        <w:rPr>
          <w:rFonts w:ascii="Times New Roman" w:hAnsi="Times New Roman" w:cs="Times New Roman"/>
          <w:sz w:val="24"/>
        </w:rPr>
        <w:t xml:space="preserve">Ввести </w:t>
      </w:r>
      <w:r w:rsidR="00D8301D">
        <w:rPr>
          <w:rFonts w:ascii="Times New Roman" w:hAnsi="Times New Roman" w:cs="Times New Roman"/>
          <w:sz w:val="24"/>
          <w:lang w:val="en-US"/>
        </w:rPr>
        <w:t>destructors</w:t>
      </w:r>
      <w:r w:rsidR="00895A6B" w:rsidRPr="00966631">
        <w:rPr>
          <w:rFonts w:ascii="Times New Roman" w:hAnsi="Times New Roman" w:cs="Times New Roman"/>
          <w:sz w:val="24"/>
        </w:rPr>
        <w:t>.</w:t>
      </w:r>
    </w:p>
    <w:p w:rsidR="00966631" w:rsidRDefault="00966631" w:rsidP="0096663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результат работы вспомогательного алгоритма </w:t>
      </w:r>
    </w:p>
    <w:p w:rsidR="00966631" w:rsidRPr="00966631" w:rsidRDefault="00966631" w:rsidP="00966631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>разделения строки 1.2.</w:t>
      </w:r>
      <w:r w:rsidR="00B45CE8" w:rsidRPr="00B45CE8">
        <w:rPr>
          <w:rFonts w:ascii="Times New Roman" w:hAnsi="Times New Roman" w:cs="Times New Roman"/>
          <w:sz w:val="24"/>
        </w:rPr>
        <w:t>39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destuctors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 w:rsidRPr="00966631">
        <w:rPr>
          <w:rFonts w:ascii="Times New Roman" w:hAnsi="Times New Roman" w:cs="Times New Roman"/>
          <w:sz w:val="24"/>
        </w:rPr>
        <w:t xml:space="preserve">“&amp;”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895A6B" w:rsidRPr="00D8301D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QA[</w:t>
      </w:r>
      <w:r w:rsidR="00D8301D">
        <w:rPr>
          <w:rFonts w:ascii="Times New Roman" w:hAnsi="Times New Roman" w:cs="Times New Roman"/>
          <w:sz w:val="24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 xml:space="preserve">][countOfAllQ-1] </w:t>
      </w:r>
      <w:r w:rsidR="00D8301D">
        <w:rPr>
          <w:rFonts w:ascii="Times New Roman" w:hAnsi="Times New Roman" w:cs="Times New Roman"/>
          <w:sz w:val="24"/>
          <w:lang w:val="en-US"/>
        </w:rPr>
        <w:t>destructors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895A6B" w:rsidRPr="00BB76E6" w:rsidRDefault="00895A6B" w:rsidP="009E7EFD">
      <w:pPr>
        <w:pStyle w:val="aff"/>
        <w:numPr>
          <w:ilvl w:val="0"/>
          <w:numId w:val="5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Повторять, пока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не равно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="00D8301D" w:rsidRPr="00D8301D">
        <w:rPr>
          <w:rFonts w:ascii="Times New Roman" w:hAnsi="Times New Roman" w:cs="Times New Roman"/>
          <w:sz w:val="24"/>
        </w:rPr>
        <w:t>“</w:t>
      </w:r>
      <w:r w:rsidRPr="00BB76E6">
        <w:rPr>
          <w:rFonts w:ascii="Times New Roman" w:hAnsi="Times New Roman" w:cs="Times New Roman"/>
          <w:sz w:val="24"/>
        </w:rPr>
        <w:t>1</w:t>
      </w:r>
      <w:r w:rsidR="00D8301D" w:rsidRPr="00D8301D">
        <w:rPr>
          <w:rFonts w:ascii="Times New Roman" w:hAnsi="Times New Roman" w:cs="Times New Roman"/>
          <w:sz w:val="24"/>
        </w:rPr>
        <w:t>”</w:t>
      </w:r>
      <w:r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и</w:t>
      </w:r>
      <w:r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не равно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 w:rsidRPr="00D8301D">
        <w:rPr>
          <w:rFonts w:ascii="Times New Roman" w:hAnsi="Times New Roman" w:cs="Times New Roman"/>
          <w:sz w:val="24"/>
        </w:rPr>
        <w:t>“</w:t>
      </w:r>
      <w:r w:rsidR="00D8301D">
        <w:rPr>
          <w:rFonts w:ascii="Times New Roman" w:hAnsi="Times New Roman" w:cs="Times New Roman"/>
          <w:sz w:val="24"/>
        </w:rPr>
        <w:t>2</w:t>
      </w:r>
      <w:r w:rsidR="00D8301D" w:rsidRPr="00D8301D">
        <w:rPr>
          <w:rFonts w:ascii="Times New Roman" w:hAnsi="Times New Roman" w:cs="Times New Roman"/>
          <w:sz w:val="24"/>
        </w:rPr>
        <w:t>”</w:t>
      </w:r>
      <w:r w:rsidR="00D8301D">
        <w:rPr>
          <w:rFonts w:ascii="Times New Roman" w:hAnsi="Times New Roman" w:cs="Times New Roman"/>
          <w:sz w:val="24"/>
        </w:rPr>
        <w:t xml:space="preserve"> и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не равно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 w:rsidRPr="00D8301D">
        <w:rPr>
          <w:rFonts w:ascii="Times New Roman" w:hAnsi="Times New Roman" w:cs="Times New Roman"/>
          <w:sz w:val="24"/>
        </w:rPr>
        <w:t>“</w:t>
      </w:r>
      <w:r w:rsidR="00D8301D">
        <w:rPr>
          <w:rFonts w:ascii="Times New Roman" w:hAnsi="Times New Roman" w:cs="Times New Roman"/>
          <w:sz w:val="24"/>
        </w:rPr>
        <w:t>3</w:t>
      </w:r>
      <w:r w:rsidR="00D8301D" w:rsidRPr="00D8301D">
        <w:rPr>
          <w:rFonts w:ascii="Times New Roman" w:hAnsi="Times New Roman" w:cs="Times New Roman"/>
          <w:sz w:val="24"/>
        </w:rPr>
        <w:t>”</w:t>
      </w:r>
    </w:p>
    <w:p w:rsidR="00895A6B" w:rsidRDefault="00895A6B" w:rsidP="00895A6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="00D8301D">
        <w:rPr>
          <w:rFonts w:ascii="Times New Roman" w:hAnsi="Times New Roman" w:cs="Times New Roman"/>
          <w:sz w:val="24"/>
        </w:rPr>
        <w:t>“Введите уровень сложности вопроса</w:t>
      </w:r>
      <w:r w:rsidR="00D8301D" w:rsidRPr="00D8301D">
        <w:rPr>
          <w:rFonts w:ascii="Times New Roman" w:hAnsi="Times New Roman" w:cs="Times New Roman"/>
          <w:sz w:val="24"/>
        </w:rPr>
        <w:t xml:space="preserve"> (1, 2 </w:t>
      </w:r>
      <w:r w:rsidR="00D8301D">
        <w:rPr>
          <w:rFonts w:ascii="Times New Roman" w:hAnsi="Times New Roman" w:cs="Times New Roman"/>
          <w:sz w:val="24"/>
        </w:rPr>
        <w:t>или 3)</w:t>
      </w:r>
      <w:r w:rsidR="00D8301D" w:rsidRPr="00D8301D">
        <w:rPr>
          <w:rFonts w:ascii="Times New Roman" w:hAnsi="Times New Roman" w:cs="Times New Roman"/>
          <w:sz w:val="24"/>
        </w:rPr>
        <w:t>: ”</w:t>
      </w:r>
      <w:r>
        <w:rPr>
          <w:rFonts w:ascii="Times New Roman" w:hAnsi="Times New Roman" w:cs="Times New Roman"/>
          <w:sz w:val="24"/>
        </w:rPr>
        <w:t>.</w:t>
      </w:r>
    </w:p>
    <w:p w:rsidR="00895A6B" w:rsidRPr="0072299F" w:rsidRDefault="00895A6B" w:rsidP="00895A6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Pr="0072299F">
        <w:rPr>
          <w:rFonts w:ascii="Times New Roman" w:hAnsi="Times New Roman" w:cs="Times New Roman"/>
          <w:sz w:val="24"/>
        </w:rPr>
        <w:t>.</w:t>
      </w:r>
    </w:p>
    <w:p w:rsidR="00895A6B" w:rsidRDefault="00895A6B" w:rsidP="00895A6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895A6B" w:rsidRDefault="00D8301D" w:rsidP="009E7EFD">
      <w:pPr>
        <w:pStyle w:val="aff"/>
        <w:numPr>
          <w:ilvl w:val="0"/>
          <w:numId w:val="5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QA[2][countOfAllQ-1] lvl</w:t>
      </w:r>
      <w:r w:rsidR="00895A6B">
        <w:rPr>
          <w:rFonts w:ascii="Times New Roman" w:hAnsi="Times New Roman" w:cs="Times New Roman"/>
          <w:sz w:val="24"/>
        </w:rPr>
        <w:t>.</w:t>
      </w:r>
    </w:p>
    <w:p w:rsidR="00966631" w:rsidRPr="00BB76E6" w:rsidRDefault="00966631" w:rsidP="009E7EFD">
      <w:pPr>
        <w:pStyle w:val="aff"/>
        <w:numPr>
          <w:ilvl w:val="0"/>
          <w:numId w:val="54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Повторять, пока </w:t>
      </w:r>
      <w:r w:rsidR="00725B1F">
        <w:rPr>
          <w:rFonts w:ascii="Times New Roman" w:hAnsi="Times New Roman" w:cs="Times New Roman"/>
          <w:sz w:val="24"/>
        </w:rPr>
        <w:t xml:space="preserve">в </w:t>
      </w:r>
      <w:r w:rsidR="00725B1F">
        <w:rPr>
          <w:rFonts w:ascii="Times New Roman" w:hAnsi="Times New Roman" w:cs="Times New Roman"/>
          <w:sz w:val="24"/>
          <w:lang w:val="en-US"/>
        </w:rPr>
        <w:t>variantsTemp</w:t>
      </w:r>
      <w:r w:rsidR="00725B1F" w:rsidRPr="00725B1F">
        <w:rPr>
          <w:rFonts w:ascii="Times New Roman" w:hAnsi="Times New Roman" w:cs="Times New Roman"/>
          <w:sz w:val="24"/>
        </w:rPr>
        <w:t xml:space="preserve"> </w:t>
      </w:r>
      <w:r w:rsidR="00725B1F">
        <w:rPr>
          <w:rFonts w:ascii="Times New Roman" w:hAnsi="Times New Roman" w:cs="Times New Roman"/>
          <w:sz w:val="24"/>
        </w:rPr>
        <w:t xml:space="preserve">нет элемента, равного </w:t>
      </w:r>
      <w:r w:rsidR="00725B1F">
        <w:rPr>
          <w:rFonts w:ascii="Times New Roman" w:hAnsi="Times New Roman" w:cs="Times New Roman"/>
          <w:sz w:val="24"/>
          <w:lang w:val="en-US"/>
        </w:rPr>
        <w:t>corAns</w:t>
      </w:r>
    </w:p>
    <w:p w:rsidR="00966631" w:rsidRDefault="00966631" w:rsidP="0096663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="00725B1F">
        <w:rPr>
          <w:rFonts w:ascii="Times New Roman" w:hAnsi="Times New Roman" w:cs="Times New Roman"/>
          <w:sz w:val="24"/>
        </w:rPr>
        <w:t>“Введите правильный ответ на данный вопрос</w:t>
      </w:r>
      <w:r w:rsidR="00725B1F" w:rsidRPr="00D8301D">
        <w:rPr>
          <w:rFonts w:ascii="Times New Roman" w:hAnsi="Times New Roman" w:cs="Times New Roman"/>
          <w:sz w:val="24"/>
        </w:rPr>
        <w:t>: ”</w:t>
      </w:r>
    </w:p>
    <w:p w:rsidR="00966631" w:rsidRPr="0072299F" w:rsidRDefault="00966631" w:rsidP="0096663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 w:rsidR="00725B1F">
        <w:rPr>
          <w:rFonts w:ascii="Times New Roman" w:hAnsi="Times New Roman" w:cs="Times New Roman"/>
          <w:sz w:val="24"/>
          <w:lang w:val="en-US"/>
        </w:rPr>
        <w:t>corAns</w:t>
      </w:r>
      <w:r w:rsidRPr="0072299F">
        <w:rPr>
          <w:rFonts w:ascii="Times New Roman" w:hAnsi="Times New Roman" w:cs="Times New Roman"/>
          <w:sz w:val="24"/>
        </w:rPr>
        <w:t>.</w:t>
      </w:r>
    </w:p>
    <w:p w:rsidR="00966631" w:rsidRPr="00966631" w:rsidRDefault="00966631" w:rsidP="00966631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D8301D" w:rsidRDefault="00D8301D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correctAns[countOfAllQ-1] corAns.</w:t>
      </w:r>
    </w:p>
    <w:p w:rsidR="00895A6B" w:rsidRPr="00E0406D" w:rsidRDefault="00895A6B" w:rsidP="009E7EFD">
      <w:pPr>
        <w:numPr>
          <w:ilvl w:val="0"/>
          <w:numId w:val="54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D8301D" w:rsidRDefault="00D8301D" w:rsidP="00D8301D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1.2.4</w:t>
      </w:r>
      <w:r w:rsidR="00FD088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Алгоритм удаления тестового вопроса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QA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двумерный массив строкового типа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correctAns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одномерный массив строкового типа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countOfAllQ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countOfAllQ</w:t>
      </w:r>
      <w:r w:rsidRPr="00FB542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>целочисленная константа</w:t>
      </w:r>
    </w:p>
    <w:p w:rsidR="00D8301D" w:rsidRDefault="00D8301D" w:rsidP="009E7EFD">
      <w:pPr>
        <w:numPr>
          <w:ilvl w:val="0"/>
          <w:numId w:val="5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Уменьшить </w:t>
      </w:r>
      <w:r>
        <w:rPr>
          <w:rFonts w:ascii="Times New Roman" w:hAnsi="Times New Roman" w:cs="Times New Roman"/>
          <w:sz w:val="24"/>
          <w:lang w:val="en-US"/>
        </w:rPr>
        <w:t xml:space="preserve">countOfAllQ </w:t>
      </w:r>
      <w:r>
        <w:rPr>
          <w:rFonts w:ascii="Times New Roman" w:hAnsi="Times New Roman" w:cs="Times New Roman"/>
          <w:sz w:val="24"/>
        </w:rPr>
        <w:t>на единицу.</w:t>
      </w:r>
    </w:p>
    <w:p w:rsidR="00D8301D" w:rsidRDefault="00D8301D" w:rsidP="009E7EFD">
      <w:pPr>
        <w:numPr>
          <w:ilvl w:val="0"/>
          <w:numId w:val="5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Удалить элемент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95A6B">
        <w:rPr>
          <w:rFonts w:ascii="Times New Roman" w:hAnsi="Times New Roman" w:cs="Times New Roman"/>
          <w:sz w:val="24"/>
        </w:rPr>
        <w:t>[0]</w:t>
      </w:r>
      <w:r>
        <w:rPr>
          <w:rFonts w:ascii="Times New Roman" w:hAnsi="Times New Roman" w:cs="Times New Roman"/>
          <w:sz w:val="24"/>
        </w:rPr>
        <w:t xml:space="preserve"> с индексом </w:t>
      </w:r>
      <w:r w:rsidRPr="00D8301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deletingQ</w:t>
      </w:r>
      <w:r w:rsidRPr="00D8301D">
        <w:rPr>
          <w:rFonts w:ascii="Times New Roman" w:hAnsi="Times New Roman" w:cs="Times New Roman"/>
          <w:sz w:val="24"/>
        </w:rPr>
        <w:t xml:space="preserve"> – 1)</w:t>
      </w:r>
      <w:r w:rsidRPr="00895A6B">
        <w:rPr>
          <w:rFonts w:ascii="Times New Roman" w:hAnsi="Times New Roman" w:cs="Times New Roman"/>
          <w:sz w:val="24"/>
        </w:rPr>
        <w:t>.</w:t>
      </w:r>
    </w:p>
    <w:p w:rsidR="00D8301D" w:rsidRPr="00D8301D" w:rsidRDefault="00D8301D" w:rsidP="009E7EFD">
      <w:pPr>
        <w:numPr>
          <w:ilvl w:val="0"/>
          <w:numId w:val="5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Удалить элемент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95A6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1</w:t>
      </w:r>
      <w:r w:rsidRPr="00895A6B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с индексом </w:t>
      </w:r>
      <w:r w:rsidRPr="00D8301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deletingQ</w:t>
      </w:r>
      <w:r w:rsidRPr="00D8301D">
        <w:rPr>
          <w:rFonts w:ascii="Times New Roman" w:hAnsi="Times New Roman" w:cs="Times New Roman"/>
          <w:sz w:val="24"/>
        </w:rPr>
        <w:t xml:space="preserve"> – 1)</w:t>
      </w:r>
      <w:r w:rsidRPr="00895A6B">
        <w:rPr>
          <w:rFonts w:ascii="Times New Roman" w:hAnsi="Times New Roman" w:cs="Times New Roman"/>
          <w:sz w:val="24"/>
        </w:rPr>
        <w:t>.</w:t>
      </w:r>
    </w:p>
    <w:p w:rsidR="00D8301D" w:rsidRDefault="00D8301D" w:rsidP="009E7EFD">
      <w:pPr>
        <w:numPr>
          <w:ilvl w:val="0"/>
          <w:numId w:val="5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Удалить элемент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895A6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2</w:t>
      </w:r>
      <w:r w:rsidRPr="00895A6B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с индексом </w:t>
      </w:r>
      <w:r w:rsidRPr="00D8301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deletingQ</w:t>
      </w:r>
      <w:r w:rsidRPr="00D8301D">
        <w:rPr>
          <w:rFonts w:ascii="Times New Roman" w:hAnsi="Times New Roman" w:cs="Times New Roman"/>
          <w:sz w:val="24"/>
        </w:rPr>
        <w:t xml:space="preserve"> – 1)</w:t>
      </w:r>
      <w:r w:rsidRPr="00895A6B">
        <w:rPr>
          <w:rFonts w:ascii="Times New Roman" w:hAnsi="Times New Roman" w:cs="Times New Roman"/>
          <w:sz w:val="24"/>
        </w:rPr>
        <w:t>.</w:t>
      </w:r>
    </w:p>
    <w:p w:rsidR="00D8301D" w:rsidRDefault="00D8301D" w:rsidP="009E7EFD">
      <w:pPr>
        <w:numPr>
          <w:ilvl w:val="0"/>
          <w:numId w:val="5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Удалить элемент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 индексом </w:t>
      </w:r>
      <w:r w:rsidRPr="00D8301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deletingQ</w:t>
      </w:r>
      <w:r w:rsidRPr="00D8301D">
        <w:rPr>
          <w:rFonts w:ascii="Times New Roman" w:hAnsi="Times New Roman" w:cs="Times New Roman"/>
          <w:sz w:val="24"/>
        </w:rPr>
        <w:t xml:space="preserve"> – 1)</w:t>
      </w:r>
      <w:r w:rsidRPr="00895A6B">
        <w:rPr>
          <w:rFonts w:ascii="Times New Roman" w:hAnsi="Times New Roman" w:cs="Times New Roman"/>
          <w:sz w:val="24"/>
        </w:rPr>
        <w:t>.</w:t>
      </w:r>
    </w:p>
    <w:p w:rsidR="00D8301D" w:rsidRPr="00E0406D" w:rsidRDefault="00D8301D" w:rsidP="009E7EFD">
      <w:pPr>
        <w:numPr>
          <w:ilvl w:val="0"/>
          <w:numId w:val="55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D8301D" w:rsidRDefault="00D8301D" w:rsidP="00D8301D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1.2.4</w:t>
      </w:r>
      <w:r w:rsidR="00FD088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Алгоритм </w:t>
      </w:r>
      <w:r w:rsidR="00CD4CE5">
        <w:rPr>
          <w:rFonts w:ascii="Times New Roman" w:hAnsi="Times New Roman" w:cs="Times New Roman"/>
          <w:sz w:val="24"/>
          <w:szCs w:val="24"/>
        </w:rPr>
        <w:t>изменения</w:t>
      </w:r>
      <w:r>
        <w:rPr>
          <w:rFonts w:ascii="Times New Roman" w:hAnsi="Times New Roman" w:cs="Times New Roman"/>
          <w:sz w:val="24"/>
          <w:szCs w:val="24"/>
        </w:rPr>
        <w:t xml:space="preserve"> тестового вопроса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QA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двумерный массив строкового типа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correctAns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одномерный массив строкового типа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countOfAllQ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ссылка на целочисленную переменную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edditingQ</w:t>
      </w:r>
      <w:r w:rsidRPr="00FB542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>целочисленная константа</w:t>
      </w:r>
    </w:p>
    <w:p w:rsidR="00D8301D" w:rsidRDefault="00D8301D" w:rsidP="009E7EFD">
      <w:pPr>
        <w:numPr>
          <w:ilvl w:val="0"/>
          <w:numId w:val="5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строковые переменные </w:t>
      </w:r>
      <w:r>
        <w:rPr>
          <w:rFonts w:ascii="Times New Roman" w:hAnsi="Times New Roman" w:cs="Times New Roman"/>
          <w:sz w:val="24"/>
          <w:lang w:val="en-US"/>
        </w:rPr>
        <w:t>Q</w:t>
      </w:r>
      <w:r w:rsidRPr="00895A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destructors</w:t>
      </w:r>
      <w:r w:rsidRPr="00895A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895A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lvl</w:t>
      </w:r>
      <w:r w:rsidRPr="00895A6B">
        <w:rPr>
          <w:rFonts w:ascii="Times New Roman" w:hAnsi="Times New Roman" w:cs="Times New Roman"/>
          <w:sz w:val="24"/>
        </w:rPr>
        <w:t>.</w:t>
      </w:r>
    </w:p>
    <w:p w:rsidR="002E632A" w:rsidRPr="002E632A" w:rsidRDefault="002E632A" w:rsidP="009E7EFD">
      <w:pPr>
        <w:numPr>
          <w:ilvl w:val="0"/>
          <w:numId w:val="5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way.</w:t>
      </w:r>
    </w:p>
    <w:p w:rsidR="002E632A" w:rsidRDefault="002E632A" w:rsidP="009E7EFD">
      <w:pPr>
        <w:numPr>
          <w:ilvl w:val="0"/>
          <w:numId w:val="5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2E632A">
        <w:rPr>
          <w:rFonts w:ascii="Times New Roman" w:hAnsi="Times New Roman" w:cs="Times New Roman"/>
          <w:sz w:val="24"/>
        </w:rPr>
        <w:t xml:space="preserve"> &lt; </w:t>
      </w:r>
      <w:r w:rsidR="00725B1F" w:rsidRPr="00725B1F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или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2E632A">
        <w:rPr>
          <w:rFonts w:ascii="Times New Roman" w:hAnsi="Times New Roman" w:cs="Times New Roman"/>
          <w:sz w:val="24"/>
        </w:rPr>
        <w:t xml:space="preserve"> &gt; </w:t>
      </w:r>
      <w:r w:rsidR="00725B1F" w:rsidRPr="00725B1F">
        <w:rPr>
          <w:rFonts w:ascii="Times New Roman" w:hAnsi="Times New Roman" w:cs="Times New Roman"/>
          <w:sz w:val="24"/>
        </w:rPr>
        <w:t>5</w:t>
      </w:r>
    </w:p>
    <w:p w:rsidR="002E632A" w:rsidRDefault="002E632A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2E632A">
        <w:rPr>
          <w:rFonts w:ascii="Times New Roman" w:hAnsi="Times New Roman" w:cs="Times New Roman"/>
          <w:sz w:val="24"/>
        </w:rPr>
        <w:t xml:space="preserve">“1. </w:t>
      </w:r>
      <w:r>
        <w:rPr>
          <w:rFonts w:ascii="Times New Roman" w:hAnsi="Times New Roman" w:cs="Times New Roman"/>
          <w:sz w:val="24"/>
        </w:rPr>
        <w:t>Изменить текст вопроса.</w:t>
      </w:r>
      <w:r w:rsidRPr="002E632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2E632A" w:rsidRDefault="002E632A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lastRenderedPageBreak/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2E632A">
        <w:rPr>
          <w:rFonts w:ascii="Times New Roman" w:hAnsi="Times New Roman" w:cs="Times New Roman"/>
          <w:sz w:val="24"/>
        </w:rPr>
        <w:t xml:space="preserve">“2. </w:t>
      </w:r>
      <w:r>
        <w:rPr>
          <w:rFonts w:ascii="Times New Roman" w:hAnsi="Times New Roman" w:cs="Times New Roman"/>
          <w:sz w:val="24"/>
        </w:rPr>
        <w:t>Изменить варианты ответа.</w:t>
      </w:r>
      <w:r w:rsidRPr="002E632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2E632A" w:rsidRDefault="002E632A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2E632A">
        <w:rPr>
          <w:rFonts w:ascii="Times New Roman" w:hAnsi="Times New Roman" w:cs="Times New Roman"/>
          <w:sz w:val="24"/>
        </w:rPr>
        <w:t>“</w:t>
      </w:r>
      <w:r w:rsidR="00076F39">
        <w:rPr>
          <w:rFonts w:ascii="Times New Roman" w:hAnsi="Times New Roman" w:cs="Times New Roman"/>
          <w:sz w:val="24"/>
        </w:rPr>
        <w:t>3</w:t>
      </w:r>
      <w:r w:rsidRPr="002E632A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Изменить </w:t>
      </w:r>
      <w:r w:rsidR="00076F39">
        <w:rPr>
          <w:rFonts w:ascii="Times New Roman" w:hAnsi="Times New Roman" w:cs="Times New Roman"/>
          <w:sz w:val="24"/>
        </w:rPr>
        <w:t>правильный</w:t>
      </w:r>
      <w:r>
        <w:rPr>
          <w:rFonts w:ascii="Times New Roman" w:hAnsi="Times New Roman" w:cs="Times New Roman"/>
          <w:sz w:val="24"/>
        </w:rPr>
        <w:t xml:space="preserve"> ответ.</w:t>
      </w:r>
      <w:r w:rsidRPr="002E632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076F39" w:rsidRDefault="00076F39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2E632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4</w:t>
      </w:r>
      <w:r w:rsidRPr="002E632A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Изменить уровень сложности вопроса.</w:t>
      </w:r>
      <w:r w:rsidRPr="002E632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076F39" w:rsidRDefault="00076F39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2E632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5</w:t>
      </w:r>
      <w:r w:rsidRPr="002E632A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Вернуть назад.</w:t>
      </w:r>
      <w:r w:rsidRPr="002E632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076F39" w:rsidRDefault="00076F39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2E632A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номер действия</w:t>
      </w:r>
      <w:r w:rsidRPr="00076F39">
        <w:rPr>
          <w:rFonts w:ascii="Times New Roman" w:hAnsi="Times New Roman" w:cs="Times New Roman"/>
          <w:sz w:val="24"/>
        </w:rPr>
        <w:t xml:space="preserve">: </w:t>
      </w:r>
      <w:r w:rsidRPr="002E632A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076F39" w:rsidRPr="002E632A" w:rsidRDefault="00076F39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way</w:t>
      </w:r>
      <w:r>
        <w:rPr>
          <w:rFonts w:ascii="Times New Roman" w:hAnsi="Times New Roman" w:cs="Times New Roman"/>
          <w:sz w:val="24"/>
        </w:rPr>
        <w:t>.</w:t>
      </w:r>
    </w:p>
    <w:p w:rsidR="002E632A" w:rsidRPr="00895A6B" w:rsidRDefault="002E632A" w:rsidP="002E632A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076F39" w:rsidRDefault="00076F39" w:rsidP="009E7EFD">
      <w:pPr>
        <w:numPr>
          <w:ilvl w:val="0"/>
          <w:numId w:val="5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076F39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1, то</w:t>
      </w:r>
    </w:p>
    <w:p w:rsidR="00D8301D" w:rsidRDefault="00076F39" w:rsidP="002F6D2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 xml:space="preserve">Вывести </w:t>
      </w:r>
      <w:r w:rsidR="00D8301D" w:rsidRPr="00895A6B">
        <w:rPr>
          <w:rFonts w:ascii="Times New Roman" w:hAnsi="Times New Roman" w:cs="Times New Roman"/>
          <w:sz w:val="24"/>
        </w:rPr>
        <w:t>“</w:t>
      </w:r>
      <w:r w:rsidR="00D8301D">
        <w:rPr>
          <w:rFonts w:ascii="Times New Roman" w:hAnsi="Times New Roman" w:cs="Times New Roman"/>
          <w:sz w:val="24"/>
        </w:rPr>
        <w:t xml:space="preserve">Введите текст вопроса (вводите </w:t>
      </w:r>
      <w:r w:rsidR="00725B1F" w:rsidRPr="00725B1F">
        <w:rPr>
          <w:rFonts w:ascii="Times New Roman" w:hAnsi="Times New Roman" w:cs="Times New Roman"/>
          <w:sz w:val="24"/>
        </w:rPr>
        <w:t>&amp;</w:t>
      </w:r>
      <w:r w:rsidR="00D8301D" w:rsidRPr="00895A6B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для перехода на новую строку</w:t>
      </w:r>
      <w:r w:rsidR="002F6D2B">
        <w:rPr>
          <w:rFonts w:ascii="Times New Roman" w:hAnsi="Times New Roman" w:cs="Times New Roman"/>
          <w:sz w:val="24"/>
        </w:rPr>
        <w:t>).</w:t>
      </w:r>
    </w:p>
    <w:p w:rsidR="00D8301D" w:rsidRDefault="00076F39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 xml:space="preserve">Ввести </w:t>
      </w:r>
      <w:r w:rsidR="00D8301D">
        <w:rPr>
          <w:rFonts w:ascii="Times New Roman" w:hAnsi="Times New Roman" w:cs="Times New Roman"/>
          <w:sz w:val="24"/>
          <w:lang w:val="en-US"/>
        </w:rPr>
        <w:t>Q</w:t>
      </w:r>
      <w:r w:rsidR="00D8301D" w:rsidRPr="00076F39">
        <w:rPr>
          <w:rFonts w:ascii="Times New Roman" w:hAnsi="Times New Roman" w:cs="Times New Roman"/>
          <w:sz w:val="24"/>
        </w:rPr>
        <w:t>.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создания переходов на новую строку 1.2.43 с </w:t>
      </w:r>
    </w:p>
    <w:p w:rsidR="00D71EF4" w:rsidRPr="00725B1F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  <w:lang w:val="en-US"/>
        </w:rPr>
        <w:t>Q</w:t>
      </w:r>
      <w:r w:rsidRPr="00725B1F">
        <w:rPr>
          <w:rFonts w:ascii="Times New Roman" w:hAnsi="Times New Roman" w:cs="Times New Roman"/>
          <w:sz w:val="24"/>
        </w:rPr>
        <w:t>.</w:t>
      </w:r>
    </w:p>
    <w:p w:rsidR="00D8301D" w:rsidRPr="00895A6B" w:rsidRDefault="00076F39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 xml:space="preserve">Прибавить к </w:t>
      </w:r>
      <w:r w:rsidR="00D8301D">
        <w:rPr>
          <w:rFonts w:ascii="Times New Roman" w:hAnsi="Times New Roman" w:cs="Times New Roman"/>
          <w:sz w:val="24"/>
          <w:lang w:val="en-US"/>
        </w:rPr>
        <w:t>Q</w:t>
      </w:r>
      <w:r w:rsidR="00D8301D" w:rsidRPr="00076F39">
        <w:rPr>
          <w:rFonts w:ascii="Times New Roman" w:hAnsi="Times New Roman" w:cs="Times New Roman"/>
          <w:sz w:val="24"/>
        </w:rPr>
        <w:t xml:space="preserve"> ‘#’.</w:t>
      </w:r>
    </w:p>
    <w:p w:rsidR="00D8301D" w:rsidRDefault="00076F39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 xml:space="preserve">Присвоить </w:t>
      </w:r>
      <w:r w:rsidR="00D8301D">
        <w:rPr>
          <w:rFonts w:ascii="Times New Roman" w:hAnsi="Times New Roman" w:cs="Times New Roman"/>
          <w:sz w:val="24"/>
          <w:lang w:val="en-US"/>
        </w:rPr>
        <w:t>QA</w:t>
      </w:r>
      <w:r w:rsidR="00D8301D" w:rsidRPr="00076F39">
        <w:rPr>
          <w:rFonts w:ascii="Times New Roman" w:hAnsi="Times New Roman" w:cs="Times New Roman"/>
          <w:sz w:val="24"/>
        </w:rPr>
        <w:t xml:space="preserve">[0][ </w:t>
      </w:r>
      <w:r w:rsidR="00D8301D">
        <w:rPr>
          <w:rFonts w:ascii="Times New Roman" w:hAnsi="Times New Roman" w:cs="Times New Roman"/>
          <w:sz w:val="24"/>
          <w:lang w:val="en-US"/>
        </w:rPr>
        <w:t>edditingQ</w:t>
      </w:r>
      <w:r w:rsidR="00D8301D" w:rsidRPr="00FB5427">
        <w:rPr>
          <w:rFonts w:ascii="Times New Roman" w:hAnsi="Times New Roman" w:cs="Times New Roman"/>
          <w:sz w:val="24"/>
        </w:rPr>
        <w:t xml:space="preserve"> </w:t>
      </w:r>
      <w:r w:rsidR="00D8301D" w:rsidRPr="00076F39">
        <w:rPr>
          <w:rFonts w:ascii="Times New Roman" w:hAnsi="Times New Roman" w:cs="Times New Roman"/>
          <w:sz w:val="24"/>
        </w:rPr>
        <w:t xml:space="preserve">-1] </w:t>
      </w:r>
      <w:r w:rsidR="00D8301D">
        <w:rPr>
          <w:rFonts w:ascii="Times New Roman" w:hAnsi="Times New Roman" w:cs="Times New Roman"/>
          <w:sz w:val="24"/>
          <w:lang w:val="en-US"/>
        </w:rPr>
        <w:t>Q</w:t>
      </w:r>
      <w:r w:rsidR="00D8301D" w:rsidRPr="00076F39">
        <w:rPr>
          <w:rFonts w:ascii="Times New Roman" w:hAnsi="Times New Roman" w:cs="Times New Roman"/>
          <w:sz w:val="24"/>
        </w:rPr>
        <w:t>.</w:t>
      </w:r>
    </w:p>
    <w:p w:rsidR="00076F39" w:rsidRDefault="00076F39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076F39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2, то</w:t>
      </w:r>
    </w:p>
    <w:p w:rsidR="00D71EF4" w:rsidRPr="009B64AF" w:rsidRDefault="00D71EF4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Объявить массив строк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9B64AF">
        <w:rPr>
          <w:rFonts w:ascii="Times New Roman" w:hAnsi="Times New Roman" w:cs="Times New Roman"/>
          <w:sz w:val="24"/>
        </w:rPr>
        <w:t>.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Повторять, пока размер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966631">
        <w:rPr>
          <w:rFonts w:ascii="Times New Roman" w:hAnsi="Times New Roman" w:cs="Times New Roman"/>
          <w:sz w:val="24"/>
        </w:rPr>
        <w:t xml:space="preserve"> &lt; 2 </w:t>
      </w:r>
      <w:r>
        <w:rPr>
          <w:rFonts w:ascii="Times New Roman" w:hAnsi="Times New Roman" w:cs="Times New Roman"/>
          <w:sz w:val="24"/>
        </w:rPr>
        <w:t xml:space="preserve">или вспомогательный алгоритм анализа 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деструкторов 1.2.4</w:t>
      </w:r>
      <w:r w:rsidR="00B45CE8" w:rsidRPr="00B45CE8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параметра возвращает ложь</w:t>
      </w:r>
    </w:p>
    <w:p w:rsidR="00D71EF4" w:rsidRPr="00895A6B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895A6B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 xml:space="preserve">Введите деструкторы, разделяя их знаком </w:t>
      </w:r>
      <w:r w:rsidRPr="00D8301D">
        <w:rPr>
          <w:rFonts w:ascii="Times New Roman" w:hAnsi="Times New Roman" w:cs="Times New Roman"/>
          <w:sz w:val="24"/>
        </w:rPr>
        <w:t>&amp;:</w:t>
      </w:r>
      <w:r w:rsidRPr="00895A6B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destructors</w:t>
      </w:r>
      <w:r w:rsidRPr="00966631">
        <w:rPr>
          <w:rFonts w:ascii="Times New Roman" w:hAnsi="Times New Roman" w:cs="Times New Roman"/>
          <w:sz w:val="24"/>
        </w:rPr>
        <w:t>.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Присвоить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результат работы вспомогательного алгоритма 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разделения строки 1.2.</w:t>
      </w:r>
      <w:r w:rsidR="00B45CE8" w:rsidRPr="00B45CE8">
        <w:rPr>
          <w:rFonts w:ascii="Times New Roman" w:hAnsi="Times New Roman" w:cs="Times New Roman"/>
          <w:sz w:val="24"/>
        </w:rPr>
        <w:t>39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destuctors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 w:rsidRPr="00966631">
        <w:rPr>
          <w:rFonts w:ascii="Times New Roman" w:hAnsi="Times New Roman" w:cs="Times New Roman"/>
          <w:sz w:val="24"/>
        </w:rPr>
        <w:t xml:space="preserve">“&amp;”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2F6D2B" w:rsidRPr="002F6D2B" w:rsidRDefault="002F6D2B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9B64AF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D8301D" w:rsidRPr="00D71EF4" w:rsidRDefault="00076F39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D71EF4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>Присвоить</w:t>
      </w:r>
      <w:r w:rsidR="00D8301D" w:rsidRPr="00D71EF4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  <w:lang w:val="en-US"/>
        </w:rPr>
        <w:t>QA</w:t>
      </w:r>
      <w:r w:rsidR="00D8301D" w:rsidRPr="00D71EF4">
        <w:rPr>
          <w:rFonts w:ascii="Times New Roman" w:hAnsi="Times New Roman" w:cs="Times New Roman"/>
          <w:sz w:val="24"/>
        </w:rPr>
        <w:t xml:space="preserve">[1][ </w:t>
      </w:r>
      <w:r w:rsidR="00D8301D">
        <w:rPr>
          <w:rFonts w:ascii="Times New Roman" w:hAnsi="Times New Roman" w:cs="Times New Roman"/>
          <w:sz w:val="24"/>
          <w:lang w:val="en-US"/>
        </w:rPr>
        <w:t>edditingQ</w:t>
      </w:r>
      <w:r w:rsidR="00D8301D" w:rsidRPr="00D71EF4">
        <w:rPr>
          <w:rFonts w:ascii="Times New Roman" w:hAnsi="Times New Roman" w:cs="Times New Roman"/>
          <w:sz w:val="24"/>
        </w:rPr>
        <w:t xml:space="preserve"> -1] </w:t>
      </w:r>
      <w:r w:rsidR="00D8301D">
        <w:rPr>
          <w:rFonts w:ascii="Times New Roman" w:hAnsi="Times New Roman" w:cs="Times New Roman"/>
          <w:sz w:val="24"/>
          <w:lang w:val="en-US"/>
        </w:rPr>
        <w:t>destructors</w:t>
      </w:r>
      <w:r w:rsidR="00D8301D" w:rsidRPr="00D71EF4">
        <w:rPr>
          <w:rFonts w:ascii="Times New Roman" w:hAnsi="Times New Roman" w:cs="Times New Roman"/>
          <w:sz w:val="24"/>
        </w:rPr>
        <w:t>.</w:t>
      </w:r>
    </w:p>
    <w:p w:rsidR="00076F39" w:rsidRPr="00D6592B" w:rsidRDefault="00076F39" w:rsidP="00076F39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076F39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3, то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массиву строк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>
        <w:rPr>
          <w:rFonts w:ascii="Times New Roman" w:hAnsi="Times New Roman" w:cs="Times New Roman"/>
          <w:sz w:val="24"/>
        </w:rPr>
        <w:t xml:space="preserve"> результат работы вспомогательного </w:t>
      </w:r>
    </w:p>
    <w:p w:rsidR="00D71EF4" w:rsidRDefault="00D71EF4" w:rsidP="00D71EF4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алгоритма разделения строки 1.2.</w:t>
      </w:r>
      <w:r w:rsidR="00B45CE8" w:rsidRPr="00B45CE8">
        <w:rPr>
          <w:rFonts w:ascii="Times New Roman" w:hAnsi="Times New Roman" w:cs="Times New Roman"/>
          <w:sz w:val="24"/>
        </w:rPr>
        <w:t>39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D71EF4">
        <w:rPr>
          <w:rFonts w:ascii="Times New Roman" w:hAnsi="Times New Roman" w:cs="Times New Roman"/>
          <w:sz w:val="24"/>
        </w:rPr>
        <w:t>[1][</w:t>
      </w:r>
      <w:r>
        <w:rPr>
          <w:rFonts w:ascii="Times New Roman" w:hAnsi="Times New Roman" w:cs="Times New Roman"/>
          <w:sz w:val="24"/>
          <w:lang w:val="en-US"/>
        </w:rPr>
        <w:t>edittingQ</w:t>
      </w:r>
      <w:r w:rsidRPr="00D71EF4">
        <w:rPr>
          <w:rFonts w:ascii="Times New Roman" w:hAnsi="Times New Roman" w:cs="Times New Roman"/>
          <w:sz w:val="24"/>
        </w:rPr>
        <w:t>-1]</w:t>
      </w:r>
      <w:r w:rsidRPr="0096663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 w:rsidRPr="00966631">
        <w:rPr>
          <w:rFonts w:ascii="Times New Roman" w:hAnsi="Times New Roman" w:cs="Times New Roman"/>
          <w:sz w:val="24"/>
        </w:rPr>
        <w:t>“&amp;”</w:t>
      </w:r>
      <w:r>
        <w:rPr>
          <w:rFonts w:ascii="Times New Roman" w:hAnsi="Times New Roman" w:cs="Times New Roman"/>
          <w:sz w:val="24"/>
        </w:rPr>
        <w:t>.</w:t>
      </w:r>
    </w:p>
    <w:p w:rsidR="002F6D2B" w:rsidRPr="002F6D2B" w:rsidRDefault="002F6D2B" w:rsidP="002F6D2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Повторять, пока в </w:t>
      </w:r>
      <w:r>
        <w:rPr>
          <w:rFonts w:ascii="Times New Roman" w:hAnsi="Times New Roman" w:cs="Times New Roman"/>
          <w:sz w:val="24"/>
          <w:lang w:val="en-US"/>
        </w:rPr>
        <w:t>variantsTemp</w:t>
      </w:r>
      <w:r w:rsidRPr="002F6D2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нет элемента, равного </w:t>
      </w:r>
      <w:r>
        <w:rPr>
          <w:rFonts w:ascii="Times New Roman" w:hAnsi="Times New Roman" w:cs="Times New Roman"/>
          <w:sz w:val="24"/>
          <w:lang w:val="en-US"/>
        </w:rPr>
        <w:t>corAns</w:t>
      </w:r>
    </w:p>
    <w:p w:rsidR="002F6D2B" w:rsidRDefault="002F6D2B" w:rsidP="002F6D2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Вывести “Введите правильный ответ на данный вопрос</w:t>
      </w:r>
      <w:r w:rsidRPr="00D8301D">
        <w:rPr>
          <w:rFonts w:ascii="Times New Roman" w:hAnsi="Times New Roman" w:cs="Times New Roman"/>
          <w:sz w:val="24"/>
        </w:rPr>
        <w:t>: ”</w:t>
      </w:r>
      <w:r>
        <w:rPr>
          <w:rFonts w:ascii="Times New Roman" w:hAnsi="Times New Roman" w:cs="Times New Roman"/>
          <w:sz w:val="24"/>
        </w:rPr>
        <w:t>.</w:t>
      </w:r>
    </w:p>
    <w:p w:rsidR="002F6D2B" w:rsidRPr="009B64AF" w:rsidRDefault="002F6D2B" w:rsidP="002F6D2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9B64AF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Ввести</w:t>
      </w:r>
      <w:r w:rsidRPr="009B64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9B64AF">
        <w:rPr>
          <w:rFonts w:ascii="Times New Roman" w:hAnsi="Times New Roman" w:cs="Times New Roman"/>
          <w:sz w:val="24"/>
        </w:rPr>
        <w:t>.</w:t>
      </w:r>
    </w:p>
    <w:p w:rsidR="002F6D2B" w:rsidRPr="002F6D2B" w:rsidRDefault="002F6D2B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9B64AF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076F39" w:rsidRPr="009B64AF" w:rsidRDefault="00076F39" w:rsidP="00076F39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9B64AF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Присвоить</w:t>
      </w:r>
      <w:r w:rsidRPr="009B64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9B64AF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edditingQ</w:t>
      </w:r>
      <w:r w:rsidRPr="009B64AF">
        <w:rPr>
          <w:rFonts w:ascii="Times New Roman" w:hAnsi="Times New Roman" w:cs="Times New Roman"/>
          <w:sz w:val="24"/>
        </w:rPr>
        <w:t xml:space="preserve"> -1]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9B64AF">
        <w:rPr>
          <w:rFonts w:ascii="Times New Roman" w:hAnsi="Times New Roman" w:cs="Times New Roman"/>
          <w:sz w:val="24"/>
        </w:rPr>
        <w:t>.</w:t>
      </w:r>
    </w:p>
    <w:p w:rsidR="00076F39" w:rsidRPr="009B64AF" w:rsidRDefault="00076F39" w:rsidP="00076F39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иначе</w:t>
      </w:r>
      <w:r w:rsidRPr="009B64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если</w:t>
      </w:r>
      <w:r w:rsidRPr="009B64A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9B64AF">
        <w:rPr>
          <w:rFonts w:ascii="Times New Roman" w:hAnsi="Times New Roman" w:cs="Times New Roman"/>
          <w:sz w:val="24"/>
        </w:rPr>
        <w:t xml:space="preserve"> = 4, </w:t>
      </w:r>
      <w:r>
        <w:rPr>
          <w:rFonts w:ascii="Times New Roman" w:hAnsi="Times New Roman" w:cs="Times New Roman"/>
          <w:sz w:val="24"/>
        </w:rPr>
        <w:t>то</w:t>
      </w:r>
    </w:p>
    <w:p w:rsidR="00D8301D" w:rsidRPr="00BB76E6" w:rsidRDefault="00076F39" w:rsidP="00076F39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76F39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 xml:space="preserve">Повторять, пока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не равно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 w:rsidRPr="00D8301D">
        <w:rPr>
          <w:rFonts w:ascii="Times New Roman" w:hAnsi="Times New Roman" w:cs="Times New Roman"/>
          <w:sz w:val="24"/>
        </w:rPr>
        <w:t>“</w:t>
      </w:r>
      <w:r w:rsidR="00D8301D" w:rsidRPr="00BB76E6">
        <w:rPr>
          <w:rFonts w:ascii="Times New Roman" w:hAnsi="Times New Roman" w:cs="Times New Roman"/>
          <w:sz w:val="24"/>
        </w:rPr>
        <w:t>1</w:t>
      </w:r>
      <w:r w:rsidR="00D8301D" w:rsidRPr="00D8301D">
        <w:rPr>
          <w:rFonts w:ascii="Times New Roman" w:hAnsi="Times New Roman" w:cs="Times New Roman"/>
          <w:sz w:val="24"/>
        </w:rPr>
        <w:t>”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 xml:space="preserve">и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не равно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 w:rsidRPr="00D8301D">
        <w:rPr>
          <w:rFonts w:ascii="Times New Roman" w:hAnsi="Times New Roman" w:cs="Times New Roman"/>
          <w:sz w:val="24"/>
        </w:rPr>
        <w:t>“</w:t>
      </w:r>
      <w:r w:rsidR="00D8301D">
        <w:rPr>
          <w:rFonts w:ascii="Times New Roman" w:hAnsi="Times New Roman" w:cs="Times New Roman"/>
          <w:sz w:val="24"/>
        </w:rPr>
        <w:t>2</w:t>
      </w:r>
      <w:r w:rsidR="00D8301D" w:rsidRPr="00D8301D">
        <w:rPr>
          <w:rFonts w:ascii="Times New Roman" w:hAnsi="Times New Roman" w:cs="Times New Roman"/>
          <w:sz w:val="24"/>
        </w:rPr>
        <w:t>”</w:t>
      </w:r>
      <w:r w:rsidR="00D8301D">
        <w:rPr>
          <w:rFonts w:ascii="Times New Roman" w:hAnsi="Times New Roman" w:cs="Times New Roman"/>
          <w:sz w:val="24"/>
        </w:rPr>
        <w:t xml:space="preserve"> и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не равно</w:t>
      </w:r>
      <w:r w:rsidR="00D8301D" w:rsidRPr="00BB76E6">
        <w:rPr>
          <w:rFonts w:ascii="Times New Roman" w:hAnsi="Times New Roman" w:cs="Times New Roman"/>
          <w:sz w:val="24"/>
        </w:rPr>
        <w:t xml:space="preserve"> </w:t>
      </w:r>
      <w:r w:rsidR="00D8301D" w:rsidRPr="00D8301D">
        <w:rPr>
          <w:rFonts w:ascii="Times New Roman" w:hAnsi="Times New Roman" w:cs="Times New Roman"/>
          <w:sz w:val="24"/>
        </w:rPr>
        <w:t>“</w:t>
      </w:r>
      <w:r w:rsidR="00D8301D">
        <w:rPr>
          <w:rFonts w:ascii="Times New Roman" w:hAnsi="Times New Roman" w:cs="Times New Roman"/>
          <w:sz w:val="24"/>
        </w:rPr>
        <w:t>3</w:t>
      </w:r>
      <w:r w:rsidR="00D8301D" w:rsidRPr="00D8301D">
        <w:rPr>
          <w:rFonts w:ascii="Times New Roman" w:hAnsi="Times New Roman" w:cs="Times New Roman"/>
          <w:sz w:val="24"/>
        </w:rPr>
        <w:t>”</w:t>
      </w:r>
    </w:p>
    <w:p w:rsidR="00D8301D" w:rsidRDefault="00076F39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76F39">
        <w:rPr>
          <w:rFonts w:ascii="Times New Roman" w:hAnsi="Times New Roman" w:cs="Times New Roman"/>
          <w:sz w:val="24"/>
        </w:rPr>
        <w:lastRenderedPageBreak/>
        <w:t xml:space="preserve">|     </w:t>
      </w:r>
      <w:r w:rsidR="00D8301D" w:rsidRPr="00AD56B1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>Вывести “Введите уровень сложности вопроса</w:t>
      </w:r>
      <w:r w:rsidR="00D8301D" w:rsidRPr="00D8301D">
        <w:rPr>
          <w:rFonts w:ascii="Times New Roman" w:hAnsi="Times New Roman" w:cs="Times New Roman"/>
          <w:sz w:val="24"/>
        </w:rPr>
        <w:t xml:space="preserve"> (1, 2 </w:t>
      </w:r>
      <w:r w:rsidR="00D8301D">
        <w:rPr>
          <w:rFonts w:ascii="Times New Roman" w:hAnsi="Times New Roman" w:cs="Times New Roman"/>
          <w:sz w:val="24"/>
        </w:rPr>
        <w:t>или 3)</w:t>
      </w:r>
      <w:r w:rsidR="00D8301D" w:rsidRPr="00D8301D">
        <w:rPr>
          <w:rFonts w:ascii="Times New Roman" w:hAnsi="Times New Roman" w:cs="Times New Roman"/>
          <w:sz w:val="24"/>
        </w:rPr>
        <w:t>: ”</w:t>
      </w:r>
      <w:r w:rsidR="00D8301D">
        <w:rPr>
          <w:rFonts w:ascii="Times New Roman" w:hAnsi="Times New Roman" w:cs="Times New Roman"/>
          <w:sz w:val="24"/>
        </w:rPr>
        <w:t>.</w:t>
      </w:r>
    </w:p>
    <w:p w:rsidR="00D8301D" w:rsidRPr="0072299F" w:rsidRDefault="00076F39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FF6AA2">
        <w:rPr>
          <w:rFonts w:ascii="Times New Roman" w:hAnsi="Times New Roman" w:cs="Times New Roman"/>
          <w:sz w:val="24"/>
        </w:rPr>
        <w:t xml:space="preserve">|     </w:t>
      </w:r>
      <w:r w:rsidR="00D8301D" w:rsidRPr="00AD56B1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 xml:space="preserve">Ввести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="00D8301D" w:rsidRPr="0072299F">
        <w:rPr>
          <w:rFonts w:ascii="Times New Roman" w:hAnsi="Times New Roman" w:cs="Times New Roman"/>
          <w:sz w:val="24"/>
        </w:rPr>
        <w:t>.</w:t>
      </w:r>
    </w:p>
    <w:p w:rsidR="00D8301D" w:rsidRDefault="00076F39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>конец цикла</w:t>
      </w:r>
    </w:p>
    <w:p w:rsidR="00D8301D" w:rsidRDefault="00076F39" w:rsidP="00076F39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0023AB">
        <w:rPr>
          <w:rFonts w:ascii="Times New Roman" w:hAnsi="Times New Roman" w:cs="Times New Roman"/>
          <w:sz w:val="24"/>
        </w:rPr>
        <w:t xml:space="preserve">|     </w:t>
      </w:r>
      <w:r w:rsidR="00D8301D">
        <w:rPr>
          <w:rFonts w:ascii="Times New Roman" w:hAnsi="Times New Roman" w:cs="Times New Roman"/>
          <w:sz w:val="24"/>
        </w:rPr>
        <w:t xml:space="preserve">Присвоить </w:t>
      </w:r>
      <w:r w:rsidR="00D8301D">
        <w:rPr>
          <w:rFonts w:ascii="Times New Roman" w:hAnsi="Times New Roman" w:cs="Times New Roman"/>
          <w:sz w:val="24"/>
          <w:lang w:val="en-US"/>
        </w:rPr>
        <w:t>QA</w:t>
      </w:r>
      <w:r w:rsidR="00D8301D" w:rsidRPr="000023AB">
        <w:rPr>
          <w:rFonts w:ascii="Times New Roman" w:hAnsi="Times New Roman" w:cs="Times New Roman"/>
          <w:sz w:val="24"/>
        </w:rPr>
        <w:t xml:space="preserve">[2][ </w:t>
      </w:r>
      <w:r w:rsidR="00D8301D">
        <w:rPr>
          <w:rFonts w:ascii="Times New Roman" w:hAnsi="Times New Roman" w:cs="Times New Roman"/>
          <w:sz w:val="24"/>
          <w:lang w:val="en-US"/>
        </w:rPr>
        <w:t>edditingQ</w:t>
      </w:r>
      <w:r w:rsidR="00D8301D" w:rsidRPr="00FB5427">
        <w:rPr>
          <w:rFonts w:ascii="Times New Roman" w:hAnsi="Times New Roman" w:cs="Times New Roman"/>
          <w:sz w:val="24"/>
        </w:rPr>
        <w:t xml:space="preserve"> </w:t>
      </w:r>
      <w:r w:rsidR="00D8301D" w:rsidRPr="000023AB">
        <w:rPr>
          <w:rFonts w:ascii="Times New Roman" w:hAnsi="Times New Roman" w:cs="Times New Roman"/>
          <w:sz w:val="24"/>
        </w:rPr>
        <w:t xml:space="preserve">-1] </w:t>
      </w:r>
      <w:r w:rsidR="00D8301D">
        <w:rPr>
          <w:rFonts w:ascii="Times New Roman" w:hAnsi="Times New Roman" w:cs="Times New Roman"/>
          <w:sz w:val="24"/>
          <w:lang w:val="en-US"/>
        </w:rPr>
        <w:t>lvl</w:t>
      </w:r>
      <w:r w:rsidR="00D8301D">
        <w:rPr>
          <w:rFonts w:ascii="Times New Roman" w:hAnsi="Times New Roman" w:cs="Times New Roman"/>
          <w:sz w:val="24"/>
        </w:rPr>
        <w:t>.</w:t>
      </w:r>
    </w:p>
    <w:p w:rsidR="00D8301D" w:rsidRPr="00E0406D" w:rsidRDefault="00D8301D" w:rsidP="009E7EFD">
      <w:pPr>
        <w:numPr>
          <w:ilvl w:val="0"/>
          <w:numId w:val="56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D8301D" w:rsidRDefault="00D8301D" w:rsidP="00D8301D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2942A8">
        <w:rPr>
          <w:rFonts w:ascii="Times New Roman" w:hAnsi="Times New Roman" w:cs="Times New Roman"/>
          <w:sz w:val="24"/>
          <w:szCs w:val="24"/>
        </w:rPr>
        <w:t>4</w:t>
      </w:r>
      <w:r w:rsidR="00FD088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Алгоритм изменения файла с тестами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theoryPath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строковая константа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QA</w:t>
      </w:r>
      <w:r w:rsidRPr="00E3133C">
        <w:rPr>
          <w:rFonts w:ascii="Times New Roman" w:hAnsi="Times New Roman" w:cs="Times New Roman"/>
          <w:sz w:val="24"/>
        </w:rPr>
        <w:t xml:space="preserve"> –</w:t>
      </w:r>
      <w:r w:rsidRPr="00D830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 строкового типа</w:t>
      </w:r>
    </w:p>
    <w:p w:rsidR="00D8301D" w:rsidRDefault="002942A8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correctAns</w:t>
      </w:r>
      <w:r w:rsidR="00D8301D" w:rsidRPr="00E3133C">
        <w:rPr>
          <w:rFonts w:ascii="Times New Roman" w:hAnsi="Times New Roman" w:cs="Times New Roman"/>
          <w:sz w:val="24"/>
        </w:rPr>
        <w:t xml:space="preserve"> –</w:t>
      </w:r>
      <w:r w:rsidR="00D8301D" w:rsidRPr="00D8301D">
        <w:rPr>
          <w:rFonts w:ascii="Times New Roman" w:hAnsi="Times New Roman" w:cs="Times New Roman"/>
          <w:sz w:val="24"/>
        </w:rPr>
        <w:t xml:space="preserve"> </w:t>
      </w:r>
      <w:r w:rsidR="00D8301D">
        <w:rPr>
          <w:rFonts w:ascii="Times New Roman" w:hAnsi="Times New Roman" w:cs="Times New Roman"/>
          <w:sz w:val="24"/>
        </w:rPr>
        <w:t>одномерный массив строкового типа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countOfAllQ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целочисленная константа</w:t>
      </w:r>
    </w:p>
    <w:p w:rsidR="00D8301D" w:rsidRDefault="00D8301D" w:rsidP="00D8301D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countOfAskingQ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целочисленная константа</w:t>
      </w:r>
    </w:p>
    <w:p w:rsidR="003C288B" w:rsidRDefault="003C288B" w:rsidP="003C288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lvlSelection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строковая константа</w:t>
      </w:r>
    </w:p>
    <w:p w:rsidR="00D8301D" w:rsidRPr="00BB76E6" w:rsidRDefault="00D8301D" w:rsidP="009E7EFD">
      <w:pPr>
        <w:pStyle w:val="aff"/>
        <w:numPr>
          <w:ilvl w:val="0"/>
          <w:numId w:val="57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файл с именем </w:t>
      </w:r>
      <w:r>
        <w:rPr>
          <w:rFonts w:ascii="Times New Roman" w:hAnsi="Times New Roman" w:cs="Times New Roman"/>
          <w:sz w:val="24"/>
          <w:lang w:val="en-US"/>
        </w:rPr>
        <w:t>theoryPath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открылся на запись, то</w:t>
      </w:r>
    </w:p>
    <w:p w:rsidR="003C288B" w:rsidRPr="003C288B" w:rsidRDefault="003C288B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строке </w:t>
      </w:r>
      <w:r>
        <w:rPr>
          <w:rFonts w:ascii="Times New Roman" w:hAnsi="Times New Roman" w:cs="Times New Roman"/>
          <w:sz w:val="24"/>
          <w:lang w:val="en-US"/>
        </w:rPr>
        <w:t>countNLvl</w:t>
      </w:r>
      <w:r w:rsidRPr="003C28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countOfAskingQ</w:t>
      </w:r>
      <w:r w:rsidRPr="003C288B">
        <w:rPr>
          <w:rFonts w:ascii="Times New Roman" w:hAnsi="Times New Roman" w:cs="Times New Roman"/>
          <w:sz w:val="24"/>
        </w:rPr>
        <w:t>.</w:t>
      </w:r>
    </w:p>
    <w:p w:rsidR="003C288B" w:rsidRPr="003C288B" w:rsidRDefault="003C288B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Прибавить к строке </w:t>
      </w:r>
      <w:r>
        <w:rPr>
          <w:rFonts w:ascii="Times New Roman" w:hAnsi="Times New Roman" w:cs="Times New Roman"/>
          <w:sz w:val="24"/>
          <w:lang w:val="en-US"/>
        </w:rPr>
        <w:t>countNLvl</w:t>
      </w:r>
      <w:r w:rsidRPr="003C288B">
        <w:rPr>
          <w:rFonts w:ascii="Times New Roman" w:hAnsi="Times New Roman" w:cs="Times New Roman"/>
          <w:sz w:val="24"/>
        </w:rPr>
        <w:t xml:space="preserve"> “ ”.</w:t>
      </w:r>
    </w:p>
    <w:p w:rsidR="003C288B" w:rsidRPr="003C288B" w:rsidRDefault="003C288B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Прибавить к строке </w:t>
      </w:r>
      <w:r>
        <w:rPr>
          <w:rFonts w:ascii="Times New Roman" w:hAnsi="Times New Roman" w:cs="Times New Roman"/>
          <w:sz w:val="24"/>
          <w:lang w:val="en-US"/>
        </w:rPr>
        <w:t>countNLvl</w:t>
      </w:r>
      <w:r w:rsidRPr="003C28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3C288B">
        <w:rPr>
          <w:rFonts w:ascii="Times New Roman" w:hAnsi="Times New Roman" w:cs="Times New Roman"/>
          <w:sz w:val="24"/>
        </w:rPr>
        <w:t>.</w:t>
      </w:r>
    </w:p>
    <w:p w:rsidR="00D8301D" w:rsidRDefault="00D8301D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3C288B">
        <w:rPr>
          <w:rFonts w:ascii="Times New Roman" w:hAnsi="Times New Roman" w:cs="Times New Roman"/>
          <w:sz w:val="24"/>
        </w:rPr>
        <w:t xml:space="preserve">Вывести в файл </w:t>
      </w:r>
      <w:r w:rsidR="003C288B">
        <w:rPr>
          <w:rFonts w:ascii="Times New Roman" w:hAnsi="Times New Roman" w:cs="Times New Roman"/>
          <w:sz w:val="24"/>
          <w:lang w:val="en-US"/>
        </w:rPr>
        <w:t>countNLvl</w:t>
      </w:r>
      <w:r w:rsidR="003C288B" w:rsidRPr="003C288B">
        <w:rPr>
          <w:rFonts w:ascii="Times New Roman" w:hAnsi="Times New Roman" w:cs="Times New Roman"/>
          <w:sz w:val="24"/>
        </w:rPr>
        <w:t xml:space="preserve"> </w:t>
      </w:r>
      <w:r w:rsidR="003C288B">
        <w:rPr>
          <w:rFonts w:ascii="Times New Roman" w:hAnsi="Times New Roman" w:cs="Times New Roman"/>
          <w:sz w:val="24"/>
        </w:rPr>
        <w:t>и перейти новую строку в файле</w:t>
      </w:r>
      <w:r>
        <w:rPr>
          <w:rFonts w:ascii="Times New Roman" w:hAnsi="Times New Roman" w:cs="Times New Roman"/>
          <w:sz w:val="24"/>
        </w:rPr>
        <w:t>.</w:t>
      </w:r>
    </w:p>
    <w:p w:rsidR="00D8301D" w:rsidRDefault="00D8301D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0138"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</w:rPr>
        <w:t>.</w:t>
      </w:r>
    </w:p>
    <w:p w:rsidR="00D8301D" w:rsidRDefault="00D8301D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0138">
        <w:rPr>
          <w:rFonts w:ascii="Times New Roman" w:hAnsi="Times New Roman" w:cs="Times New Roman"/>
          <w:sz w:val="24"/>
        </w:rPr>
        <w:t xml:space="preserve"> &lt; </w:t>
      </w:r>
      <w:r w:rsidR="003C288B">
        <w:rPr>
          <w:rFonts w:ascii="Times New Roman" w:hAnsi="Times New Roman" w:cs="Times New Roman"/>
          <w:sz w:val="24"/>
          <w:lang w:val="en-US"/>
        </w:rPr>
        <w:t>countOfAllQ</w:t>
      </w:r>
      <w:r w:rsidR="003C288B">
        <w:rPr>
          <w:rFonts w:ascii="Times New Roman" w:hAnsi="Times New Roman" w:cs="Times New Roman"/>
          <w:sz w:val="24"/>
        </w:rPr>
        <w:t>-1</w:t>
      </w:r>
      <w:r w:rsidRPr="0083013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повторять</w:t>
      </w:r>
    </w:p>
    <w:p w:rsidR="00D8301D" w:rsidRPr="00830138" w:rsidRDefault="00D8301D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 w:rsidR="003C288B">
        <w:rPr>
          <w:rFonts w:ascii="Times New Roman" w:hAnsi="Times New Roman" w:cs="Times New Roman"/>
          <w:sz w:val="24"/>
        </w:rPr>
        <w:t xml:space="preserve">Вывести в файл </w:t>
      </w:r>
      <w:r w:rsidR="003C288B">
        <w:rPr>
          <w:rFonts w:ascii="Times New Roman" w:hAnsi="Times New Roman" w:cs="Times New Roman"/>
          <w:sz w:val="24"/>
          <w:lang w:val="en-US"/>
        </w:rPr>
        <w:t>QA</w:t>
      </w:r>
      <w:r w:rsidR="003C288B" w:rsidRPr="003C288B">
        <w:rPr>
          <w:rFonts w:ascii="Times New Roman" w:hAnsi="Times New Roman" w:cs="Times New Roman"/>
          <w:sz w:val="24"/>
        </w:rPr>
        <w:t>[0][</w:t>
      </w:r>
      <w:r w:rsidR="003C288B">
        <w:rPr>
          <w:rFonts w:ascii="Times New Roman" w:hAnsi="Times New Roman" w:cs="Times New Roman"/>
          <w:sz w:val="24"/>
          <w:lang w:val="en-US"/>
        </w:rPr>
        <w:t>i</w:t>
      </w:r>
      <w:r w:rsidR="003C288B" w:rsidRPr="003C288B">
        <w:rPr>
          <w:rFonts w:ascii="Times New Roman" w:hAnsi="Times New Roman" w:cs="Times New Roman"/>
          <w:sz w:val="24"/>
        </w:rPr>
        <w:t xml:space="preserve">] </w:t>
      </w:r>
      <w:r w:rsidR="003C288B">
        <w:rPr>
          <w:rFonts w:ascii="Times New Roman" w:hAnsi="Times New Roman" w:cs="Times New Roman"/>
          <w:sz w:val="24"/>
        </w:rPr>
        <w:t>и перейти новую строку в файле</w:t>
      </w:r>
      <w:r w:rsidRPr="00830138">
        <w:rPr>
          <w:rFonts w:ascii="Times New Roman" w:hAnsi="Times New Roman" w:cs="Times New Roman"/>
          <w:sz w:val="24"/>
        </w:rPr>
        <w:t>.</w:t>
      </w:r>
    </w:p>
    <w:p w:rsidR="00D8301D" w:rsidRDefault="003C288B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в файл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C288B">
        <w:rPr>
          <w:rFonts w:ascii="Times New Roman" w:hAnsi="Times New Roman" w:cs="Times New Roman"/>
          <w:sz w:val="24"/>
        </w:rPr>
        <w:t>[1][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3C288B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новую строку в файле</w:t>
      </w:r>
      <w:r w:rsidRPr="00830138">
        <w:rPr>
          <w:rFonts w:ascii="Times New Roman" w:hAnsi="Times New Roman" w:cs="Times New Roman"/>
          <w:sz w:val="24"/>
        </w:rPr>
        <w:t>.</w:t>
      </w:r>
    </w:p>
    <w:p w:rsidR="003C288B" w:rsidRDefault="003C288B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в файл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3C288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3C288B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новую строку в файле</w:t>
      </w:r>
      <w:r w:rsidRPr="00830138">
        <w:rPr>
          <w:rFonts w:ascii="Times New Roman" w:hAnsi="Times New Roman" w:cs="Times New Roman"/>
          <w:sz w:val="24"/>
        </w:rPr>
        <w:t>.</w:t>
      </w:r>
    </w:p>
    <w:p w:rsidR="003C288B" w:rsidRDefault="003C288B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в файл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C288B">
        <w:rPr>
          <w:rFonts w:ascii="Times New Roman" w:hAnsi="Times New Roman" w:cs="Times New Roman"/>
          <w:sz w:val="24"/>
        </w:rPr>
        <w:t>[2][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3C288B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новую строку в файле</w:t>
      </w:r>
      <w:r w:rsidRPr="00830138">
        <w:rPr>
          <w:rFonts w:ascii="Times New Roman" w:hAnsi="Times New Roman" w:cs="Times New Roman"/>
          <w:sz w:val="24"/>
        </w:rPr>
        <w:t>.</w:t>
      </w:r>
    </w:p>
    <w:p w:rsidR="00D8301D" w:rsidRPr="00830138" w:rsidRDefault="00D8301D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Увеличить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3013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единицу.</w:t>
      </w:r>
    </w:p>
    <w:p w:rsidR="00D8301D" w:rsidRDefault="00D8301D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3C288B" w:rsidRPr="00830138" w:rsidRDefault="00D8301D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3C288B">
        <w:rPr>
          <w:rFonts w:ascii="Times New Roman" w:hAnsi="Times New Roman" w:cs="Times New Roman"/>
          <w:sz w:val="24"/>
        </w:rPr>
        <w:t xml:space="preserve">Вывести в файл </w:t>
      </w:r>
      <w:r w:rsidR="003C288B">
        <w:rPr>
          <w:rFonts w:ascii="Times New Roman" w:hAnsi="Times New Roman" w:cs="Times New Roman"/>
          <w:sz w:val="24"/>
          <w:lang w:val="en-US"/>
        </w:rPr>
        <w:t>QA</w:t>
      </w:r>
      <w:r w:rsidR="003C288B" w:rsidRPr="003C288B">
        <w:rPr>
          <w:rFonts w:ascii="Times New Roman" w:hAnsi="Times New Roman" w:cs="Times New Roman"/>
          <w:sz w:val="24"/>
        </w:rPr>
        <w:t xml:space="preserve">[0][ </w:t>
      </w:r>
      <w:r w:rsidR="003C288B">
        <w:rPr>
          <w:rFonts w:ascii="Times New Roman" w:hAnsi="Times New Roman" w:cs="Times New Roman"/>
          <w:sz w:val="24"/>
          <w:lang w:val="en-US"/>
        </w:rPr>
        <w:t>countOfAllQ</w:t>
      </w:r>
      <w:r w:rsidR="003C288B" w:rsidRPr="003C288B">
        <w:rPr>
          <w:rFonts w:ascii="Times New Roman" w:hAnsi="Times New Roman" w:cs="Times New Roman"/>
          <w:sz w:val="24"/>
        </w:rPr>
        <w:t xml:space="preserve">-1] </w:t>
      </w:r>
      <w:r w:rsidR="003C288B">
        <w:rPr>
          <w:rFonts w:ascii="Times New Roman" w:hAnsi="Times New Roman" w:cs="Times New Roman"/>
          <w:sz w:val="24"/>
        </w:rPr>
        <w:t>и перейти новую строку в файле</w:t>
      </w:r>
      <w:r w:rsidR="003C288B" w:rsidRPr="00830138">
        <w:rPr>
          <w:rFonts w:ascii="Times New Roman" w:hAnsi="Times New Roman" w:cs="Times New Roman"/>
          <w:sz w:val="24"/>
        </w:rPr>
        <w:t>.</w:t>
      </w:r>
    </w:p>
    <w:p w:rsidR="003C288B" w:rsidRDefault="003C288B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в файл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C288B">
        <w:rPr>
          <w:rFonts w:ascii="Times New Roman" w:hAnsi="Times New Roman" w:cs="Times New Roman"/>
          <w:sz w:val="24"/>
        </w:rPr>
        <w:t xml:space="preserve">[1][ </w:t>
      </w:r>
      <w:r>
        <w:rPr>
          <w:rFonts w:ascii="Times New Roman" w:hAnsi="Times New Roman" w:cs="Times New Roman"/>
          <w:sz w:val="24"/>
          <w:lang w:val="en-US"/>
        </w:rPr>
        <w:t>countOfAllQ</w:t>
      </w:r>
      <w:r w:rsidRPr="003C288B">
        <w:rPr>
          <w:rFonts w:ascii="Times New Roman" w:hAnsi="Times New Roman" w:cs="Times New Roman"/>
          <w:sz w:val="24"/>
        </w:rPr>
        <w:t xml:space="preserve">-1] </w:t>
      </w:r>
      <w:r>
        <w:rPr>
          <w:rFonts w:ascii="Times New Roman" w:hAnsi="Times New Roman" w:cs="Times New Roman"/>
          <w:sz w:val="24"/>
        </w:rPr>
        <w:t>и перейти новую строку в файле</w:t>
      </w:r>
      <w:r w:rsidRPr="00830138">
        <w:rPr>
          <w:rFonts w:ascii="Times New Roman" w:hAnsi="Times New Roman" w:cs="Times New Roman"/>
          <w:sz w:val="24"/>
        </w:rPr>
        <w:t>.</w:t>
      </w:r>
    </w:p>
    <w:p w:rsidR="003C288B" w:rsidRDefault="003C288B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в файл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3C288B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countOfAllQ</w:t>
      </w:r>
      <w:r w:rsidRPr="003C288B">
        <w:rPr>
          <w:rFonts w:ascii="Times New Roman" w:hAnsi="Times New Roman" w:cs="Times New Roman"/>
          <w:sz w:val="24"/>
        </w:rPr>
        <w:t xml:space="preserve">-1] </w:t>
      </w:r>
      <w:r>
        <w:rPr>
          <w:rFonts w:ascii="Times New Roman" w:hAnsi="Times New Roman" w:cs="Times New Roman"/>
          <w:sz w:val="24"/>
        </w:rPr>
        <w:t>и перейти новую строку в файле</w:t>
      </w:r>
      <w:r w:rsidRPr="00830138">
        <w:rPr>
          <w:rFonts w:ascii="Times New Roman" w:hAnsi="Times New Roman" w:cs="Times New Roman"/>
          <w:sz w:val="24"/>
        </w:rPr>
        <w:t>.</w:t>
      </w:r>
    </w:p>
    <w:p w:rsidR="003C288B" w:rsidRDefault="003C288B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в файл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C288B">
        <w:rPr>
          <w:rFonts w:ascii="Times New Roman" w:hAnsi="Times New Roman" w:cs="Times New Roman"/>
          <w:sz w:val="24"/>
        </w:rPr>
        <w:t xml:space="preserve">[2][ </w:t>
      </w:r>
      <w:r>
        <w:rPr>
          <w:rFonts w:ascii="Times New Roman" w:hAnsi="Times New Roman" w:cs="Times New Roman"/>
          <w:sz w:val="24"/>
          <w:lang w:val="en-US"/>
        </w:rPr>
        <w:t>countOfAllQ</w:t>
      </w:r>
      <w:r w:rsidRPr="003C288B">
        <w:rPr>
          <w:rFonts w:ascii="Times New Roman" w:hAnsi="Times New Roman" w:cs="Times New Roman"/>
          <w:sz w:val="24"/>
        </w:rPr>
        <w:t xml:space="preserve">-1] </w:t>
      </w:r>
      <w:r>
        <w:rPr>
          <w:rFonts w:ascii="Times New Roman" w:hAnsi="Times New Roman" w:cs="Times New Roman"/>
          <w:sz w:val="24"/>
        </w:rPr>
        <w:t>и перейти новую строку в файле</w:t>
      </w:r>
      <w:r w:rsidRPr="00830138">
        <w:rPr>
          <w:rFonts w:ascii="Times New Roman" w:hAnsi="Times New Roman" w:cs="Times New Roman"/>
          <w:sz w:val="24"/>
        </w:rPr>
        <w:t>.</w:t>
      </w:r>
    </w:p>
    <w:p w:rsidR="00D8301D" w:rsidRDefault="003C288B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Вернуть истину.</w:t>
      </w:r>
    </w:p>
    <w:p w:rsidR="00D8301D" w:rsidRDefault="00D8301D" w:rsidP="00D8301D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ветвления</w:t>
      </w:r>
    </w:p>
    <w:p w:rsidR="00D8301D" w:rsidRDefault="00D8301D" w:rsidP="009E7EFD">
      <w:pPr>
        <w:numPr>
          <w:ilvl w:val="0"/>
          <w:numId w:val="5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Вернуть ложь.</w:t>
      </w:r>
    </w:p>
    <w:p w:rsidR="00D8301D" w:rsidRPr="00E0406D" w:rsidRDefault="00D8301D" w:rsidP="009E7EFD">
      <w:pPr>
        <w:numPr>
          <w:ilvl w:val="0"/>
          <w:numId w:val="57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2942A8" w:rsidRDefault="002942A8" w:rsidP="002942A8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1.2.</w:t>
      </w:r>
      <w:r w:rsidR="00F6331B">
        <w:rPr>
          <w:rFonts w:ascii="Times New Roman" w:hAnsi="Times New Roman" w:cs="Times New Roman"/>
          <w:sz w:val="24"/>
          <w:szCs w:val="24"/>
        </w:rPr>
        <w:t>4</w:t>
      </w:r>
      <w:r w:rsidR="00FD088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Алгоритм вывода всех тестовых заданий из файла</w:t>
      </w:r>
    </w:p>
    <w:p w:rsidR="002942A8" w:rsidRDefault="002942A8" w:rsidP="002942A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QA</w:t>
      </w:r>
      <w:r w:rsidRPr="00E3133C">
        <w:rPr>
          <w:rFonts w:ascii="Times New Roman" w:hAnsi="Times New Roman" w:cs="Times New Roman"/>
          <w:sz w:val="24"/>
        </w:rPr>
        <w:t xml:space="preserve"> –</w:t>
      </w:r>
      <w:r w:rsidRPr="00D830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двумерный массив строкового типа</w:t>
      </w:r>
    </w:p>
    <w:p w:rsidR="002942A8" w:rsidRDefault="002942A8" w:rsidP="002942A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correctAns</w:t>
      </w:r>
      <w:r w:rsidRPr="00E3133C">
        <w:rPr>
          <w:rFonts w:ascii="Times New Roman" w:hAnsi="Times New Roman" w:cs="Times New Roman"/>
          <w:sz w:val="24"/>
        </w:rPr>
        <w:t xml:space="preserve"> –</w:t>
      </w:r>
      <w:r w:rsidRPr="00D8301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одномерный массив строкового типа</w:t>
      </w:r>
    </w:p>
    <w:p w:rsidR="002942A8" w:rsidRDefault="002942A8" w:rsidP="002942A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countOfAllQ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целочисленная константа</w:t>
      </w:r>
    </w:p>
    <w:p w:rsidR="002942A8" w:rsidRDefault="002942A8" w:rsidP="002942A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countOfAskingQ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целочисленная константа</w:t>
      </w:r>
    </w:p>
    <w:p w:rsidR="002942A8" w:rsidRDefault="002942A8" w:rsidP="002942A8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lvlSelection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строковая константа</w:t>
      </w:r>
    </w:p>
    <w:p w:rsidR="002942A8" w:rsidRPr="002942A8" w:rsidRDefault="002942A8" w:rsidP="009E7EFD">
      <w:pPr>
        <w:numPr>
          <w:ilvl w:val="0"/>
          <w:numId w:val="5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2942A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Количество задаваемых вопросов на 4 уровне сложности</w:t>
      </w:r>
      <w:r w:rsidRPr="002942A8">
        <w:rPr>
          <w:rFonts w:ascii="Times New Roman" w:hAnsi="Times New Roman" w:cs="Times New Roman"/>
          <w:sz w:val="24"/>
        </w:rPr>
        <w:t>: ”.</w:t>
      </w:r>
    </w:p>
    <w:p w:rsidR="002942A8" w:rsidRPr="002942A8" w:rsidRDefault="002942A8" w:rsidP="009E7EFD">
      <w:pPr>
        <w:numPr>
          <w:ilvl w:val="0"/>
          <w:numId w:val="5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countOfAskingQ</w:t>
      </w:r>
      <w:r w:rsidRPr="002942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на новую строку</w:t>
      </w:r>
      <w:r w:rsidRPr="002942A8">
        <w:rPr>
          <w:rFonts w:ascii="Times New Roman" w:hAnsi="Times New Roman" w:cs="Times New Roman"/>
          <w:sz w:val="24"/>
        </w:rPr>
        <w:t>.</w:t>
      </w:r>
    </w:p>
    <w:p w:rsidR="002942A8" w:rsidRPr="002942A8" w:rsidRDefault="002942A8" w:rsidP="009E7EFD">
      <w:pPr>
        <w:numPr>
          <w:ilvl w:val="0"/>
          <w:numId w:val="5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2942A8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Текущий уровень сложности тестирования</w:t>
      </w:r>
      <w:r w:rsidRPr="002942A8">
        <w:rPr>
          <w:rFonts w:ascii="Times New Roman" w:hAnsi="Times New Roman" w:cs="Times New Roman"/>
          <w:sz w:val="24"/>
        </w:rPr>
        <w:t>: ”.</w:t>
      </w:r>
    </w:p>
    <w:p w:rsidR="002942A8" w:rsidRPr="002942A8" w:rsidRDefault="002942A8" w:rsidP="009E7EFD">
      <w:pPr>
        <w:numPr>
          <w:ilvl w:val="0"/>
          <w:numId w:val="5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FB542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на новую строку 2 раза</w:t>
      </w:r>
      <w:r w:rsidRPr="002942A8">
        <w:rPr>
          <w:rFonts w:ascii="Times New Roman" w:hAnsi="Times New Roman" w:cs="Times New Roman"/>
          <w:sz w:val="24"/>
        </w:rPr>
        <w:t>.</w:t>
      </w:r>
    </w:p>
    <w:p w:rsidR="002942A8" w:rsidRDefault="002942A8" w:rsidP="009E7EFD">
      <w:pPr>
        <w:numPr>
          <w:ilvl w:val="0"/>
          <w:numId w:val="5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Присвоить целочисленной переменной </w:t>
      </w:r>
      <w:r>
        <w:rPr>
          <w:rFonts w:ascii="Times New Roman" w:hAnsi="Times New Roman" w:cs="Times New Roman"/>
          <w:sz w:val="24"/>
          <w:lang w:val="en-US"/>
        </w:rPr>
        <w:t>i</w:t>
      </w:r>
      <w:r>
        <w:rPr>
          <w:rFonts w:ascii="Times New Roman" w:hAnsi="Times New Roman" w:cs="Times New Roman"/>
          <w:sz w:val="24"/>
        </w:rPr>
        <w:t xml:space="preserve"> 0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2942A8" w:rsidRPr="00BB76E6" w:rsidRDefault="002942A8" w:rsidP="009E7EFD">
      <w:pPr>
        <w:pStyle w:val="aff"/>
        <w:numPr>
          <w:ilvl w:val="0"/>
          <w:numId w:val="58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BB76E6">
        <w:rPr>
          <w:rFonts w:ascii="Times New Roman" w:hAnsi="Times New Roman" w:cs="Times New Roman"/>
          <w:sz w:val="24"/>
        </w:rPr>
        <w:t xml:space="preserve"> &lt; </w:t>
      </w:r>
      <w:r>
        <w:rPr>
          <w:rFonts w:ascii="Times New Roman" w:hAnsi="Times New Roman" w:cs="Times New Roman"/>
          <w:sz w:val="24"/>
          <w:lang w:val="en-US"/>
        </w:rPr>
        <w:t>countOfAllQ</w:t>
      </w:r>
    </w:p>
    <w:p w:rsid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Вопрос №</w:t>
      </w:r>
      <w:r w:rsidRPr="00BB76E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076F39">
        <w:rPr>
          <w:rFonts w:ascii="Times New Roman" w:hAnsi="Times New Roman" w:cs="Times New Roman"/>
          <w:sz w:val="24"/>
        </w:rPr>
        <w:t>+1</w:t>
      </w:r>
      <w:r>
        <w:rPr>
          <w:rFonts w:ascii="Times New Roman" w:hAnsi="Times New Roman" w:cs="Times New Roman"/>
          <w:sz w:val="24"/>
        </w:rPr>
        <w:t>.</w:t>
      </w:r>
    </w:p>
    <w:p w:rsid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 w:rsidRPr="002942A8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Уровень сложности</w:t>
      </w:r>
      <w:r w:rsidRPr="002C20E6">
        <w:rPr>
          <w:rFonts w:ascii="Times New Roman" w:hAnsi="Times New Roman" w:cs="Times New Roman"/>
          <w:sz w:val="24"/>
        </w:rPr>
        <w:t xml:space="preserve">: </w:t>
      </w:r>
      <w:r w:rsidRPr="00BB76E6">
        <w:rPr>
          <w:rFonts w:ascii="Times New Roman" w:hAnsi="Times New Roman" w:cs="Times New Roman"/>
          <w:sz w:val="24"/>
        </w:rPr>
        <w:t>”.</w:t>
      </w:r>
    </w:p>
    <w:p w:rsidR="002942A8" w:rsidRPr="002C20E6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2C20E6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</w:t>
      </w:r>
      <w:r w:rsidRPr="002C20E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2C20E6">
        <w:rPr>
          <w:rFonts w:ascii="Times New Roman" w:hAnsi="Times New Roman" w:cs="Times New Roman"/>
          <w:sz w:val="24"/>
        </w:rPr>
        <w:t>[2][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2C20E6">
        <w:rPr>
          <w:rFonts w:ascii="Times New Roman" w:hAnsi="Times New Roman" w:cs="Times New Roman"/>
          <w:sz w:val="24"/>
        </w:rPr>
        <w:t>]</w:t>
      </w:r>
      <w:r w:rsidR="000B1DB3" w:rsidRPr="000B1DB3">
        <w:rPr>
          <w:rFonts w:ascii="Times New Roman" w:hAnsi="Times New Roman" w:cs="Times New Roman"/>
          <w:sz w:val="24"/>
        </w:rPr>
        <w:t xml:space="preserve"> </w:t>
      </w:r>
      <w:r w:rsidR="000B1DB3">
        <w:rPr>
          <w:rFonts w:ascii="Times New Roman" w:hAnsi="Times New Roman" w:cs="Times New Roman"/>
          <w:sz w:val="24"/>
        </w:rPr>
        <w:t>и перейти на новую строку</w:t>
      </w:r>
      <w:r w:rsidRPr="002C20E6">
        <w:rPr>
          <w:rFonts w:ascii="Times New Roman" w:hAnsi="Times New Roman" w:cs="Times New Roman"/>
          <w:sz w:val="24"/>
        </w:rPr>
        <w:t>.</w:t>
      </w:r>
    </w:p>
    <w:p w:rsidR="002942A8" w:rsidRP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Текст вопроса</w:t>
      </w:r>
      <w:r w:rsidRPr="002942A8">
        <w:rPr>
          <w:rFonts w:ascii="Times New Roman" w:hAnsi="Times New Roman" w:cs="Times New Roman"/>
          <w:sz w:val="24"/>
        </w:rPr>
        <w:t xml:space="preserve">: </w:t>
      </w:r>
      <w:r w:rsidRPr="00BB76E6">
        <w:rPr>
          <w:rFonts w:ascii="Times New Roman" w:hAnsi="Times New Roman" w:cs="Times New Roman"/>
          <w:sz w:val="24"/>
        </w:rPr>
        <w:t>”</w:t>
      </w:r>
      <w:r w:rsidRPr="002942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новую строку.</w:t>
      </w:r>
    </w:p>
    <w:p w:rsidR="002942A8" w:rsidRP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2942A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</w:t>
      </w:r>
      <w:r w:rsidRPr="002942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2942A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0</w:t>
      </w:r>
      <w:r w:rsidRPr="002942A8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2942A8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новую строку</w:t>
      </w:r>
      <w:r w:rsidRPr="002942A8">
        <w:rPr>
          <w:rFonts w:ascii="Times New Roman" w:hAnsi="Times New Roman" w:cs="Times New Roman"/>
          <w:sz w:val="24"/>
        </w:rPr>
        <w:t>.</w:t>
      </w:r>
    </w:p>
    <w:p w:rsidR="002942A8" w:rsidRP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Варианты ответов</w:t>
      </w:r>
      <w:r w:rsidRPr="002942A8">
        <w:rPr>
          <w:rFonts w:ascii="Times New Roman" w:hAnsi="Times New Roman" w:cs="Times New Roman"/>
          <w:sz w:val="24"/>
        </w:rPr>
        <w:t xml:space="preserve">: </w:t>
      </w:r>
      <w:r w:rsidRPr="00BB76E6">
        <w:rPr>
          <w:rFonts w:ascii="Times New Roman" w:hAnsi="Times New Roman" w:cs="Times New Roman"/>
          <w:sz w:val="24"/>
        </w:rPr>
        <w:t>”</w:t>
      </w:r>
      <w:r w:rsidRPr="002942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новую строку.</w:t>
      </w:r>
    </w:p>
    <w:p w:rsidR="002942A8" w:rsidRP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2942A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</w:t>
      </w:r>
      <w:r w:rsidRPr="002942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2942A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</w:rPr>
        <w:t>1</w:t>
      </w:r>
      <w:r w:rsidRPr="002942A8">
        <w:rPr>
          <w:rFonts w:ascii="Times New Roman" w:hAnsi="Times New Roman" w:cs="Times New Roman"/>
          <w:sz w:val="24"/>
        </w:rPr>
        <w:t>][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2942A8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новую строку</w:t>
      </w:r>
      <w:r w:rsidRPr="002942A8">
        <w:rPr>
          <w:rFonts w:ascii="Times New Roman" w:hAnsi="Times New Roman" w:cs="Times New Roman"/>
          <w:sz w:val="24"/>
        </w:rPr>
        <w:t>.</w:t>
      </w:r>
    </w:p>
    <w:p w:rsidR="002942A8" w:rsidRP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BB76E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Правильный ответ</w:t>
      </w:r>
      <w:r w:rsidRPr="002942A8">
        <w:rPr>
          <w:rFonts w:ascii="Times New Roman" w:hAnsi="Times New Roman" w:cs="Times New Roman"/>
          <w:sz w:val="24"/>
        </w:rPr>
        <w:t xml:space="preserve">: </w:t>
      </w:r>
      <w:r w:rsidRPr="00BB76E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2942A8" w:rsidRPr="002942A8" w:rsidRDefault="002942A8" w:rsidP="002942A8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2942A8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Вывести</w:t>
      </w:r>
      <w:r w:rsidRPr="002942A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correctAns</w:t>
      </w:r>
      <w:r w:rsidRPr="002942A8">
        <w:rPr>
          <w:rFonts w:ascii="Times New Roman" w:hAnsi="Times New Roman" w:cs="Times New Roman"/>
          <w:sz w:val="24"/>
        </w:rPr>
        <w:t>[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2942A8">
        <w:rPr>
          <w:rFonts w:ascii="Times New Roman" w:hAnsi="Times New Roman" w:cs="Times New Roman"/>
          <w:sz w:val="24"/>
        </w:rPr>
        <w:t xml:space="preserve">] </w:t>
      </w:r>
      <w:r>
        <w:rPr>
          <w:rFonts w:ascii="Times New Roman" w:hAnsi="Times New Roman" w:cs="Times New Roman"/>
          <w:sz w:val="24"/>
        </w:rPr>
        <w:t>и перейти новую строку</w:t>
      </w:r>
      <w:r w:rsidRPr="002942A8">
        <w:rPr>
          <w:rFonts w:ascii="Times New Roman" w:hAnsi="Times New Roman" w:cs="Times New Roman"/>
          <w:sz w:val="24"/>
        </w:rPr>
        <w:t>.</w:t>
      </w:r>
    </w:p>
    <w:p w:rsidR="002942A8" w:rsidRPr="00E0406D" w:rsidRDefault="002942A8" w:rsidP="009E7EFD">
      <w:pPr>
        <w:numPr>
          <w:ilvl w:val="0"/>
          <w:numId w:val="58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3C288B" w:rsidRDefault="003C288B" w:rsidP="003C288B">
      <w:pPr>
        <w:pStyle w:val="3"/>
        <w:numPr>
          <w:ilvl w:val="2"/>
          <w:numId w:val="2"/>
        </w:numPr>
        <w:ind w:firstLine="425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>1.2.</w:t>
      </w:r>
      <w:r w:rsidR="00FD088B">
        <w:rPr>
          <w:rFonts w:ascii="Times New Roman" w:hAnsi="Times New Roman" w:cs="Times New Roman"/>
          <w:sz w:val="24"/>
          <w:szCs w:val="24"/>
        </w:rPr>
        <w:t>46</w:t>
      </w:r>
      <w:r>
        <w:rPr>
          <w:rFonts w:ascii="Times New Roman" w:hAnsi="Times New Roman" w:cs="Times New Roman"/>
          <w:sz w:val="24"/>
          <w:szCs w:val="24"/>
        </w:rPr>
        <w:t xml:space="preserve"> Алгоритм изменения тестирования</w:t>
      </w:r>
    </w:p>
    <w:p w:rsidR="003C288B" w:rsidRDefault="003C288B" w:rsidP="003C288B">
      <w:pPr>
        <w:tabs>
          <w:tab w:val="left" w:pos="1080"/>
          <w:tab w:val="left" w:pos="441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theoryPath</w:t>
      </w:r>
      <w:r w:rsidRPr="00FB542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строковая константа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двумерный строковый массив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C288B">
        <w:rPr>
          <w:rFonts w:ascii="Times New Roman" w:hAnsi="Times New Roman" w:cs="Times New Roman"/>
          <w:sz w:val="24"/>
        </w:rPr>
        <w:t>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одномерный строковый массив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3C288B">
        <w:rPr>
          <w:rFonts w:ascii="Times New Roman" w:hAnsi="Times New Roman" w:cs="Times New Roman"/>
          <w:sz w:val="24"/>
        </w:rPr>
        <w:t>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Объявить целочисленн</w:t>
      </w:r>
      <w:r w:rsidRPr="003C288B">
        <w:rPr>
          <w:rFonts w:ascii="Times New Roman" w:hAnsi="Times New Roman" w:cs="Times New Roman"/>
          <w:sz w:val="24"/>
        </w:rPr>
        <w:t>ые</w:t>
      </w:r>
      <w:r>
        <w:rPr>
          <w:rFonts w:ascii="Times New Roman" w:hAnsi="Times New Roman" w:cs="Times New Roman"/>
          <w:sz w:val="24"/>
        </w:rPr>
        <w:t xml:space="preserve"> переменные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3C288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3C288B">
        <w:rPr>
          <w:rFonts w:ascii="Times New Roman" w:hAnsi="Times New Roman" w:cs="Times New Roman"/>
          <w:sz w:val="24"/>
        </w:rPr>
        <w:t>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строковую переменную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3C288B">
        <w:rPr>
          <w:rFonts w:ascii="Times New Roman" w:hAnsi="Times New Roman" w:cs="Times New Roman"/>
          <w:sz w:val="24"/>
        </w:rPr>
        <w:t>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Вывести </w:t>
      </w:r>
      <w:r w:rsidRPr="003C288B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Файл с тестовыми заданиями</w:t>
      </w:r>
      <w:r w:rsidRPr="003C288B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на новую строку.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Вызвать вспомогательный алгоритм получения тестовых вопросов из файла 1.2.2</w:t>
      </w:r>
      <w:r w:rsidR="00B45CE8" w:rsidRPr="00B45CE8">
        <w:rPr>
          <w:rFonts w:ascii="Times New Roman" w:hAnsi="Times New Roman" w:cs="Times New Roman"/>
          <w:sz w:val="24"/>
        </w:rPr>
        <w:t>0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testPath</w:t>
      </w:r>
      <w:r w:rsidRPr="003C288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C288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3C288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3C288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3C288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3C28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Скопировать в двумерный массив строк </w:t>
      </w:r>
      <w:r>
        <w:rPr>
          <w:rFonts w:ascii="Times New Roman" w:hAnsi="Times New Roman" w:cs="Times New Roman"/>
          <w:sz w:val="24"/>
          <w:lang w:val="en-US"/>
        </w:rPr>
        <w:t>QAOutVer</w:t>
      </w:r>
      <w:r>
        <w:rPr>
          <w:rFonts w:ascii="Times New Roman" w:hAnsi="Times New Roman" w:cs="Times New Roman"/>
          <w:sz w:val="24"/>
        </w:rPr>
        <w:t xml:space="preserve"> значения из</w:t>
      </w:r>
      <w:r w:rsidRPr="003C28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C288B">
        <w:rPr>
          <w:rFonts w:ascii="Times New Roman" w:hAnsi="Times New Roman" w:cs="Times New Roman"/>
          <w:sz w:val="24"/>
        </w:rPr>
        <w:t>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Скопировать в одномерный массив строк </w:t>
      </w:r>
      <w:r>
        <w:rPr>
          <w:rFonts w:ascii="Times New Roman" w:hAnsi="Times New Roman" w:cs="Times New Roman"/>
          <w:sz w:val="24"/>
          <w:lang w:val="en-US"/>
        </w:rPr>
        <w:t>corAnsOutVer</w:t>
      </w:r>
      <w:r>
        <w:rPr>
          <w:rFonts w:ascii="Times New Roman" w:hAnsi="Times New Roman" w:cs="Times New Roman"/>
          <w:sz w:val="24"/>
        </w:rPr>
        <w:t xml:space="preserve"> значения из</w:t>
      </w:r>
      <w:r w:rsidRPr="003C28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3C288B">
        <w:rPr>
          <w:rFonts w:ascii="Times New Roman" w:hAnsi="Times New Roman" w:cs="Times New Roman"/>
          <w:sz w:val="24"/>
        </w:rPr>
        <w:t>.</w:t>
      </w:r>
    </w:p>
    <w:p w:rsidR="003C288B" w:rsidRP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Вызвать вспомогательный алгоритм подготовки тестовых заданий к выводу 1.2.2</w:t>
      </w:r>
      <w:r w:rsidR="00B45CE8" w:rsidRPr="00B45CE8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с </w:t>
      </w:r>
      <w:r w:rsidR="002942A8">
        <w:rPr>
          <w:rFonts w:ascii="Times New Roman" w:hAnsi="Times New Roman" w:cs="Times New Roman"/>
          <w:sz w:val="24"/>
          <w:lang w:val="en-US"/>
        </w:rPr>
        <w:t>QAOutVer</w:t>
      </w:r>
      <w:r w:rsidR="002942A8" w:rsidRPr="002942A8">
        <w:rPr>
          <w:rFonts w:ascii="Times New Roman" w:hAnsi="Times New Roman" w:cs="Times New Roman"/>
          <w:sz w:val="24"/>
        </w:rPr>
        <w:t xml:space="preserve">, </w:t>
      </w:r>
      <w:r w:rsidR="002942A8">
        <w:rPr>
          <w:rFonts w:ascii="Times New Roman" w:hAnsi="Times New Roman" w:cs="Times New Roman"/>
          <w:sz w:val="24"/>
          <w:lang w:val="en-US"/>
        </w:rPr>
        <w:t>corAnsOutVer</w:t>
      </w:r>
      <w:r w:rsidR="002942A8" w:rsidRPr="002942A8">
        <w:rPr>
          <w:rFonts w:ascii="Times New Roman" w:hAnsi="Times New Roman" w:cs="Times New Roman"/>
          <w:sz w:val="24"/>
        </w:rPr>
        <w:t xml:space="preserve">, </w:t>
      </w:r>
      <w:r w:rsidR="002942A8">
        <w:rPr>
          <w:rFonts w:ascii="Times New Roman" w:hAnsi="Times New Roman" w:cs="Times New Roman"/>
          <w:sz w:val="24"/>
          <w:lang w:val="en-US"/>
        </w:rPr>
        <w:t>allQ</w:t>
      </w:r>
      <w:r w:rsidR="002942A8" w:rsidRPr="002942A8">
        <w:rPr>
          <w:rFonts w:ascii="Times New Roman" w:hAnsi="Times New Roman" w:cs="Times New Roman"/>
          <w:sz w:val="24"/>
        </w:rPr>
        <w:t xml:space="preserve"> </w:t>
      </w:r>
      <w:r w:rsidR="002942A8">
        <w:rPr>
          <w:rFonts w:ascii="Times New Roman" w:hAnsi="Times New Roman" w:cs="Times New Roman"/>
          <w:sz w:val="24"/>
        </w:rPr>
        <w:t>в качестве параметров.</w:t>
      </w:r>
    </w:p>
    <w:p w:rsidR="003C288B" w:rsidRDefault="00395D86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Вызвать вспомогательный алгоритм вывода всех тестовых заданий из файла 1.2.4</w:t>
      </w:r>
      <w:r w:rsidR="00B45CE8" w:rsidRPr="00B45CE8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с </w:t>
      </w:r>
      <w:r>
        <w:rPr>
          <w:rFonts w:ascii="Times New Roman" w:hAnsi="Times New Roman" w:cs="Times New Roman"/>
          <w:sz w:val="24"/>
          <w:lang w:val="en-US"/>
        </w:rPr>
        <w:t>QAOutVer</w:t>
      </w:r>
      <w:r w:rsidRPr="002942A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corAnsOutVer</w:t>
      </w:r>
      <w:r w:rsidRPr="002942A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395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395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395D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3C288B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 w:rsidR="00395D86">
        <w:rPr>
          <w:rFonts w:ascii="Times New Roman" w:hAnsi="Times New Roman" w:cs="Times New Roman"/>
          <w:sz w:val="24"/>
          <w:lang w:val="en-US"/>
        </w:rPr>
        <w:t>way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3C288B" w:rsidRPr="00BB76E6" w:rsidRDefault="003C288B" w:rsidP="009E7EFD">
      <w:pPr>
        <w:pStyle w:val="aff"/>
        <w:numPr>
          <w:ilvl w:val="0"/>
          <w:numId w:val="59"/>
        </w:numPr>
        <w:tabs>
          <w:tab w:val="left" w:pos="112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Повторять, пока </w:t>
      </w:r>
      <w:r w:rsidR="00395D86">
        <w:rPr>
          <w:rFonts w:ascii="Times New Roman" w:hAnsi="Times New Roman" w:cs="Times New Roman"/>
          <w:sz w:val="24"/>
          <w:lang w:val="en-US"/>
        </w:rPr>
        <w:t>way</w:t>
      </w:r>
      <w:r w:rsidR="00395D86" w:rsidRPr="00395D86">
        <w:rPr>
          <w:rFonts w:ascii="Times New Roman" w:hAnsi="Times New Roman" w:cs="Times New Roman"/>
          <w:sz w:val="24"/>
        </w:rPr>
        <w:t xml:space="preserve"> </w:t>
      </w:r>
      <w:r w:rsidR="00395D86">
        <w:rPr>
          <w:rFonts w:ascii="Times New Roman" w:hAnsi="Times New Roman" w:cs="Times New Roman"/>
          <w:sz w:val="24"/>
        </w:rPr>
        <w:t>не равно 0</w:t>
      </w:r>
    </w:p>
    <w:p w:rsidR="003C288B" w:rsidRDefault="003C288B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395D86">
        <w:rPr>
          <w:rFonts w:ascii="Times New Roman" w:hAnsi="Times New Roman" w:cs="Times New Roman"/>
          <w:sz w:val="24"/>
        </w:rPr>
        <w:t xml:space="preserve">Повторять, пока </w:t>
      </w:r>
      <w:r w:rsidR="00395D86">
        <w:rPr>
          <w:rFonts w:ascii="Times New Roman" w:hAnsi="Times New Roman" w:cs="Times New Roman"/>
          <w:sz w:val="24"/>
          <w:lang w:val="en-US"/>
        </w:rPr>
        <w:t>way</w:t>
      </w:r>
      <w:r w:rsidR="00395D86" w:rsidRPr="00395D86">
        <w:rPr>
          <w:rFonts w:ascii="Times New Roman" w:hAnsi="Times New Roman" w:cs="Times New Roman"/>
          <w:sz w:val="24"/>
        </w:rPr>
        <w:t xml:space="preserve"> &lt; 0 </w:t>
      </w:r>
      <w:r w:rsidR="00395D86">
        <w:rPr>
          <w:rFonts w:ascii="Times New Roman" w:hAnsi="Times New Roman" w:cs="Times New Roman"/>
          <w:sz w:val="24"/>
        </w:rPr>
        <w:t xml:space="preserve">или </w:t>
      </w:r>
      <w:r w:rsidR="00395D86">
        <w:rPr>
          <w:rFonts w:ascii="Times New Roman" w:hAnsi="Times New Roman" w:cs="Times New Roman"/>
          <w:sz w:val="24"/>
          <w:lang w:val="en-US"/>
        </w:rPr>
        <w:t>way</w:t>
      </w:r>
      <w:r w:rsidR="00395D86" w:rsidRPr="00395D86">
        <w:rPr>
          <w:rFonts w:ascii="Times New Roman" w:hAnsi="Times New Roman" w:cs="Times New Roman"/>
          <w:sz w:val="24"/>
        </w:rPr>
        <w:t xml:space="preserve"> &gt; 5</w:t>
      </w:r>
    </w:p>
    <w:p w:rsidR="00395D86" w:rsidRDefault="00395D86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 xml:space="preserve">“1. </w:t>
      </w:r>
      <w:r>
        <w:rPr>
          <w:rFonts w:ascii="Times New Roman" w:hAnsi="Times New Roman" w:cs="Times New Roman"/>
          <w:sz w:val="24"/>
        </w:rPr>
        <w:t>Добавить вопрос.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2</w:t>
      </w:r>
      <w:r w:rsidRPr="00395D8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Удалить вопрос.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3</w:t>
      </w:r>
      <w:r w:rsidRPr="00395D8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Редактировать существующий вопрос.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4</w:t>
      </w:r>
      <w:r w:rsidRPr="00395D8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Выбрать уровень сложности тестирования.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строку.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5</w:t>
      </w:r>
      <w:r w:rsidRPr="00395D8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Выбрать количество задаваемых вопросов (только для 4 уровня 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сложности.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0</w:t>
      </w:r>
      <w:r w:rsidRPr="00395D8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Завершить изменения файла с тестированием.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строку.</w:t>
      </w:r>
    </w:p>
    <w:p w:rsidR="00395D86" w:rsidRPr="00676D2E" w:rsidRDefault="00395D86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676D2E">
        <w:rPr>
          <w:rFonts w:ascii="Times New Roman" w:hAnsi="Times New Roman" w:cs="Times New Roman"/>
          <w:sz w:val="24"/>
        </w:rPr>
        <w:t>.</w:t>
      </w:r>
    </w:p>
    <w:p w:rsidR="00395D86" w:rsidRDefault="00395D86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3C288B" w:rsidRDefault="003C288B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 w:rsidR="00395D86">
        <w:rPr>
          <w:rFonts w:ascii="Times New Roman" w:hAnsi="Times New Roman" w:cs="Times New Roman"/>
          <w:sz w:val="24"/>
        </w:rPr>
        <w:t xml:space="preserve">Если </w:t>
      </w:r>
      <w:r w:rsidR="00395D86">
        <w:rPr>
          <w:rFonts w:ascii="Times New Roman" w:hAnsi="Times New Roman" w:cs="Times New Roman"/>
          <w:sz w:val="24"/>
          <w:lang w:val="en-US"/>
        </w:rPr>
        <w:t>way</w:t>
      </w:r>
      <w:r w:rsidR="00395D86" w:rsidRPr="00676D2E">
        <w:rPr>
          <w:rFonts w:ascii="Times New Roman" w:hAnsi="Times New Roman" w:cs="Times New Roman"/>
          <w:sz w:val="24"/>
        </w:rPr>
        <w:t xml:space="preserve"> = 1, </w:t>
      </w:r>
      <w:r w:rsidR="00395D86">
        <w:rPr>
          <w:rFonts w:ascii="Times New Roman" w:hAnsi="Times New Roman" w:cs="Times New Roman"/>
          <w:sz w:val="24"/>
        </w:rPr>
        <w:t>то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>добавления тестового вопроса 1.2.4</w:t>
      </w:r>
      <w:r w:rsidR="00B45CE8" w:rsidRPr="00B45CE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с 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395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395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395D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395D86">
        <w:rPr>
          <w:rFonts w:ascii="Times New Roman" w:hAnsi="Times New Roman" w:cs="Times New Roman"/>
          <w:sz w:val="24"/>
        </w:rPr>
        <w:t xml:space="preserve"> = 2, </w:t>
      </w:r>
      <w:r>
        <w:rPr>
          <w:rFonts w:ascii="Times New Roman" w:hAnsi="Times New Roman" w:cs="Times New Roman"/>
          <w:sz w:val="24"/>
        </w:rPr>
        <w:t>то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676D2E">
        <w:rPr>
          <w:rFonts w:ascii="Times New Roman" w:hAnsi="Times New Roman" w:cs="Times New Roman"/>
          <w:sz w:val="24"/>
        </w:rPr>
        <w:t xml:space="preserve"> = 0, </w:t>
      </w:r>
      <w:r>
        <w:rPr>
          <w:rFonts w:ascii="Times New Roman" w:hAnsi="Times New Roman" w:cs="Times New Roman"/>
          <w:sz w:val="24"/>
        </w:rPr>
        <w:t>то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 xml:space="preserve">“0 </w:t>
      </w:r>
      <w:r>
        <w:rPr>
          <w:rFonts w:ascii="Times New Roman" w:hAnsi="Times New Roman" w:cs="Times New Roman"/>
          <w:sz w:val="24"/>
        </w:rPr>
        <w:t>вопросов в файле.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deletingQ</w:t>
      </w:r>
      <w:r w:rsidRPr="00395D86">
        <w:rPr>
          <w:rFonts w:ascii="Times New Roman" w:hAnsi="Times New Roman" w:cs="Times New Roman"/>
          <w:sz w:val="24"/>
        </w:rPr>
        <w:t>.</w:t>
      </w:r>
    </w:p>
    <w:p w:rsidR="00395D86" w:rsidRPr="00676D2E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deletingQ</w:t>
      </w:r>
      <w:r>
        <w:rPr>
          <w:rFonts w:ascii="Times New Roman" w:hAnsi="Times New Roman" w:cs="Times New Roman"/>
          <w:sz w:val="24"/>
        </w:rPr>
        <w:t xml:space="preserve"> </w:t>
      </w:r>
      <w:r w:rsidRPr="00395D86">
        <w:rPr>
          <w:rFonts w:ascii="Times New Roman" w:hAnsi="Times New Roman" w:cs="Times New Roman"/>
          <w:sz w:val="24"/>
        </w:rPr>
        <w:t xml:space="preserve">&lt; 1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deletingQ</w:t>
      </w:r>
      <w:r>
        <w:rPr>
          <w:rFonts w:ascii="Times New Roman" w:hAnsi="Times New Roman" w:cs="Times New Roman"/>
          <w:sz w:val="24"/>
        </w:rPr>
        <w:t xml:space="preserve"> </w:t>
      </w:r>
      <w:r w:rsidRPr="00395D86">
        <w:rPr>
          <w:rFonts w:ascii="Times New Roman" w:hAnsi="Times New Roman" w:cs="Times New Roman"/>
          <w:sz w:val="24"/>
        </w:rPr>
        <w:t xml:space="preserve">&gt; </w:t>
      </w:r>
      <w:r>
        <w:rPr>
          <w:rFonts w:ascii="Times New Roman" w:hAnsi="Times New Roman" w:cs="Times New Roman"/>
          <w:sz w:val="24"/>
          <w:lang w:val="en-US"/>
        </w:rPr>
        <w:t>allQ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номер удаляемого вопроса</w:t>
      </w:r>
      <w:r w:rsidRPr="00395D86">
        <w:rPr>
          <w:rFonts w:ascii="Times New Roman" w:hAnsi="Times New Roman" w:cs="Times New Roman"/>
          <w:sz w:val="24"/>
        </w:rPr>
        <w:t>: ”.</w:t>
      </w:r>
    </w:p>
    <w:p w:rsidR="00395D86" w:rsidRPr="00D80A53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deletingQ</w:t>
      </w:r>
      <w:r w:rsidRPr="00D80A53">
        <w:rPr>
          <w:rFonts w:ascii="Times New Roman" w:hAnsi="Times New Roman" w:cs="Times New Roman"/>
          <w:sz w:val="24"/>
        </w:rPr>
        <w:t>.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Вызвать вспомогательный алгоритм удаления тестового вопроса 1.2.4</w:t>
      </w:r>
      <w:r w:rsidR="00B45CE8" w:rsidRPr="00B45CE8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с</w:t>
      </w:r>
    </w:p>
    <w:p w:rsidR="00CD4CE5" w:rsidRPr="00CD4CE5" w:rsidRDefault="00CD4CE5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CD4CE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CD4CE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CD4CE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deletingQ</w:t>
      </w:r>
      <w:r w:rsidRPr="00CD4C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CD4CE5" w:rsidRDefault="00CD4CE5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CD4CE5">
        <w:rPr>
          <w:rFonts w:ascii="Times New Roman" w:hAnsi="Times New Roman" w:cs="Times New Roman"/>
          <w:sz w:val="24"/>
        </w:rPr>
        <w:t xml:space="preserve"> = 3, </w:t>
      </w:r>
      <w:r>
        <w:rPr>
          <w:rFonts w:ascii="Times New Roman" w:hAnsi="Times New Roman" w:cs="Times New Roman"/>
          <w:sz w:val="24"/>
        </w:rPr>
        <w:t>то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CD4CE5">
        <w:rPr>
          <w:rFonts w:ascii="Times New Roman" w:hAnsi="Times New Roman" w:cs="Times New Roman"/>
          <w:sz w:val="24"/>
        </w:rPr>
        <w:t xml:space="preserve"> = 0, </w:t>
      </w:r>
      <w:r>
        <w:rPr>
          <w:rFonts w:ascii="Times New Roman" w:hAnsi="Times New Roman" w:cs="Times New Roman"/>
          <w:sz w:val="24"/>
        </w:rPr>
        <w:t>то</w:t>
      </w:r>
    </w:p>
    <w:p w:rsidR="00CD4CE5" w:rsidRPr="00395D86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 xml:space="preserve">“0 </w:t>
      </w:r>
      <w:r>
        <w:rPr>
          <w:rFonts w:ascii="Times New Roman" w:hAnsi="Times New Roman" w:cs="Times New Roman"/>
          <w:sz w:val="24"/>
        </w:rPr>
        <w:t>вопросов в файле.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CD4CE5" w:rsidRPr="00395D86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Объявить целочисленную переменную </w:t>
      </w:r>
      <w:r>
        <w:rPr>
          <w:rFonts w:ascii="Times New Roman" w:hAnsi="Times New Roman" w:cs="Times New Roman"/>
          <w:sz w:val="24"/>
          <w:lang w:val="en-US"/>
        </w:rPr>
        <w:t>editingQ</w:t>
      </w:r>
      <w:r w:rsidRPr="00395D86">
        <w:rPr>
          <w:rFonts w:ascii="Times New Roman" w:hAnsi="Times New Roman" w:cs="Times New Roman"/>
          <w:sz w:val="24"/>
        </w:rPr>
        <w:t>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editingQ</w:t>
      </w:r>
      <w:r w:rsidRPr="00395D86">
        <w:rPr>
          <w:rFonts w:ascii="Times New Roman" w:hAnsi="Times New Roman" w:cs="Times New Roman"/>
          <w:sz w:val="24"/>
        </w:rPr>
        <w:t xml:space="preserve"> &lt; 1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editingQ</w:t>
      </w:r>
      <w:r w:rsidRPr="00395D86">
        <w:rPr>
          <w:rFonts w:ascii="Times New Roman" w:hAnsi="Times New Roman" w:cs="Times New Roman"/>
          <w:sz w:val="24"/>
        </w:rPr>
        <w:t xml:space="preserve"> &gt; </w:t>
      </w:r>
      <w:r>
        <w:rPr>
          <w:rFonts w:ascii="Times New Roman" w:hAnsi="Times New Roman" w:cs="Times New Roman"/>
          <w:sz w:val="24"/>
          <w:lang w:val="en-US"/>
        </w:rPr>
        <w:t>allQ</w:t>
      </w:r>
    </w:p>
    <w:p w:rsidR="00CD4CE5" w:rsidRPr="00395D86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номер редактируемого вопроса</w:t>
      </w:r>
      <w:r w:rsidRPr="00395D86">
        <w:rPr>
          <w:rFonts w:ascii="Times New Roman" w:hAnsi="Times New Roman" w:cs="Times New Roman"/>
          <w:sz w:val="24"/>
        </w:rPr>
        <w:t>: ”.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editingQ</w:t>
      </w:r>
      <w:r w:rsidRPr="00CD4CE5">
        <w:rPr>
          <w:rFonts w:ascii="Times New Roman" w:hAnsi="Times New Roman" w:cs="Times New Roman"/>
          <w:sz w:val="24"/>
        </w:rPr>
        <w:t>.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Вызвать вспомогательный алгоритм изменения тестового вопроса 1.2.4</w:t>
      </w:r>
      <w:r w:rsidR="00B45CE8" w:rsidRPr="00B45CE8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с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CD4CE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CD4CE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CD4CE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editingQ</w:t>
      </w:r>
      <w:r>
        <w:rPr>
          <w:rFonts w:ascii="Times New Roman" w:hAnsi="Times New Roman" w:cs="Times New Roman"/>
          <w:sz w:val="24"/>
        </w:rPr>
        <w:t xml:space="preserve"> в качестве параметров.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CD4CE5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4</w:t>
      </w:r>
      <w:r w:rsidRPr="00CD4CE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CD4CE5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Текущий уровень сложности тестирования</w:t>
      </w:r>
      <w:r w:rsidRPr="00CD4CE5">
        <w:rPr>
          <w:rFonts w:ascii="Times New Roman" w:hAnsi="Times New Roman" w:cs="Times New Roman"/>
          <w:sz w:val="24"/>
        </w:rPr>
        <w:t>: ”.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CD4C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на новую строку 2 раза</w:t>
      </w:r>
      <w:r w:rsidRPr="00CD4CE5">
        <w:rPr>
          <w:rFonts w:ascii="Times New Roman" w:hAnsi="Times New Roman" w:cs="Times New Roman"/>
          <w:sz w:val="24"/>
        </w:rPr>
        <w:t>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CD4C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CD4CE5">
        <w:rPr>
          <w:rFonts w:ascii="Times New Roman" w:hAnsi="Times New Roman" w:cs="Times New Roman"/>
          <w:sz w:val="24"/>
        </w:rPr>
        <w:t xml:space="preserve">“1”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CD4C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CD4CE5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2</w:t>
      </w:r>
      <w:r w:rsidRPr="00CD4CE5">
        <w:rPr>
          <w:rFonts w:ascii="Times New Roman" w:hAnsi="Times New Roman" w:cs="Times New Roman"/>
          <w:sz w:val="24"/>
        </w:rPr>
        <w:t xml:space="preserve">” </w:t>
      </w:r>
      <w:r>
        <w:rPr>
          <w:rFonts w:ascii="Times New Roman" w:hAnsi="Times New Roman" w:cs="Times New Roman"/>
          <w:sz w:val="24"/>
        </w:rPr>
        <w:t>и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CD4C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CD4CE5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3</w:t>
      </w:r>
      <w:r w:rsidRPr="00CD4CE5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CD4C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не равно </w:t>
      </w:r>
      <w:r w:rsidRPr="00CD4CE5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4</w:t>
      </w:r>
      <w:r w:rsidRPr="00CD4CE5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CD4CE5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уровень сложности тестирования (1, 2, 3 или 4)</w:t>
      </w:r>
      <w:r w:rsidRPr="00CD4CE5">
        <w:rPr>
          <w:rFonts w:ascii="Times New Roman" w:hAnsi="Times New Roman" w:cs="Times New Roman"/>
          <w:sz w:val="24"/>
        </w:rPr>
        <w:t>: ”.</w:t>
      </w:r>
    </w:p>
    <w:p w:rsidR="00CD4CE5" w:rsidRPr="00676D2E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676D2E">
        <w:rPr>
          <w:rFonts w:ascii="Times New Roman" w:hAnsi="Times New Roman" w:cs="Times New Roman"/>
          <w:sz w:val="24"/>
        </w:rPr>
        <w:t>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иначе 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CD4CE5">
        <w:rPr>
          <w:rFonts w:ascii="Times New Roman" w:hAnsi="Times New Roman" w:cs="Times New Roman"/>
          <w:sz w:val="24"/>
        </w:rPr>
        <w:t xml:space="preserve"> = 5, </w:t>
      </w:r>
      <w:r>
        <w:rPr>
          <w:rFonts w:ascii="Times New Roman" w:hAnsi="Times New Roman" w:cs="Times New Roman"/>
          <w:sz w:val="24"/>
        </w:rPr>
        <w:t>то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CD4CE5">
        <w:rPr>
          <w:rFonts w:ascii="Times New Roman" w:hAnsi="Times New Roman" w:cs="Times New Roman"/>
          <w:sz w:val="24"/>
        </w:rPr>
        <w:t xml:space="preserve"> &lt; 5, </w:t>
      </w:r>
      <w:r>
        <w:rPr>
          <w:rFonts w:ascii="Times New Roman" w:hAnsi="Times New Roman" w:cs="Times New Roman"/>
          <w:sz w:val="24"/>
        </w:rPr>
        <w:t>то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Меньше 5 вопросов в файле. Добавьте вопросы, чтобы</w:t>
      </w:r>
    </w:p>
    <w:p w:rsidR="00CD4CE5" w:rsidRPr="00395D86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выбирать количество задаваемых вопросов</w:t>
      </w:r>
      <w:r w:rsidRPr="00395D86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CD4CE5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Количество задаваемых вопросов на 4 уровне сложности</w:t>
      </w:r>
      <w:r w:rsidRPr="00CD4CE5">
        <w:rPr>
          <w:rFonts w:ascii="Times New Roman" w:hAnsi="Times New Roman" w:cs="Times New Roman"/>
          <w:sz w:val="24"/>
        </w:rPr>
        <w:t>: ”.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CD4C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перейти новую строку.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Повторять, пока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CD4CE5">
        <w:rPr>
          <w:rFonts w:ascii="Times New Roman" w:hAnsi="Times New Roman" w:cs="Times New Roman"/>
          <w:sz w:val="24"/>
        </w:rPr>
        <w:t xml:space="preserve"> </w:t>
      </w:r>
      <w:r w:rsidRPr="00395D86">
        <w:rPr>
          <w:rFonts w:ascii="Times New Roman" w:hAnsi="Times New Roman" w:cs="Times New Roman"/>
          <w:sz w:val="24"/>
        </w:rPr>
        <w:t xml:space="preserve">&lt; </w:t>
      </w:r>
      <w:r>
        <w:rPr>
          <w:rFonts w:ascii="Times New Roman" w:hAnsi="Times New Roman" w:cs="Times New Roman"/>
          <w:sz w:val="24"/>
        </w:rPr>
        <w:t>5</w:t>
      </w:r>
      <w:r w:rsidRPr="00395D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или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CD4CE5">
        <w:rPr>
          <w:rFonts w:ascii="Times New Roman" w:hAnsi="Times New Roman" w:cs="Times New Roman"/>
          <w:sz w:val="24"/>
        </w:rPr>
        <w:t xml:space="preserve"> </w:t>
      </w:r>
      <w:r w:rsidRPr="00395D86">
        <w:rPr>
          <w:rFonts w:ascii="Times New Roman" w:hAnsi="Times New Roman" w:cs="Times New Roman"/>
          <w:sz w:val="24"/>
        </w:rPr>
        <w:t xml:space="preserve">&gt; </w:t>
      </w:r>
      <w:r>
        <w:rPr>
          <w:rFonts w:ascii="Times New Roman" w:hAnsi="Times New Roman" w:cs="Times New Roman"/>
          <w:sz w:val="24"/>
          <w:lang w:val="en-US"/>
        </w:rPr>
        <w:t>allQ</w:t>
      </w:r>
    </w:p>
    <w:p w:rsidR="00CD4CE5" w:rsidRPr="00395D86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395D86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Введите количество задаваемых вопросов (не менее 5)</w:t>
      </w:r>
      <w:r w:rsidRPr="00395D86">
        <w:rPr>
          <w:rFonts w:ascii="Times New Roman" w:hAnsi="Times New Roman" w:cs="Times New Roman"/>
          <w:sz w:val="24"/>
        </w:rPr>
        <w:t>: ”.</w:t>
      </w:r>
    </w:p>
    <w:p w:rsidR="00CD4CE5" w:rsidRP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|     </w:t>
      </w:r>
      <w:r>
        <w:rPr>
          <w:rFonts w:ascii="Times New Roman" w:hAnsi="Times New Roman" w:cs="Times New Roman"/>
          <w:sz w:val="24"/>
        </w:rPr>
        <w:t xml:space="preserve">Ввести </w:t>
      </w:r>
      <w:r w:rsidR="0019652F">
        <w:rPr>
          <w:rFonts w:ascii="Times New Roman" w:hAnsi="Times New Roman" w:cs="Times New Roman"/>
          <w:sz w:val="24"/>
          <w:lang w:val="en-US"/>
        </w:rPr>
        <w:t>askingQ</w:t>
      </w:r>
      <w:r w:rsidRPr="00CD4CE5">
        <w:rPr>
          <w:rFonts w:ascii="Times New Roman" w:hAnsi="Times New Roman" w:cs="Times New Roman"/>
          <w:sz w:val="24"/>
        </w:rPr>
        <w:t>.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конец цикла</w:t>
      </w:r>
    </w:p>
    <w:p w:rsidR="00CD4CE5" w:rsidRDefault="00CD4CE5" w:rsidP="00CD4CE5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395D86" w:rsidRPr="00395D86" w:rsidRDefault="00395D86" w:rsidP="00395D86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395D86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Очистить консоль.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 xml:space="preserve">Если </w:t>
      </w:r>
      <w:r>
        <w:rPr>
          <w:rFonts w:ascii="Times New Roman" w:hAnsi="Times New Roman" w:cs="Times New Roman"/>
          <w:sz w:val="24"/>
          <w:lang w:val="en-US"/>
        </w:rPr>
        <w:t>way</w:t>
      </w:r>
      <w:r w:rsidRPr="0019652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не равно 0, то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lastRenderedPageBreak/>
        <w:t xml:space="preserve">|     |     </w:t>
      </w:r>
      <w:r>
        <w:rPr>
          <w:rFonts w:ascii="Times New Roman" w:hAnsi="Times New Roman" w:cs="Times New Roman"/>
          <w:sz w:val="24"/>
        </w:rPr>
        <w:t>Если вспомогательный алгоритм изменения файла с тестами 1.2.4</w:t>
      </w:r>
      <w:r w:rsidR="00B45CE8" w:rsidRPr="00B45CE8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с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  <w:lang w:val="en-US"/>
        </w:rPr>
        <w:t>testPath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19652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19652F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Файл тестирования обновлен.</w:t>
      </w:r>
      <w:r w:rsidRPr="0019652F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и перейти новую строку.</w:t>
      </w:r>
    </w:p>
    <w:p w:rsidR="0019652F" w:rsidRPr="00676D2E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Очистить массив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676D2E">
        <w:rPr>
          <w:rFonts w:ascii="Times New Roman" w:hAnsi="Times New Roman" w:cs="Times New Roman"/>
          <w:sz w:val="24"/>
        </w:rPr>
        <w:t>.</w:t>
      </w:r>
    </w:p>
    <w:p w:rsidR="0019652F" w:rsidRP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Очистить массив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19652F">
        <w:rPr>
          <w:rFonts w:ascii="Times New Roman" w:hAnsi="Times New Roman" w:cs="Times New Roman"/>
          <w:sz w:val="24"/>
        </w:rPr>
        <w:t>.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Вывести </w:t>
      </w:r>
      <w:r w:rsidRPr="0019652F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Файл с тестовыми заданиями</w:t>
      </w:r>
      <w:r w:rsidRPr="0019652F">
        <w:rPr>
          <w:rFonts w:ascii="Times New Roman" w:hAnsi="Times New Roman" w:cs="Times New Roman"/>
          <w:sz w:val="24"/>
        </w:rPr>
        <w:t xml:space="preserve">: ” </w:t>
      </w:r>
      <w:r>
        <w:rPr>
          <w:rFonts w:ascii="Times New Roman" w:hAnsi="Times New Roman" w:cs="Times New Roman"/>
          <w:sz w:val="24"/>
        </w:rPr>
        <w:t>и перейти новую строку.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 xml:space="preserve">получения тестовых вопросов из 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19652F">
        <w:rPr>
          <w:rFonts w:ascii="Times New Roman" w:hAnsi="Times New Roman" w:cs="Times New Roman"/>
          <w:sz w:val="24"/>
          <w:szCs w:val="24"/>
        </w:rPr>
        <w:t xml:space="preserve"> 1.2.2</w:t>
      </w:r>
      <w:r w:rsidR="00B45CE8" w:rsidRPr="00B45CE8">
        <w:rPr>
          <w:rFonts w:ascii="Times New Roman" w:hAnsi="Times New Roman" w:cs="Times New Roman"/>
          <w:sz w:val="24"/>
          <w:szCs w:val="24"/>
        </w:rPr>
        <w:t>0</w:t>
      </w:r>
      <w:r w:rsidRPr="001965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965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testPath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19652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параметров.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Скопировать в </w:t>
      </w:r>
      <w:r>
        <w:rPr>
          <w:rFonts w:ascii="Times New Roman" w:hAnsi="Times New Roman" w:cs="Times New Roman"/>
          <w:sz w:val="24"/>
          <w:lang w:val="en-US"/>
        </w:rPr>
        <w:t>QAOutVer</w:t>
      </w:r>
      <w:r w:rsidRPr="0019652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значения из </w:t>
      </w:r>
      <w:r>
        <w:rPr>
          <w:rFonts w:ascii="Times New Roman" w:hAnsi="Times New Roman" w:cs="Times New Roman"/>
          <w:sz w:val="24"/>
          <w:lang w:val="en-US"/>
        </w:rPr>
        <w:t>QA</w:t>
      </w:r>
      <w:r w:rsidRPr="0019652F">
        <w:rPr>
          <w:rFonts w:ascii="Times New Roman" w:hAnsi="Times New Roman" w:cs="Times New Roman"/>
          <w:sz w:val="24"/>
        </w:rPr>
        <w:t>.</w:t>
      </w:r>
    </w:p>
    <w:p w:rsidR="0019652F" w:rsidRPr="0019652F" w:rsidRDefault="0019652F" w:rsidP="0019652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Скопировать в </w:t>
      </w:r>
      <w:r>
        <w:rPr>
          <w:rFonts w:ascii="Times New Roman" w:hAnsi="Times New Roman" w:cs="Times New Roman"/>
          <w:sz w:val="24"/>
          <w:lang w:val="en-US"/>
        </w:rPr>
        <w:t>corAnsOutVer</w:t>
      </w:r>
      <w:r w:rsidRPr="0019652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значения из </w:t>
      </w:r>
      <w:r>
        <w:rPr>
          <w:rFonts w:ascii="Times New Roman" w:hAnsi="Times New Roman" w:cs="Times New Roman"/>
          <w:sz w:val="24"/>
          <w:lang w:val="en-US"/>
        </w:rPr>
        <w:t>corAns</w:t>
      </w:r>
      <w:r w:rsidRPr="0019652F">
        <w:rPr>
          <w:rFonts w:ascii="Times New Roman" w:hAnsi="Times New Roman" w:cs="Times New Roman"/>
          <w:sz w:val="24"/>
        </w:rPr>
        <w:t>.</w:t>
      </w:r>
    </w:p>
    <w:p w:rsidR="0019652F" w:rsidRDefault="0019652F" w:rsidP="0019652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 xml:space="preserve">подготовки тестовых заданий к </w:t>
      </w:r>
    </w:p>
    <w:p w:rsidR="0019652F" w:rsidRDefault="0019652F" w:rsidP="0019652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  <w:szCs w:val="24"/>
        </w:rPr>
        <w:t>выводу</w:t>
      </w:r>
      <w:r w:rsidRPr="0019652F">
        <w:rPr>
          <w:rFonts w:ascii="Times New Roman" w:hAnsi="Times New Roman" w:cs="Times New Roman"/>
          <w:sz w:val="24"/>
          <w:szCs w:val="24"/>
        </w:rPr>
        <w:t xml:space="preserve"> 1.2.2</w:t>
      </w:r>
      <w:r w:rsidR="00B45CE8" w:rsidRPr="00B45CE8">
        <w:rPr>
          <w:rFonts w:ascii="Times New Roman" w:hAnsi="Times New Roman" w:cs="Times New Roman"/>
          <w:sz w:val="24"/>
          <w:szCs w:val="24"/>
        </w:rPr>
        <w:t>1</w:t>
      </w:r>
      <w:r w:rsidRPr="001965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965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QAOutVer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corAnsOutVer</w:t>
      </w:r>
      <w:r w:rsidRPr="0019652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19652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в качестве</w:t>
      </w:r>
    </w:p>
    <w:p w:rsidR="0019652F" w:rsidRDefault="0019652F" w:rsidP="0019652F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параметров.</w:t>
      </w:r>
    </w:p>
    <w:p w:rsidR="002F64B2" w:rsidRDefault="002F64B2" w:rsidP="002F64B2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szCs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 xml:space="preserve">Вызвать вспомогательный алгоритм </w:t>
      </w:r>
      <w:r>
        <w:rPr>
          <w:rFonts w:ascii="Times New Roman" w:hAnsi="Times New Roman" w:cs="Times New Roman"/>
          <w:sz w:val="24"/>
          <w:szCs w:val="24"/>
        </w:rPr>
        <w:t xml:space="preserve">вывода всех тестовых заданий из </w:t>
      </w:r>
    </w:p>
    <w:p w:rsidR="002F64B2" w:rsidRPr="00676D2E" w:rsidRDefault="002F64B2" w:rsidP="002F64B2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  <w:lang w:val="en-US"/>
        </w:rPr>
      </w:pPr>
      <w:r w:rsidRPr="00676D2E">
        <w:rPr>
          <w:rFonts w:ascii="Times New Roman" w:hAnsi="Times New Roman" w:cs="Times New Roman"/>
          <w:sz w:val="24"/>
          <w:lang w:val="en-US"/>
        </w:rPr>
        <w:t xml:space="preserve">|     |     |     </w:t>
      </w:r>
      <w:r>
        <w:rPr>
          <w:rFonts w:ascii="Times New Roman" w:hAnsi="Times New Roman" w:cs="Times New Roman"/>
          <w:sz w:val="24"/>
          <w:szCs w:val="24"/>
        </w:rPr>
        <w:t>файла</w:t>
      </w:r>
      <w:r w:rsidRPr="00676D2E">
        <w:rPr>
          <w:rFonts w:ascii="Times New Roman" w:hAnsi="Times New Roman" w:cs="Times New Roman"/>
          <w:sz w:val="24"/>
          <w:szCs w:val="24"/>
          <w:lang w:val="en-US"/>
        </w:rPr>
        <w:t xml:space="preserve"> 1.2.4</w:t>
      </w:r>
      <w:r w:rsidR="00B45CE8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676D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76D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QAOutVer</w:t>
      </w:r>
      <w:r w:rsidRPr="00676D2E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corAnsOutVer</w:t>
      </w:r>
      <w:r w:rsidRPr="00676D2E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allQ</w:t>
      </w:r>
      <w:r w:rsidRPr="00676D2E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askingQ</w:t>
      </w:r>
      <w:r w:rsidRPr="00676D2E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lvlSelection</w:t>
      </w:r>
      <w:r w:rsidRPr="00676D2E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2F64B2" w:rsidRDefault="002F64B2" w:rsidP="002F64B2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в качестве параметров.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иначе</w:t>
      </w:r>
    </w:p>
    <w:p w:rsidR="002F64B2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 w:rsidR="002F64B2">
        <w:rPr>
          <w:rFonts w:ascii="Times New Roman" w:hAnsi="Times New Roman" w:cs="Times New Roman"/>
          <w:sz w:val="24"/>
        </w:rPr>
        <w:t xml:space="preserve">Вывести </w:t>
      </w:r>
      <w:r w:rsidR="002F64B2" w:rsidRPr="002F64B2">
        <w:rPr>
          <w:rFonts w:ascii="Times New Roman" w:hAnsi="Times New Roman" w:cs="Times New Roman"/>
          <w:sz w:val="24"/>
        </w:rPr>
        <w:t>“</w:t>
      </w:r>
      <w:r w:rsidR="002F64B2">
        <w:rPr>
          <w:rFonts w:ascii="Times New Roman" w:hAnsi="Times New Roman" w:cs="Times New Roman"/>
          <w:sz w:val="24"/>
        </w:rPr>
        <w:t>Ошибка открытия файла с тестированием.</w:t>
      </w:r>
      <w:r w:rsidR="002F64B2" w:rsidRPr="002F64B2">
        <w:rPr>
          <w:rFonts w:ascii="Times New Roman" w:hAnsi="Times New Roman" w:cs="Times New Roman"/>
          <w:sz w:val="24"/>
        </w:rPr>
        <w:t>”</w:t>
      </w:r>
      <w:r w:rsidR="002F64B2">
        <w:rPr>
          <w:rFonts w:ascii="Times New Roman" w:hAnsi="Times New Roman" w:cs="Times New Roman"/>
          <w:sz w:val="24"/>
        </w:rPr>
        <w:t xml:space="preserve"> и перейти на новую </w:t>
      </w:r>
    </w:p>
    <w:p w:rsidR="0019652F" w:rsidRPr="002F64B2" w:rsidRDefault="002F64B2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19652F">
        <w:rPr>
          <w:rFonts w:ascii="Times New Roman" w:hAnsi="Times New Roman" w:cs="Times New Roman"/>
          <w:sz w:val="24"/>
        </w:rPr>
        <w:t xml:space="preserve">|     |     |     </w:t>
      </w:r>
      <w:r>
        <w:rPr>
          <w:rFonts w:ascii="Times New Roman" w:hAnsi="Times New Roman" w:cs="Times New Roman"/>
          <w:sz w:val="24"/>
        </w:rPr>
        <w:t>строку.</w:t>
      </w:r>
    </w:p>
    <w:p w:rsidR="0019652F" w:rsidRP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19652F" w:rsidRDefault="0019652F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 w:rsidRPr="00AD56B1">
        <w:rPr>
          <w:rFonts w:ascii="Times New Roman" w:hAnsi="Times New Roman" w:cs="Times New Roman"/>
          <w:sz w:val="24"/>
        </w:rPr>
        <w:t xml:space="preserve">|     </w:t>
      </w:r>
      <w:r>
        <w:rPr>
          <w:rFonts w:ascii="Times New Roman" w:hAnsi="Times New Roman" w:cs="Times New Roman"/>
          <w:sz w:val="24"/>
        </w:rPr>
        <w:t>конец ветвления</w:t>
      </w:r>
    </w:p>
    <w:p w:rsidR="002F64B2" w:rsidRPr="0019652F" w:rsidRDefault="002F64B2" w:rsidP="003C288B">
      <w:pPr>
        <w:pStyle w:val="aff"/>
        <w:tabs>
          <w:tab w:val="left" w:pos="1120"/>
        </w:tabs>
        <w:spacing w:line="360" w:lineRule="auto"/>
        <w:ind w:left="107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цикла</w:t>
      </w:r>
    </w:p>
    <w:p w:rsidR="003C288B" w:rsidRPr="00E0406D" w:rsidRDefault="003C288B" w:rsidP="009E7EFD">
      <w:pPr>
        <w:numPr>
          <w:ilvl w:val="0"/>
          <w:numId w:val="59"/>
        </w:numPr>
        <w:tabs>
          <w:tab w:val="left" w:pos="1080"/>
          <w:tab w:val="left" w:pos="4410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 алгоритма.</w:t>
      </w:r>
    </w:p>
    <w:p w:rsidR="008D1249" w:rsidRPr="008D1249" w:rsidRDefault="008D1249" w:rsidP="008D1249"/>
    <w:p w:rsidR="008F6F2C" w:rsidRDefault="008F6F2C">
      <w:pPr>
        <w:pStyle w:val="2"/>
        <w:numPr>
          <w:ilvl w:val="1"/>
          <w:numId w:val="2"/>
        </w:numPr>
        <w:ind w:firstLine="284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1.3 Входные и выходные данные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Входные данные:</w:t>
      </w:r>
    </w:p>
    <w:p w:rsidR="008F6F2C" w:rsidRDefault="008F6F2C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целое число: выбор пункт</w:t>
      </w:r>
      <w:r w:rsidR="006D4B66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меню;</w:t>
      </w:r>
    </w:p>
    <w:p w:rsidR="008552DA" w:rsidRPr="008552DA" w:rsidRDefault="008552DA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двумерный вещественный массив</w:t>
      </w:r>
      <w:r w:rsidRPr="008552DA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матрица системы</w:t>
      </w:r>
      <w:r w:rsidRPr="008552DA">
        <w:rPr>
          <w:rFonts w:ascii="Times New Roman" w:hAnsi="Times New Roman" w:cs="Times New Roman"/>
          <w:sz w:val="24"/>
        </w:rPr>
        <w:t>;</w:t>
      </w:r>
    </w:p>
    <w:p w:rsidR="008552DA" w:rsidRDefault="008552DA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двумерный строковый массив</w:t>
      </w:r>
      <w:r w:rsidRPr="008552DA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страницы теоритического материала</w:t>
      </w:r>
      <w:r w:rsidRPr="008552DA">
        <w:rPr>
          <w:rFonts w:ascii="Times New Roman" w:hAnsi="Times New Roman" w:cs="Times New Roman"/>
          <w:sz w:val="24"/>
        </w:rPr>
        <w:t>;</w:t>
      </w:r>
    </w:p>
    <w:p w:rsidR="008552DA" w:rsidRDefault="008552DA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двумерный строковый массив</w:t>
      </w:r>
      <w:r w:rsidRPr="008552DA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все вопросы и вариантов ответов к ним</w:t>
      </w:r>
      <w:r w:rsidRPr="008552DA">
        <w:rPr>
          <w:rFonts w:ascii="Times New Roman" w:hAnsi="Times New Roman" w:cs="Times New Roman"/>
          <w:sz w:val="24"/>
        </w:rPr>
        <w:t>;</w:t>
      </w:r>
    </w:p>
    <w:p w:rsidR="008552DA" w:rsidRDefault="008552DA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одномерный строковый массив</w:t>
      </w:r>
      <w:r w:rsidRPr="008552DA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все правильные ответы</w:t>
      </w:r>
      <w:r w:rsidRPr="008552DA">
        <w:rPr>
          <w:rFonts w:ascii="Times New Roman" w:hAnsi="Times New Roman" w:cs="Times New Roman"/>
          <w:sz w:val="24"/>
        </w:rPr>
        <w:t>;</w:t>
      </w:r>
    </w:p>
    <w:p w:rsidR="008F6F2C" w:rsidRDefault="00DB3FF0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строка</w:t>
      </w:r>
      <w:r w:rsidR="008F6F2C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ответ пользователя на вопрос в тесте</w:t>
      </w:r>
      <w:r w:rsidR="008F6F2C">
        <w:rPr>
          <w:rFonts w:ascii="Times New Roman" w:hAnsi="Times New Roman" w:cs="Times New Roman"/>
          <w:sz w:val="24"/>
        </w:rPr>
        <w:t>.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Выходные данные:</w:t>
      </w:r>
    </w:p>
    <w:p w:rsidR="008F6F2C" w:rsidRDefault="006D4B66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одномерный </w:t>
      </w:r>
      <w:r w:rsidR="008552DA">
        <w:rPr>
          <w:rFonts w:ascii="Times New Roman" w:hAnsi="Times New Roman" w:cs="Times New Roman"/>
          <w:sz w:val="24"/>
        </w:rPr>
        <w:t xml:space="preserve">вещественный </w:t>
      </w:r>
      <w:r>
        <w:rPr>
          <w:rFonts w:ascii="Times New Roman" w:hAnsi="Times New Roman" w:cs="Times New Roman"/>
          <w:sz w:val="24"/>
        </w:rPr>
        <w:t>массив</w:t>
      </w:r>
      <w:r w:rsidR="008F6F2C">
        <w:rPr>
          <w:rFonts w:ascii="Times New Roman" w:hAnsi="Times New Roman" w:cs="Times New Roman"/>
          <w:sz w:val="24"/>
        </w:rPr>
        <w:t xml:space="preserve">: </w:t>
      </w:r>
      <w:r w:rsidR="008552DA">
        <w:rPr>
          <w:rFonts w:ascii="Times New Roman" w:hAnsi="Times New Roman" w:cs="Times New Roman"/>
          <w:sz w:val="24"/>
        </w:rPr>
        <w:t>решение</w:t>
      </w:r>
      <w:r w:rsidR="008F6F2C">
        <w:rPr>
          <w:rFonts w:ascii="Times New Roman" w:hAnsi="Times New Roman" w:cs="Times New Roman"/>
          <w:sz w:val="24"/>
        </w:rPr>
        <w:t xml:space="preserve"> системы.</w:t>
      </w:r>
    </w:p>
    <w:p w:rsidR="008552DA" w:rsidRDefault="008552DA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двумерный строковый массив</w:t>
      </w:r>
      <w:r w:rsidRPr="008552DA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5 вопросов и варианты ответов к ним</w:t>
      </w:r>
      <w:r w:rsidRPr="008552DA">
        <w:rPr>
          <w:rFonts w:ascii="Times New Roman" w:hAnsi="Times New Roman" w:cs="Times New Roman"/>
          <w:sz w:val="24"/>
        </w:rPr>
        <w:t>;</w:t>
      </w:r>
    </w:p>
    <w:p w:rsidR="008552DA" w:rsidRPr="008552DA" w:rsidRDefault="008552DA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одномерный строковый массив</w:t>
      </w:r>
      <w:r w:rsidRPr="008552DA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>5 правильных ответов к 5 вопросам</w:t>
      </w:r>
      <w:r w:rsidRPr="008552DA">
        <w:rPr>
          <w:rFonts w:ascii="Times New Roman" w:hAnsi="Times New Roman" w:cs="Times New Roman"/>
          <w:sz w:val="24"/>
        </w:rPr>
        <w:t>;</w:t>
      </w:r>
    </w:p>
    <w:p w:rsidR="008F6F2C" w:rsidRDefault="008F6F2C">
      <w:pPr>
        <w:pStyle w:val="2"/>
        <w:numPr>
          <w:ilvl w:val="1"/>
          <w:numId w:val="2"/>
        </w:numPr>
        <w:ind w:firstLine="284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1.4 Системные требования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Cs/>
          <w:sz w:val="24"/>
        </w:rPr>
        <w:t>Рекомендуемая конфигурация:</w:t>
      </w:r>
    </w:p>
    <w:p w:rsidR="008F6F2C" w:rsidRDefault="008F6F2C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Intel-совместимый процессор с частотой не менее  1,6 ГГц;</w:t>
      </w:r>
    </w:p>
    <w:p w:rsidR="008F6F2C" w:rsidRDefault="008F6F2C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не менее </w:t>
      </w:r>
      <w:r w:rsidR="00294F58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</w:t>
      </w:r>
      <w:r w:rsidR="00294F58">
        <w:rPr>
          <w:rFonts w:ascii="Times New Roman" w:hAnsi="Times New Roman" w:cs="Times New Roman"/>
          <w:sz w:val="24"/>
        </w:rPr>
        <w:t>Гб</w:t>
      </w:r>
      <w:r>
        <w:rPr>
          <w:rFonts w:ascii="Times New Roman" w:hAnsi="Times New Roman" w:cs="Times New Roman"/>
          <w:sz w:val="24"/>
        </w:rPr>
        <w:t xml:space="preserve"> ОЗУ;</w:t>
      </w:r>
    </w:p>
    <w:p w:rsidR="008F6F2C" w:rsidRDefault="008F6F2C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 менее 20 MБ свободного места на диске;</w:t>
      </w:r>
    </w:p>
    <w:p w:rsidR="008F6F2C" w:rsidRDefault="008F6F2C" w:rsidP="009E7EFD">
      <w:pPr>
        <w:numPr>
          <w:ilvl w:val="0"/>
          <w:numId w:val="12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iCs/>
          <w:sz w:val="24"/>
        </w:rPr>
      </w:pPr>
      <w:r>
        <w:rPr>
          <w:rFonts w:ascii="Times New Roman" w:hAnsi="Times New Roman" w:cs="Times New Roman"/>
          <w:sz w:val="24"/>
        </w:rPr>
        <w:t>дисковод CD-ROM/DVD-ROM.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Cs/>
          <w:sz w:val="24"/>
        </w:rPr>
        <w:t xml:space="preserve">Операционная система: Windows </w:t>
      </w:r>
      <w:r w:rsidR="00294F58">
        <w:rPr>
          <w:rFonts w:ascii="Times New Roman" w:hAnsi="Times New Roman" w:cs="Times New Roman"/>
          <w:iCs/>
          <w:sz w:val="24"/>
        </w:rPr>
        <w:t>10</w:t>
      </w:r>
      <w:r>
        <w:rPr>
          <w:rFonts w:ascii="Times New Roman" w:hAnsi="Times New Roman" w:cs="Times New Roman"/>
          <w:iCs/>
          <w:sz w:val="24"/>
        </w:rPr>
        <w:t xml:space="preserve">. </w:t>
      </w:r>
    </w:p>
    <w:p w:rsidR="008F6F2C" w:rsidRDefault="008F6F2C">
      <w:pPr>
        <w:pStyle w:val="1"/>
        <w:pageBreakBefore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2" w:name="__RefHeading___Toc531184559"/>
      <w:bookmarkEnd w:id="2"/>
      <w:r>
        <w:rPr>
          <w:rFonts w:ascii="Times New Roman" w:hAnsi="Times New Roman" w:cs="Times New Roman"/>
          <w:sz w:val="24"/>
          <w:szCs w:val="24"/>
        </w:rPr>
        <w:lastRenderedPageBreak/>
        <w:t>2 РАБОЧИЙ ПРОЕКТ</w:t>
      </w:r>
    </w:p>
    <w:p w:rsidR="008F6F2C" w:rsidRDefault="008F6F2C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  <w:bookmarkStart w:id="3" w:name="__RefHeading___Toc531184560"/>
      <w:bookmarkEnd w:id="3"/>
      <w:r>
        <w:rPr>
          <w:rFonts w:ascii="Times New Roman" w:hAnsi="Times New Roman" w:cs="Times New Roman"/>
          <w:i w:val="0"/>
          <w:sz w:val="24"/>
          <w:szCs w:val="24"/>
        </w:rPr>
        <w:t>2.1 Общие сведения о работе системы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Программный продукт разработан в интегрированной среде </w:t>
      </w:r>
      <w:r w:rsidR="0088774D">
        <w:rPr>
          <w:rFonts w:ascii="Times New Roman" w:hAnsi="Times New Roman" w:cs="Times New Roman"/>
          <w:sz w:val="24"/>
          <w:lang w:val="en-US"/>
        </w:rPr>
        <w:t>Visual</w:t>
      </w:r>
      <w:r w:rsidR="0088774D" w:rsidRPr="0088774D">
        <w:rPr>
          <w:rFonts w:ascii="Times New Roman" w:hAnsi="Times New Roman" w:cs="Times New Roman"/>
          <w:sz w:val="24"/>
        </w:rPr>
        <w:t xml:space="preserve"> </w:t>
      </w:r>
      <w:r w:rsidR="0088774D">
        <w:rPr>
          <w:rFonts w:ascii="Times New Roman" w:hAnsi="Times New Roman" w:cs="Times New Roman"/>
          <w:sz w:val="24"/>
          <w:lang w:val="en-US"/>
        </w:rPr>
        <w:t>Studio</w:t>
      </w:r>
      <w:r w:rsidR="0088774D" w:rsidRPr="0088774D">
        <w:rPr>
          <w:rFonts w:ascii="Times New Roman" w:hAnsi="Times New Roman" w:cs="Times New Roman"/>
          <w:sz w:val="24"/>
        </w:rPr>
        <w:t xml:space="preserve"> </w:t>
      </w:r>
      <w:r w:rsidR="0088774D">
        <w:rPr>
          <w:rFonts w:ascii="Times New Roman" w:hAnsi="Times New Roman" w:cs="Times New Roman"/>
          <w:sz w:val="24"/>
          <w:lang w:val="en-US"/>
        </w:rPr>
        <w:t>Community</w:t>
      </w:r>
      <w:r w:rsidR="0088774D" w:rsidRPr="0088774D">
        <w:rPr>
          <w:rFonts w:ascii="Times New Roman" w:hAnsi="Times New Roman" w:cs="Times New Roman"/>
          <w:sz w:val="24"/>
        </w:rPr>
        <w:t xml:space="preserve"> 2019</w:t>
      </w:r>
      <w:r>
        <w:rPr>
          <w:rFonts w:ascii="Times New Roman" w:hAnsi="Times New Roman" w:cs="Times New Roman"/>
          <w:sz w:val="24"/>
        </w:rPr>
        <w:t xml:space="preserve"> (версия 1</w:t>
      </w:r>
      <w:r w:rsidR="0088774D" w:rsidRPr="0088774D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.</w:t>
      </w:r>
      <w:r w:rsidR="0088774D" w:rsidRPr="0088774D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>.</w:t>
      </w:r>
      <w:r w:rsidR="0088774D" w:rsidRPr="0088774D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) на языке </w:t>
      </w:r>
      <w:r w:rsidR="0088774D">
        <w:rPr>
          <w:rFonts w:ascii="Times New Roman" w:hAnsi="Times New Roman" w:cs="Times New Roman"/>
          <w:sz w:val="24"/>
          <w:lang w:val="en-US"/>
        </w:rPr>
        <w:t>C</w:t>
      </w:r>
      <w:r w:rsidR="0088774D" w:rsidRPr="0088774D">
        <w:rPr>
          <w:rFonts w:ascii="Times New Roman" w:hAnsi="Times New Roman" w:cs="Times New Roman"/>
          <w:sz w:val="24"/>
        </w:rPr>
        <w:t>++</w:t>
      </w:r>
      <w:r>
        <w:rPr>
          <w:rFonts w:ascii="Times New Roman" w:hAnsi="Times New Roman" w:cs="Times New Roman"/>
          <w:sz w:val="24"/>
        </w:rPr>
        <w:t xml:space="preserve">. Программа работает под управлением операционной системы </w:t>
      </w:r>
      <w:r w:rsidR="0036616F">
        <w:rPr>
          <w:rFonts w:ascii="Times New Roman" w:hAnsi="Times New Roman" w:cs="Times New Roman"/>
          <w:sz w:val="24"/>
          <w:lang w:val="en-US"/>
        </w:rPr>
        <w:t>Windows</w:t>
      </w:r>
      <w:r w:rsidR="0036616F" w:rsidRPr="0036616F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 xml:space="preserve">. </w:t>
      </w:r>
    </w:p>
    <w:p w:rsidR="008F6F2C" w:rsidRDefault="008F6F2C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  <w:bookmarkStart w:id="4" w:name="__RefHeading___Toc531184561"/>
      <w:bookmarkEnd w:id="4"/>
      <w:r>
        <w:rPr>
          <w:rFonts w:ascii="Times New Roman" w:hAnsi="Times New Roman" w:cs="Times New Roman"/>
          <w:i w:val="0"/>
          <w:sz w:val="24"/>
          <w:szCs w:val="24"/>
        </w:rPr>
        <w:t>2.2 Функциональное назначение программного продукта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Разработанный программный продукт предназначен для отработки навыков</w:t>
      </w:r>
      <w:r w:rsidR="00E57799">
        <w:rPr>
          <w:rFonts w:ascii="Times New Roman" w:hAnsi="Times New Roman" w:cs="Times New Roman"/>
          <w:sz w:val="24"/>
        </w:rPr>
        <w:t xml:space="preserve"> решения систем </w:t>
      </w:r>
      <w:r w:rsidR="0088774D">
        <w:rPr>
          <w:rFonts w:ascii="Times New Roman" w:hAnsi="Times New Roman" w:cs="Times New Roman"/>
          <w:sz w:val="24"/>
        </w:rPr>
        <w:t>линейных уравнений методом Гаусса</w:t>
      </w:r>
      <w:r>
        <w:rPr>
          <w:rFonts w:ascii="Times New Roman" w:hAnsi="Times New Roman" w:cs="Times New Roman"/>
          <w:sz w:val="24"/>
        </w:rPr>
        <w:t>. Программа имеет следующие функциональные возможности:</w:t>
      </w:r>
    </w:p>
    <w:p w:rsidR="008F6F2C" w:rsidRDefault="008F6F2C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предоставление пользователю </w:t>
      </w:r>
      <w:r w:rsidR="0088774D">
        <w:rPr>
          <w:rFonts w:ascii="Times New Roman" w:hAnsi="Times New Roman" w:cs="Times New Roman"/>
          <w:sz w:val="24"/>
        </w:rPr>
        <w:t xml:space="preserve">просмотра теории по теме </w:t>
      </w:r>
      <w:r w:rsidR="0088774D" w:rsidRPr="0088774D">
        <w:rPr>
          <w:rFonts w:ascii="Times New Roman" w:hAnsi="Times New Roman" w:cs="Times New Roman"/>
          <w:sz w:val="24"/>
        </w:rPr>
        <w:t>“</w:t>
      </w:r>
      <w:r w:rsidR="0088774D">
        <w:rPr>
          <w:rFonts w:ascii="Times New Roman" w:hAnsi="Times New Roman" w:cs="Times New Roman"/>
          <w:sz w:val="24"/>
        </w:rPr>
        <w:t>Решение систем линейных уравнений методом Гаусса</w:t>
      </w:r>
      <w:r w:rsidR="0088774D" w:rsidRPr="0088774D">
        <w:rPr>
          <w:rFonts w:ascii="Times New Roman" w:hAnsi="Times New Roman" w:cs="Times New Roman"/>
          <w:sz w:val="24"/>
        </w:rPr>
        <w:t>”;</w:t>
      </w:r>
    </w:p>
    <w:p w:rsidR="0088774D" w:rsidRDefault="0088774D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предоставление пользователю </w:t>
      </w:r>
      <w:r w:rsidR="004467CD">
        <w:rPr>
          <w:rFonts w:ascii="Times New Roman" w:hAnsi="Times New Roman" w:cs="Times New Roman"/>
          <w:sz w:val="24"/>
        </w:rPr>
        <w:t>ввода системы линейных уравнений для демонстрации работы метода Гаусса</w:t>
      </w:r>
      <w:r w:rsidRPr="0088774D">
        <w:rPr>
          <w:rFonts w:ascii="Times New Roman" w:hAnsi="Times New Roman" w:cs="Times New Roman"/>
          <w:sz w:val="24"/>
        </w:rPr>
        <w:t>;</w:t>
      </w:r>
    </w:p>
    <w:p w:rsidR="004467CD" w:rsidRPr="004467CD" w:rsidRDefault="004467CD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предоставление пользователю просмотра демонстрации работы метода Гаусса</w:t>
      </w:r>
      <w:r w:rsidRPr="0088774D">
        <w:rPr>
          <w:rFonts w:ascii="Times New Roman" w:hAnsi="Times New Roman" w:cs="Times New Roman"/>
          <w:sz w:val="24"/>
        </w:rPr>
        <w:t>;</w:t>
      </w:r>
    </w:p>
    <w:p w:rsidR="0088774D" w:rsidRPr="0088774D" w:rsidRDefault="0088774D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предоставление пользователю прохождения тестирования по теме </w:t>
      </w:r>
      <w:r w:rsidRPr="0088774D">
        <w:rPr>
          <w:rFonts w:ascii="Times New Roman" w:hAnsi="Times New Roman" w:cs="Times New Roman"/>
          <w:sz w:val="24"/>
        </w:rPr>
        <w:t>“</w:t>
      </w:r>
      <w:r>
        <w:rPr>
          <w:rFonts w:ascii="Times New Roman" w:hAnsi="Times New Roman" w:cs="Times New Roman"/>
          <w:sz w:val="24"/>
        </w:rPr>
        <w:t>Решение систем линейных уравнений методом Гаусса</w:t>
      </w:r>
      <w:r w:rsidRPr="0088774D">
        <w:rPr>
          <w:rFonts w:ascii="Times New Roman" w:hAnsi="Times New Roman" w:cs="Times New Roman"/>
          <w:sz w:val="24"/>
        </w:rPr>
        <w:t>”;</w:t>
      </w:r>
    </w:p>
    <w:p w:rsidR="008F6F2C" w:rsidRDefault="008F6F2C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проверка правильности </w:t>
      </w:r>
      <w:r w:rsidR="0088774D">
        <w:rPr>
          <w:rFonts w:ascii="Times New Roman" w:hAnsi="Times New Roman" w:cs="Times New Roman"/>
          <w:sz w:val="24"/>
        </w:rPr>
        <w:t>ответа</w:t>
      </w:r>
      <w:r>
        <w:rPr>
          <w:rFonts w:ascii="Times New Roman" w:hAnsi="Times New Roman" w:cs="Times New Roman"/>
          <w:sz w:val="24"/>
        </w:rPr>
        <w:t xml:space="preserve"> пользователем </w:t>
      </w:r>
      <w:r w:rsidR="0088774D">
        <w:rPr>
          <w:rFonts w:ascii="Times New Roman" w:hAnsi="Times New Roman" w:cs="Times New Roman"/>
          <w:sz w:val="24"/>
        </w:rPr>
        <w:t>на задание в тесте</w:t>
      </w:r>
      <w:r w:rsidR="0088774D" w:rsidRPr="0088774D">
        <w:rPr>
          <w:rFonts w:ascii="Times New Roman" w:hAnsi="Times New Roman" w:cs="Times New Roman"/>
          <w:sz w:val="24"/>
        </w:rPr>
        <w:t>;</w:t>
      </w:r>
    </w:p>
    <w:p w:rsidR="008F6F2C" w:rsidRDefault="008F6F2C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вывод </w:t>
      </w:r>
      <w:r w:rsidR="004467CD">
        <w:rPr>
          <w:rFonts w:ascii="Times New Roman" w:hAnsi="Times New Roman" w:cs="Times New Roman"/>
          <w:sz w:val="24"/>
        </w:rPr>
        <w:t>текущего результата после каждого ответа на задание</w:t>
      </w:r>
      <w:r>
        <w:rPr>
          <w:rFonts w:ascii="Times New Roman" w:hAnsi="Times New Roman" w:cs="Times New Roman"/>
          <w:sz w:val="24"/>
        </w:rPr>
        <w:t>;</w:t>
      </w:r>
    </w:p>
    <w:p w:rsidR="008F6F2C" w:rsidRPr="004467CD" w:rsidRDefault="008F6F2C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прекращение </w:t>
      </w:r>
      <w:r w:rsidR="004467CD">
        <w:rPr>
          <w:rFonts w:ascii="Times New Roman" w:hAnsi="Times New Roman" w:cs="Times New Roman"/>
          <w:sz w:val="24"/>
        </w:rPr>
        <w:t>тестирования</w:t>
      </w:r>
      <w:r w:rsidR="004467CD" w:rsidRPr="004467CD">
        <w:rPr>
          <w:rFonts w:ascii="Times New Roman" w:hAnsi="Times New Roman" w:cs="Times New Roman"/>
          <w:sz w:val="24"/>
        </w:rPr>
        <w:t xml:space="preserve"> после ответов на все задания;</w:t>
      </w:r>
    </w:p>
    <w:p w:rsidR="004467CD" w:rsidRDefault="004467CD" w:rsidP="009E7EFD">
      <w:pPr>
        <w:numPr>
          <w:ilvl w:val="0"/>
          <w:numId w:val="19"/>
        </w:numPr>
        <w:tabs>
          <w:tab w:val="left" w:pos="1080"/>
          <w:tab w:val="left" w:pos="4410"/>
        </w:tabs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 итогового результата после ответов на все задания</w:t>
      </w:r>
      <w:r w:rsidRPr="004467CD">
        <w:rPr>
          <w:rFonts w:ascii="Times New Roman" w:hAnsi="Times New Roman" w:cs="Times New Roman"/>
          <w:sz w:val="24"/>
        </w:rPr>
        <w:t>;</w:t>
      </w:r>
    </w:p>
    <w:p w:rsidR="000679E8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Программа имеет следующие функциональн</w:t>
      </w:r>
      <w:r w:rsidR="000679E8">
        <w:rPr>
          <w:rFonts w:ascii="Times New Roman" w:hAnsi="Times New Roman" w:cs="Times New Roman"/>
          <w:sz w:val="24"/>
        </w:rPr>
        <w:t>ые</w:t>
      </w:r>
      <w:r>
        <w:rPr>
          <w:rFonts w:ascii="Times New Roman" w:hAnsi="Times New Roman" w:cs="Times New Roman"/>
          <w:sz w:val="24"/>
        </w:rPr>
        <w:t xml:space="preserve"> ограничени</w:t>
      </w:r>
      <w:r w:rsidR="000679E8">
        <w:rPr>
          <w:rFonts w:ascii="Times New Roman" w:hAnsi="Times New Roman" w:cs="Times New Roman"/>
          <w:sz w:val="24"/>
        </w:rPr>
        <w:t>я</w:t>
      </w:r>
      <w:r>
        <w:rPr>
          <w:rFonts w:ascii="Times New Roman" w:hAnsi="Times New Roman" w:cs="Times New Roman"/>
          <w:sz w:val="24"/>
        </w:rPr>
        <w:t xml:space="preserve">: </w:t>
      </w:r>
    </w:p>
    <w:p w:rsidR="008F6F2C" w:rsidRPr="000679E8" w:rsidRDefault="004467CD" w:rsidP="009E7EFD">
      <w:pPr>
        <w:numPr>
          <w:ilvl w:val="1"/>
          <w:numId w:val="28"/>
        </w:numPr>
        <w:tabs>
          <w:tab w:val="clear" w:pos="2087"/>
          <w:tab w:val="left" w:pos="993"/>
          <w:tab w:val="left" w:pos="1418"/>
        </w:tabs>
        <w:suppressAutoHyphens w:val="0"/>
        <w:spacing w:line="360" w:lineRule="auto"/>
        <w:ind w:left="709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количество неизвестных в системе для демонстрации должно быть в диапазоне </w:t>
      </w:r>
      <w:r w:rsidRPr="004467CD">
        <w:rPr>
          <w:rFonts w:ascii="Times New Roman" w:hAnsi="Times New Roman"/>
          <w:sz w:val="24"/>
        </w:rPr>
        <w:t>[2; 6].</w:t>
      </w:r>
      <w:r w:rsidR="008F6F2C" w:rsidRPr="000679E8">
        <w:rPr>
          <w:rFonts w:ascii="Times New Roman" w:hAnsi="Times New Roman"/>
          <w:sz w:val="24"/>
        </w:rPr>
        <w:t>.</w:t>
      </w:r>
    </w:p>
    <w:p w:rsidR="000679E8" w:rsidRPr="000679E8" w:rsidRDefault="000679E8" w:rsidP="009E7EFD">
      <w:pPr>
        <w:numPr>
          <w:ilvl w:val="1"/>
          <w:numId w:val="28"/>
        </w:numPr>
        <w:tabs>
          <w:tab w:val="clear" w:pos="2087"/>
          <w:tab w:val="left" w:pos="993"/>
          <w:tab w:val="left" w:pos="1418"/>
        </w:tabs>
        <w:suppressAutoHyphens w:val="0"/>
        <w:spacing w:line="360" w:lineRule="auto"/>
        <w:ind w:left="709" w:firstLine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коэффициенты при неизвестных </w:t>
      </w:r>
      <w:r w:rsidR="004467CD">
        <w:rPr>
          <w:rFonts w:ascii="Times New Roman" w:hAnsi="Times New Roman"/>
          <w:sz w:val="24"/>
        </w:rPr>
        <w:t>и свободные коэффициенты</w:t>
      </w:r>
      <w:r w:rsidR="00456865">
        <w:rPr>
          <w:rFonts w:ascii="Times New Roman" w:hAnsi="Times New Roman"/>
          <w:sz w:val="24"/>
        </w:rPr>
        <w:t xml:space="preserve"> в уравнениях системы</w:t>
      </w:r>
      <w:r w:rsidR="00456865">
        <w:rPr>
          <w:rFonts w:ascii="Times New Roman" w:hAnsi="Times New Roman"/>
          <w:sz w:val="24"/>
        </w:rPr>
        <w:br/>
        <w:t xml:space="preserve">   </w:t>
      </w:r>
      <w:r>
        <w:rPr>
          <w:rFonts w:ascii="Times New Roman" w:hAnsi="Times New Roman"/>
          <w:sz w:val="24"/>
        </w:rPr>
        <w:t xml:space="preserve"> должны быть в диапазоне </w:t>
      </w:r>
      <w:r w:rsidR="00620730">
        <w:rPr>
          <w:rFonts w:ascii="Times New Roman" w:hAnsi="Times New Roman"/>
          <w:sz w:val="24"/>
        </w:rPr>
        <w:t>[</w:t>
      </w:r>
      <w:r w:rsidR="00456865" w:rsidRPr="00456865">
        <w:rPr>
          <w:rFonts w:ascii="Times New Roman" w:hAnsi="Times New Roman"/>
          <w:sz w:val="24"/>
        </w:rPr>
        <w:t>-50</w:t>
      </w:r>
      <w:r w:rsidR="00620730">
        <w:rPr>
          <w:rFonts w:ascii="Times New Roman" w:hAnsi="Times New Roman"/>
          <w:sz w:val="24"/>
        </w:rPr>
        <w:t>; 5</w:t>
      </w:r>
      <w:r w:rsidR="00456865" w:rsidRPr="00456865"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z w:val="24"/>
        </w:rPr>
        <w:t>].</w:t>
      </w:r>
    </w:p>
    <w:p w:rsidR="008F6F2C" w:rsidRDefault="008F6F2C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  <w:bookmarkStart w:id="5" w:name="__RefHeading___Toc531184562"/>
      <w:bookmarkEnd w:id="5"/>
      <w:r>
        <w:rPr>
          <w:rFonts w:ascii="Times New Roman" w:hAnsi="Times New Roman" w:cs="Times New Roman"/>
          <w:i w:val="0"/>
          <w:sz w:val="24"/>
          <w:szCs w:val="24"/>
        </w:rPr>
        <w:t>2.3 Инсталляция и выполнение программного продукта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выполнения программы необходимо:</w:t>
      </w:r>
    </w:p>
    <w:p w:rsidR="008F6F2C" w:rsidRDefault="008F6F2C" w:rsidP="009E7EFD">
      <w:pPr>
        <w:numPr>
          <w:ilvl w:val="0"/>
          <w:numId w:val="17"/>
        </w:numPr>
        <w:tabs>
          <w:tab w:val="left" w:pos="1080"/>
          <w:tab w:val="left" w:pos="4410"/>
        </w:tabs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Скопировать на жесткий диск компьютера папку </w:t>
      </w:r>
      <w:r w:rsidR="00D80A53">
        <w:rPr>
          <w:rFonts w:ascii="Times New Roman" w:hAnsi="Times New Roman" w:cs="Times New Roman"/>
          <w:sz w:val="24"/>
          <w:lang w:val="en-US"/>
        </w:rPr>
        <w:t>gauss</w:t>
      </w:r>
      <w:r>
        <w:rPr>
          <w:rFonts w:ascii="Times New Roman" w:hAnsi="Times New Roman" w:cs="Times New Roman"/>
          <w:sz w:val="24"/>
        </w:rPr>
        <w:t xml:space="preserve">, содержащую </w:t>
      </w:r>
      <w:r w:rsidR="00D80A53">
        <w:rPr>
          <w:rFonts w:ascii="Times New Roman" w:hAnsi="Times New Roman" w:cs="Times New Roman"/>
          <w:sz w:val="24"/>
        </w:rPr>
        <w:t xml:space="preserve">исполняемый файл </w:t>
      </w:r>
      <w:r w:rsidR="00D80A53">
        <w:rPr>
          <w:rFonts w:ascii="Times New Roman" w:hAnsi="Times New Roman" w:cs="Times New Roman"/>
          <w:sz w:val="24"/>
          <w:lang w:val="en-US"/>
        </w:rPr>
        <w:t>gauss</w:t>
      </w:r>
      <w:r w:rsidR="00D80A53" w:rsidRPr="00D80A53">
        <w:rPr>
          <w:rFonts w:ascii="Times New Roman" w:hAnsi="Times New Roman" w:cs="Times New Roman"/>
          <w:sz w:val="24"/>
        </w:rPr>
        <w:t>.</w:t>
      </w:r>
      <w:r w:rsidR="00D80A53">
        <w:rPr>
          <w:rFonts w:ascii="Times New Roman" w:hAnsi="Times New Roman" w:cs="Times New Roman"/>
          <w:sz w:val="24"/>
          <w:lang w:val="en-US"/>
        </w:rPr>
        <w:t>exe</w:t>
      </w:r>
      <w:r w:rsidR="00D80A53" w:rsidRPr="00D80A53">
        <w:rPr>
          <w:rFonts w:ascii="Times New Roman" w:hAnsi="Times New Roman" w:cs="Times New Roman"/>
          <w:sz w:val="24"/>
        </w:rPr>
        <w:t xml:space="preserve"> </w:t>
      </w:r>
      <w:r w:rsidR="00D80A53">
        <w:rPr>
          <w:rFonts w:ascii="Times New Roman" w:hAnsi="Times New Roman" w:cs="Times New Roman"/>
          <w:sz w:val="24"/>
        </w:rPr>
        <w:t>и текстовые файлы</w:t>
      </w:r>
      <w:r w:rsidR="00D80A53" w:rsidRPr="00D80A53">
        <w:rPr>
          <w:rFonts w:ascii="Times New Roman" w:hAnsi="Times New Roman" w:cs="Times New Roman"/>
          <w:sz w:val="24"/>
        </w:rPr>
        <w:t xml:space="preserve">: </w:t>
      </w:r>
      <w:r w:rsidR="00D80A53">
        <w:rPr>
          <w:rFonts w:ascii="Times New Roman" w:hAnsi="Times New Roman" w:cs="Times New Roman"/>
          <w:sz w:val="24"/>
          <w:lang w:val="en-US"/>
        </w:rPr>
        <w:t>theory</w:t>
      </w:r>
      <w:r w:rsidR="00D80A53" w:rsidRPr="00D80A53">
        <w:rPr>
          <w:rFonts w:ascii="Times New Roman" w:hAnsi="Times New Roman" w:cs="Times New Roman"/>
          <w:sz w:val="24"/>
        </w:rPr>
        <w:t>.</w:t>
      </w:r>
      <w:r w:rsidR="00D80A53">
        <w:rPr>
          <w:rFonts w:ascii="Times New Roman" w:hAnsi="Times New Roman" w:cs="Times New Roman"/>
          <w:sz w:val="24"/>
          <w:lang w:val="en-US"/>
        </w:rPr>
        <w:t>txt</w:t>
      </w:r>
      <w:r w:rsidR="00D80A53" w:rsidRPr="00D80A53">
        <w:rPr>
          <w:rFonts w:ascii="Times New Roman" w:hAnsi="Times New Roman" w:cs="Times New Roman"/>
          <w:sz w:val="24"/>
        </w:rPr>
        <w:t xml:space="preserve"> </w:t>
      </w:r>
      <w:r w:rsidR="00D80A53">
        <w:rPr>
          <w:rFonts w:ascii="Times New Roman" w:hAnsi="Times New Roman" w:cs="Times New Roman"/>
          <w:sz w:val="24"/>
        </w:rPr>
        <w:t xml:space="preserve">и </w:t>
      </w:r>
      <w:r w:rsidR="00D80A53">
        <w:rPr>
          <w:rFonts w:ascii="Times New Roman" w:hAnsi="Times New Roman" w:cs="Times New Roman"/>
          <w:sz w:val="24"/>
          <w:lang w:val="en-US"/>
        </w:rPr>
        <w:t>test</w:t>
      </w:r>
      <w:r w:rsidR="00D80A53" w:rsidRPr="00D80A53">
        <w:rPr>
          <w:rFonts w:ascii="Times New Roman" w:hAnsi="Times New Roman" w:cs="Times New Roman"/>
          <w:sz w:val="24"/>
        </w:rPr>
        <w:t>.</w:t>
      </w:r>
      <w:r w:rsidR="00D80A53">
        <w:rPr>
          <w:rFonts w:ascii="Times New Roman" w:hAnsi="Times New Roman" w:cs="Times New Roman"/>
          <w:sz w:val="24"/>
          <w:lang w:val="en-US"/>
        </w:rPr>
        <w:t>txt</w:t>
      </w:r>
      <w:r>
        <w:rPr>
          <w:rFonts w:ascii="Times New Roman" w:hAnsi="Times New Roman" w:cs="Times New Roman"/>
          <w:sz w:val="24"/>
        </w:rPr>
        <w:t>.</w:t>
      </w:r>
    </w:p>
    <w:p w:rsidR="008F6F2C" w:rsidRDefault="006E1BE0" w:rsidP="009E7EFD">
      <w:pPr>
        <w:numPr>
          <w:ilvl w:val="0"/>
          <w:numId w:val="17"/>
        </w:numPr>
        <w:tabs>
          <w:tab w:val="left" w:pos="1080"/>
          <w:tab w:val="left" w:pos="4410"/>
        </w:tabs>
        <w:spacing w:line="360" w:lineRule="auto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</w:t>
      </w:r>
      <w:r w:rsidR="009C1835">
        <w:rPr>
          <w:rFonts w:ascii="Times New Roman" w:hAnsi="Times New Roman" w:cs="Times New Roman"/>
          <w:sz w:val="24"/>
        </w:rPr>
        <w:t>апустить на выполнение</w:t>
      </w:r>
      <w:r>
        <w:rPr>
          <w:rFonts w:ascii="Times New Roman" w:hAnsi="Times New Roman" w:cs="Times New Roman"/>
          <w:sz w:val="24"/>
        </w:rPr>
        <w:t xml:space="preserve"> файл </w:t>
      </w:r>
      <w:r w:rsidR="00D80A53">
        <w:rPr>
          <w:rFonts w:ascii="Times New Roman" w:hAnsi="Times New Roman" w:cs="Times New Roman"/>
          <w:sz w:val="24"/>
          <w:lang w:val="en-US"/>
        </w:rPr>
        <w:t>gauss</w:t>
      </w:r>
      <w:r w:rsidR="00D80A53" w:rsidRPr="00D80A53">
        <w:rPr>
          <w:rFonts w:ascii="Times New Roman" w:hAnsi="Times New Roman" w:cs="Times New Roman"/>
          <w:sz w:val="24"/>
        </w:rPr>
        <w:t>.</w:t>
      </w:r>
      <w:r w:rsidR="00D80A53">
        <w:rPr>
          <w:rFonts w:ascii="Times New Roman" w:hAnsi="Times New Roman" w:cs="Times New Roman"/>
          <w:sz w:val="24"/>
          <w:lang w:val="en-US"/>
        </w:rPr>
        <w:t>exe</w:t>
      </w:r>
      <w:r w:rsidR="008F6F2C">
        <w:rPr>
          <w:rFonts w:ascii="Times New Roman" w:hAnsi="Times New Roman" w:cs="Times New Roman"/>
          <w:sz w:val="24"/>
        </w:rPr>
        <w:t>.</w:t>
      </w:r>
    </w:p>
    <w:p w:rsidR="00610EEC" w:rsidRDefault="00610EEC" w:rsidP="00610EEC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  <w:bookmarkStart w:id="6" w:name="__RefHeading___Toc531184563"/>
      <w:bookmarkEnd w:id="6"/>
    </w:p>
    <w:p w:rsidR="00610EEC" w:rsidRDefault="00610EEC" w:rsidP="00610EEC"/>
    <w:p w:rsidR="00610EEC" w:rsidRDefault="00610EEC" w:rsidP="00610EEC"/>
    <w:p w:rsidR="00610EEC" w:rsidRPr="00610EEC" w:rsidRDefault="00610EEC" w:rsidP="00610EEC"/>
    <w:p w:rsidR="008F6F2C" w:rsidRDefault="008F6F2C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lastRenderedPageBreak/>
        <w:t>2.4 Описание программы</w:t>
      </w:r>
    </w:p>
    <w:p w:rsidR="00201530" w:rsidRDefault="00201530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рисунке 2</w:t>
      </w:r>
      <w:r w:rsidR="00362814">
        <w:rPr>
          <w:rFonts w:ascii="Times New Roman" w:hAnsi="Times New Roman" w:cs="Times New Roman"/>
          <w:sz w:val="24"/>
        </w:rPr>
        <w:t>.1</w:t>
      </w:r>
      <w:r>
        <w:rPr>
          <w:rFonts w:ascii="Times New Roman" w:hAnsi="Times New Roman" w:cs="Times New Roman"/>
          <w:sz w:val="24"/>
        </w:rPr>
        <w:t xml:space="preserve"> показана диаграмма взаимодействия модулей</w:t>
      </w:r>
      <w:r w:rsidR="00362814">
        <w:rPr>
          <w:rFonts w:ascii="Times New Roman" w:hAnsi="Times New Roman" w:cs="Times New Roman"/>
          <w:sz w:val="24"/>
        </w:rPr>
        <w:t xml:space="preserve"> программы</w:t>
      </w:r>
    </w:p>
    <w:p w:rsidR="00201530" w:rsidRDefault="00CF14E5" w:rsidP="001354E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2584" cy="2433099"/>
            <wp:effectExtent l="0" t="0" r="127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понентов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43" cy="24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E5" w:rsidRDefault="00CF14E5" w:rsidP="00CF14E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 – Диаграмма взаимодействия модулей программы</w:t>
      </w:r>
    </w:p>
    <w:p w:rsidR="00201530" w:rsidRPr="009B64AF" w:rsidRDefault="00201530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программе модуль </w:t>
      </w:r>
      <w:r>
        <w:rPr>
          <w:rFonts w:ascii="Times New Roman" w:hAnsi="Times New Roman" w:cs="Times New Roman"/>
          <w:sz w:val="24"/>
          <w:lang w:val="en-US"/>
        </w:rPr>
        <w:t>main</w:t>
      </w:r>
      <w:r w:rsidRPr="0020153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является основным модулем</w:t>
      </w:r>
      <w:r w:rsidR="009B64AF" w:rsidRPr="009B64AF">
        <w:rPr>
          <w:rFonts w:ascii="Times New Roman" w:hAnsi="Times New Roman" w:cs="Times New Roman"/>
          <w:sz w:val="24"/>
        </w:rPr>
        <w:t xml:space="preserve">, </w:t>
      </w:r>
      <w:r w:rsidR="009B64AF">
        <w:rPr>
          <w:rFonts w:ascii="Times New Roman" w:hAnsi="Times New Roman" w:cs="Times New Roman"/>
          <w:sz w:val="24"/>
        </w:rPr>
        <w:t>который вызывает остальные модули</w:t>
      </w:r>
      <w:r>
        <w:rPr>
          <w:rFonts w:ascii="Times New Roman" w:hAnsi="Times New Roman" w:cs="Times New Roman"/>
          <w:sz w:val="24"/>
        </w:rPr>
        <w:t xml:space="preserve">. Модуль </w:t>
      </w:r>
      <w:r>
        <w:rPr>
          <w:rFonts w:ascii="Times New Roman" w:hAnsi="Times New Roman" w:cs="Times New Roman"/>
          <w:sz w:val="24"/>
          <w:lang w:val="en-US"/>
        </w:rPr>
        <w:t>theory</w:t>
      </w:r>
      <w:r w:rsidRPr="00201530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модуль, отвечающий за показ теории. Модуль </w:t>
      </w:r>
      <w:r>
        <w:rPr>
          <w:rFonts w:ascii="Times New Roman" w:hAnsi="Times New Roman" w:cs="Times New Roman"/>
          <w:sz w:val="24"/>
          <w:lang w:val="en-US"/>
        </w:rPr>
        <w:t>demonstration</w:t>
      </w:r>
      <w:r w:rsidRPr="0020153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отвечает за демонстрирование работы метода Гаусса. Модуль </w:t>
      </w:r>
      <w:r>
        <w:rPr>
          <w:rFonts w:ascii="Times New Roman" w:hAnsi="Times New Roman" w:cs="Times New Roman"/>
          <w:sz w:val="24"/>
          <w:lang w:val="en-US"/>
        </w:rPr>
        <w:t>test</w:t>
      </w:r>
      <w:r w:rsidRPr="00FF6AA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отвечает за тестирование.</w:t>
      </w:r>
      <w:r w:rsidR="009B64AF">
        <w:rPr>
          <w:rFonts w:ascii="Times New Roman" w:hAnsi="Times New Roman" w:cs="Times New Roman"/>
          <w:sz w:val="24"/>
        </w:rPr>
        <w:t xml:space="preserve"> Модуль </w:t>
      </w:r>
      <w:r w:rsidR="009B64AF">
        <w:rPr>
          <w:rFonts w:ascii="Times New Roman" w:hAnsi="Times New Roman" w:cs="Times New Roman"/>
          <w:sz w:val="24"/>
          <w:lang w:val="en-US"/>
        </w:rPr>
        <w:t>admin</w:t>
      </w:r>
      <w:r w:rsidR="009B64AF" w:rsidRPr="009B64AF">
        <w:rPr>
          <w:rFonts w:ascii="Times New Roman" w:hAnsi="Times New Roman" w:cs="Times New Roman"/>
          <w:sz w:val="24"/>
        </w:rPr>
        <w:t xml:space="preserve"> – </w:t>
      </w:r>
      <w:r w:rsidR="009B64AF">
        <w:rPr>
          <w:rFonts w:ascii="Times New Roman" w:hAnsi="Times New Roman" w:cs="Times New Roman"/>
          <w:sz w:val="24"/>
        </w:rPr>
        <w:t>модуль, отвечающий за редактирование файлов с теорией и тестами</w:t>
      </w:r>
    </w:p>
    <w:p w:rsidR="008F6F2C" w:rsidRDefault="00D80A5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таблице 2.1 приведены функции</w:t>
      </w:r>
      <w:r w:rsidR="00A14076">
        <w:rPr>
          <w:rFonts w:ascii="Times New Roman" w:hAnsi="Times New Roman" w:cs="Times New Roman"/>
          <w:sz w:val="24"/>
        </w:rPr>
        <w:t xml:space="preserve"> теоретического модуля программы</w:t>
      </w:r>
      <w:r w:rsidR="008F6F2C">
        <w:rPr>
          <w:rFonts w:ascii="Times New Roman" w:hAnsi="Times New Roman" w:cs="Times New Roman"/>
          <w:sz w:val="24"/>
        </w:rPr>
        <w:t>.</w:t>
      </w:r>
    </w:p>
    <w:p w:rsidR="008F6F2C" w:rsidRDefault="008F6F2C">
      <w:pPr>
        <w:spacing w:before="12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Таблица 2.1 – Функции </w:t>
      </w:r>
      <w:r w:rsidR="00D80A53">
        <w:rPr>
          <w:rFonts w:ascii="Times New Roman" w:hAnsi="Times New Roman" w:cs="Times New Roman"/>
          <w:sz w:val="24"/>
        </w:rPr>
        <w:t>теоретического модуля программы</w:t>
      </w: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8F6F2C" w:rsidTr="009B64AF">
        <w:trPr>
          <w:trHeight w:val="748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8F6F2C" w:rsidTr="009B64AF">
        <w:trPr>
          <w:trHeight w:val="1411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Pr="005A33FE" w:rsidRDefault="006E1BE0" w:rsidP="00D80A53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vector&lt;vector&lt;string&gt;&gt; Get</w:t>
            </w:r>
            <w:r w:rsidR="00D80A5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(const string </w:t>
            </w:r>
            <w:r w:rsidR="00D80A5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theory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Path)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Pr="001806B1" w:rsidRDefault="006E1BE0" w:rsidP="00D80A5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Возвращает массив </w:t>
            </w:r>
            <w:r w:rsidR="00D80A53">
              <w:rPr>
                <w:rFonts w:ascii="Times New Roman" w:hAnsi="Times New Roman" w:cs="Times New Roman"/>
                <w:sz w:val="24"/>
              </w:rPr>
              <w:t>глав</w:t>
            </w:r>
            <w:r>
              <w:rPr>
                <w:rFonts w:ascii="Times New Roman" w:hAnsi="Times New Roman" w:cs="Times New Roman"/>
                <w:sz w:val="24"/>
              </w:rPr>
              <w:t xml:space="preserve"> из файла с теоретическим материалом</w:t>
            </w:r>
          </w:p>
        </w:tc>
      </w:tr>
      <w:tr w:rsidR="00610EEC" w:rsidRPr="00610EEC" w:rsidTr="009B64AF">
        <w:trPr>
          <w:trHeight w:val="964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10EEC" w:rsidRPr="00610EEC" w:rsidRDefault="00610EEC" w:rsidP="00D80A53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10EEC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OutRow(const wstring row)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0EEC" w:rsidRPr="00610EEC" w:rsidRDefault="00610EEC" w:rsidP="00610EEC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Выводит строку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row</w:t>
            </w:r>
            <w:r>
              <w:rPr>
                <w:rFonts w:ascii="Times New Roman" w:hAnsi="Times New Roman" w:cs="Times New Roman"/>
                <w:sz w:val="24"/>
              </w:rPr>
              <w:t xml:space="preserve"> из теории</w:t>
            </w:r>
          </w:p>
        </w:tc>
      </w:tr>
      <w:tr w:rsidR="00610EEC" w:rsidRPr="00610EEC" w:rsidTr="009B64AF">
        <w:trPr>
          <w:trHeight w:val="1557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10EEC" w:rsidRPr="00610EEC" w:rsidRDefault="00610EEC" w:rsidP="00D80A53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10EEC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OutTheoryChap(const vector&lt;vector&lt;wstring&gt;&gt;&amp; chapters, const int chap)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0EEC" w:rsidRPr="00610EEC" w:rsidRDefault="00610EEC" w:rsidP="00D80A5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Выводит главу номер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chap</w:t>
            </w:r>
            <w:r w:rsidRPr="00610EEC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из теории</w:t>
            </w:r>
          </w:p>
        </w:tc>
      </w:tr>
      <w:tr w:rsidR="00A14076" w:rsidTr="009B64AF">
        <w:trPr>
          <w:trHeight w:val="1211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14076" w:rsidRPr="005A33FE" w:rsidRDefault="00A14076" w:rsidP="00A1407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ReadTheory(const vector&lt;vector&lt;string&gt;&gt;&amp;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14076" w:rsidRPr="001806B1" w:rsidRDefault="00A14076" w:rsidP="00A1407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Выводит главы теории на экран, позволяет менять просматриваемую главу</w:t>
            </w:r>
          </w:p>
        </w:tc>
      </w:tr>
    </w:tbl>
    <w:p w:rsidR="00D80A53" w:rsidRDefault="00D80A53" w:rsidP="00D80A5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В таблице 2.2 приведены функции</w:t>
      </w:r>
      <w:r w:rsidR="00A14076">
        <w:rPr>
          <w:rFonts w:ascii="Times New Roman" w:hAnsi="Times New Roman" w:cs="Times New Roman"/>
          <w:sz w:val="24"/>
        </w:rPr>
        <w:t xml:space="preserve"> демонстрационного модуля программы.</w:t>
      </w:r>
    </w:p>
    <w:p w:rsidR="00D80A53" w:rsidRDefault="00D80A53" w:rsidP="00D80A53">
      <w:pPr>
        <w:spacing w:before="12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2.</w:t>
      </w:r>
      <w:r w:rsidR="00A14076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– Функции </w:t>
      </w:r>
      <w:r w:rsidR="00A14076">
        <w:rPr>
          <w:rFonts w:ascii="Times New Roman" w:hAnsi="Times New Roman" w:cs="Times New Roman"/>
          <w:sz w:val="24"/>
        </w:rPr>
        <w:t>демонстрационного модуля программы</w:t>
      </w:r>
    </w:p>
    <w:p w:rsidR="00D80A53" w:rsidRPr="00A14076" w:rsidRDefault="00D80A53">
      <w:pPr>
        <w:rPr>
          <w:sz w:val="2"/>
          <w:szCs w:val="2"/>
        </w:rPr>
      </w:pP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A14076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4076" w:rsidRDefault="00A14076" w:rsidP="00A14076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4076" w:rsidRDefault="00A14076" w:rsidP="00A14076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61FDE" w:rsidRPr="00470FF9" w:rsidTr="00610EEC">
        <w:trPr>
          <w:trHeight w:val="1058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1FDE" w:rsidRPr="00FE30F1" w:rsidRDefault="006E1BE0" w:rsidP="00BC4572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FE30F1">
              <w:rPr>
                <w:rFonts w:ascii="Times New Roman" w:eastAsia="Times New Roman" w:hAnsi="Times New Roman" w:cs="Times New Roman"/>
                <w:sz w:val="24"/>
                <w:lang w:eastAsia="ru-RU"/>
              </w:rPr>
              <w:t>int GetMethodOfFilling()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61FDE" w:rsidRPr="001806B1" w:rsidRDefault="006E1BE0" w:rsidP="00BC4572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Возвращает номер метода заполнения системы линейных уравнений для демонстрационной части</w:t>
            </w:r>
          </w:p>
        </w:tc>
      </w:tr>
      <w:tr w:rsidR="00F61FDE" w:rsidRPr="00830551" w:rsidTr="009C1835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1FDE" w:rsidRPr="005A33FE" w:rsidRDefault="006E1BE0" w:rsidP="00BC4572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FillWithRandomNums(vector&lt;vector&lt;double&gt;&gt;&amp; v, const int rows, const int cols, const int min, const int max)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61FDE" w:rsidRPr="006E1BE0" w:rsidRDefault="006E1BE0" w:rsidP="006E1BE0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Заполняет матрицу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v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rows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строками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cols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столбцами случайными числами в диапазоне </w:t>
            </w:r>
            <w:r w:rsidRPr="006E1BE0">
              <w:rPr>
                <w:rFonts w:ascii="Times New Roman" w:hAnsi="Times New Roman" w:cs="Times New Roman"/>
                <w:sz w:val="24"/>
              </w:rPr>
              <w:t>[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min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;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max</w:t>
            </w:r>
            <w:r w:rsidRPr="006E1BE0">
              <w:rPr>
                <w:rFonts w:ascii="Times New Roman" w:hAnsi="Times New Roman" w:cs="Times New Roman"/>
                <w:sz w:val="24"/>
              </w:rPr>
              <w:t>]</w:t>
            </w:r>
          </w:p>
        </w:tc>
      </w:tr>
      <w:tr w:rsidR="00F61FDE" w:rsidRPr="00830551" w:rsidTr="00610EEC">
        <w:trPr>
          <w:trHeight w:val="1030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1FDE" w:rsidRPr="005A33FE" w:rsidRDefault="00050B40" w:rsidP="00BC4572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FillByKeyboard(vector&lt;vector&lt;double&gt;&gt;&amp; v, const int rows, const int cols)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61FDE" w:rsidRPr="001806B1" w:rsidRDefault="00050B40" w:rsidP="00050B40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Заполняет матрицу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v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rows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строками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cols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столбцами с клавиатуры</w:t>
            </w:r>
          </w:p>
        </w:tc>
      </w:tr>
      <w:tr w:rsidR="00F61FDE" w:rsidRPr="00830551" w:rsidTr="00610EEC">
        <w:trPr>
          <w:trHeight w:val="1048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61FDE" w:rsidRPr="005A33FE" w:rsidRDefault="00050B40" w:rsidP="00BC4572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 FillFromFile(vector&lt;vector&lt;double&gt;&gt;&amp; v, const string path)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61FDE" w:rsidRPr="00050B40" w:rsidRDefault="00050B40" w:rsidP="00050B40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Заполняет матрицу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v</w:t>
            </w:r>
            <w:r w:rsidRPr="006E1BE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из файла с именем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path</w:t>
            </w:r>
            <w:r w:rsidRPr="00050B40">
              <w:rPr>
                <w:rFonts w:ascii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 xml:space="preserve">Если файл открылся, то возвращает истину, </w:t>
            </w:r>
            <w:r>
              <w:rPr>
                <w:rFonts w:ascii="Times New Roman" w:hAnsi="Times New Roman" w:cs="Times New Roman"/>
                <w:sz w:val="24"/>
              </w:rPr>
              <w:br/>
              <w:t>иначе – ложь.</w:t>
            </w:r>
          </w:p>
        </w:tc>
      </w:tr>
      <w:tr w:rsidR="00830551" w:rsidRPr="00830551" w:rsidTr="009C1835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551" w:rsidRPr="005A33FE" w:rsidRDefault="00050B40" w:rsidP="00BC4572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 FillMatrix(vector&lt;vector&lt;double&gt;&gt;&amp; v, const int method)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551" w:rsidRPr="001806B1" w:rsidRDefault="00050B40" w:rsidP="00050B40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Заполняет матрицу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v</w:t>
            </w:r>
            <w:r>
              <w:rPr>
                <w:rFonts w:ascii="Times New Roman" w:hAnsi="Times New Roman" w:cs="Times New Roman"/>
                <w:sz w:val="24"/>
              </w:rPr>
              <w:t>. Если матрица заполнена, возвращает истину, иначе – ложь.</w:t>
            </w:r>
          </w:p>
        </w:tc>
      </w:tr>
      <w:tr w:rsidR="00830551" w:rsidRPr="00830551" w:rsidTr="00610EEC">
        <w:trPr>
          <w:trHeight w:val="78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30551" w:rsidRPr="005A33FE" w:rsidRDefault="00050B40" w:rsidP="00BC4572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Copy(vector&lt;vector&lt;double&gt;&gt;&amp; In, vector&lt;vector&lt;double&gt;&gt;&amp; Out)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30551" w:rsidRPr="00050B40" w:rsidRDefault="00050B40" w:rsidP="00BC4572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Копирует матрицу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</w:t>
            </w:r>
            <w:r w:rsidRPr="00050B4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 матрицу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Out</w:t>
            </w:r>
          </w:p>
        </w:tc>
      </w:tr>
      <w:tr w:rsidR="00610EEC" w:rsidRPr="00717C82" w:rsidTr="00A3351A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10EEC" w:rsidRPr="005A33FE" w:rsidRDefault="00610EEC" w:rsidP="00610EEC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printRow(vector&lt;vector&lt;double&gt;&gt; mat, const int row)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0EEC" w:rsidRPr="00050B40" w:rsidRDefault="00610EEC" w:rsidP="00610EEC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Выводит на экран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row</w:t>
            </w:r>
            <w:r w:rsidRPr="00050B4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строку матрицы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mat</w:t>
            </w:r>
          </w:p>
        </w:tc>
      </w:tr>
      <w:tr w:rsidR="00610EEC" w:rsidRPr="00717C82" w:rsidTr="00A3351A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10EEC" w:rsidRPr="005A33FE" w:rsidRDefault="00610EEC" w:rsidP="00610EEC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print(vector&lt;vector&lt;double&gt;&gt; mat)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10EEC" w:rsidRPr="000906FB" w:rsidRDefault="00610EEC" w:rsidP="00610EEC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Выводит на экран матрицу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mat</w:t>
            </w:r>
          </w:p>
        </w:tc>
      </w:tr>
      <w:tr w:rsidR="00A3351A" w:rsidRPr="00717C82" w:rsidTr="00A3351A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3351A" w:rsidRPr="005A33FE" w:rsidRDefault="00050B40" w:rsidP="003359E9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swap_rows(vector&lt;vector&lt;double&gt;&gt;&amp; mat, int i, int j)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351A" w:rsidRPr="00050B40" w:rsidRDefault="00050B40" w:rsidP="003359E9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Меняет местами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</w:t>
            </w:r>
            <w:r w:rsidRPr="00050B40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 xml:space="preserve">ую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j</w:t>
            </w:r>
            <w:r w:rsidRPr="00050B40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 xml:space="preserve">ую строки матрицы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mat</w:t>
            </w:r>
            <w:r w:rsidRPr="00050B4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местами</w:t>
            </w:r>
          </w:p>
        </w:tc>
      </w:tr>
      <w:tr w:rsidR="00A3351A" w:rsidRPr="00BC4572" w:rsidTr="00A3351A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3351A" w:rsidRPr="005A33FE" w:rsidRDefault="00050B40" w:rsidP="003359E9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mulRowOnSomeNum(vector&lt;vector&lt;double&gt;&gt;&amp; mat, const int row, const double num)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3351A" w:rsidRPr="00050B40" w:rsidRDefault="00050B40" w:rsidP="003359E9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Умножает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row</w:t>
            </w:r>
            <w:r w:rsidRPr="00050B4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строку матрицы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mat</w:t>
            </w:r>
            <w:r w:rsidRPr="00050B4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на число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num</w:t>
            </w:r>
          </w:p>
        </w:tc>
      </w:tr>
      <w:tr w:rsidR="005A33FE" w:rsidRPr="00050B40" w:rsidTr="005A33FE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A33FE" w:rsidRPr="005A33FE" w:rsidRDefault="005A33FE" w:rsidP="005A33FE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cleanLeadings(vector&lt;vector&lt;double&gt;&gt;&amp; mat)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A33FE" w:rsidRPr="00050B40" w:rsidRDefault="005A33FE" w:rsidP="005A33FE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Образует единицы на главной диагонали матрицы </w:t>
            </w:r>
            <w:r w:rsidRPr="005A33FE">
              <w:rPr>
                <w:rFonts w:ascii="Times New Roman" w:hAnsi="Times New Roman" w:cs="Times New Roman"/>
                <w:sz w:val="24"/>
              </w:rPr>
              <w:t>mat</w:t>
            </w:r>
            <w:r w:rsidR="00A14076">
              <w:rPr>
                <w:rFonts w:ascii="Times New Roman" w:hAnsi="Times New Roman" w:cs="Times New Roman"/>
                <w:sz w:val="24"/>
              </w:rPr>
              <w:t>, деля каждый элемент строки на элемент главной диагонали</w:t>
            </w:r>
          </w:p>
        </w:tc>
      </w:tr>
      <w:tr w:rsidR="009B64AF" w:rsidRPr="00050B40" w:rsidTr="00A110B6">
        <w:trPr>
          <w:trHeight w:val="67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64AF" w:rsidRPr="005A33FE" w:rsidRDefault="009B64AF" w:rsidP="009B64AF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ShowAnswer(vector&lt;double&gt; x)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B64AF" w:rsidRPr="00A3351A" w:rsidRDefault="009B64AF" w:rsidP="009B64AF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Выводит решение системы на экран</w:t>
            </w:r>
          </w:p>
        </w:tc>
      </w:tr>
    </w:tbl>
    <w:p w:rsidR="009B64AF" w:rsidRDefault="009B64AF" w:rsidP="00A110B6">
      <w:pPr>
        <w:tabs>
          <w:tab w:val="left" w:pos="2148"/>
        </w:tabs>
      </w:pPr>
    </w:p>
    <w:p w:rsidR="009B64AF" w:rsidRPr="009B64AF" w:rsidRDefault="001354EB" w:rsidP="008213C3">
      <w:pPr>
        <w:suppressAutoHyphens w:val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9B64AF" w:rsidRPr="009B64AF">
        <w:rPr>
          <w:rFonts w:ascii="Times New Roman" w:hAnsi="Times New Roman" w:cs="Times New Roman"/>
          <w:sz w:val="24"/>
        </w:rPr>
        <w:lastRenderedPageBreak/>
        <w:t>Продолжение таблицы 2.2</w:t>
      </w: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5A33FE" w:rsidRPr="00050B40" w:rsidTr="005A33FE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A33FE" w:rsidRPr="005A33FE" w:rsidRDefault="005A33FE" w:rsidP="005A33FE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 forwardElim(vector&lt;vector&lt;double&gt;&gt;&amp; mat)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A33FE" w:rsidRPr="00050B40" w:rsidRDefault="005A33FE" w:rsidP="005A33FE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Выполняет прямой ход метода Гаусса для матрицы </w:t>
            </w:r>
            <w:r w:rsidRPr="005A33FE">
              <w:rPr>
                <w:rFonts w:ascii="Times New Roman" w:hAnsi="Times New Roman" w:cs="Times New Roman"/>
                <w:sz w:val="24"/>
              </w:rPr>
              <w:t>mat</w:t>
            </w:r>
            <w:r>
              <w:rPr>
                <w:rFonts w:ascii="Times New Roman" w:hAnsi="Times New Roman" w:cs="Times New Roman"/>
                <w:sz w:val="24"/>
              </w:rPr>
              <w:t>. Возвращает истину, если система имеет единственное решения, иначе – ложь.</w:t>
            </w:r>
          </w:p>
        </w:tc>
      </w:tr>
      <w:tr w:rsidR="005A33FE" w:rsidRPr="001806B1" w:rsidTr="005A33FE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A33FE" w:rsidRPr="005A33FE" w:rsidRDefault="005A33FE" w:rsidP="005A33FE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 CanBeSolved(vector&lt;vector&lt;double&gt;&gt;&amp; mat)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A33FE" w:rsidRPr="001806B1" w:rsidRDefault="005A33FE" w:rsidP="005A33FE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Проверяет может ли быть решена система. Если да, то возвращает истину, иначе - ложь</w:t>
            </w:r>
          </w:p>
        </w:tc>
      </w:tr>
      <w:tr w:rsidR="005A33FE" w:rsidRPr="00A3351A" w:rsidTr="005A33FE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A33FE" w:rsidRPr="005A33FE" w:rsidRDefault="005A33FE" w:rsidP="005A33FE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vector&lt;double&gt; gaussianElimination(vector&lt;vector&lt;double&gt;&gt;&amp; mat)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A33FE" w:rsidRPr="00A3351A" w:rsidRDefault="005A33FE" w:rsidP="005A33FE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Выводит решение системы, возвращает массив решений</w:t>
            </w:r>
          </w:p>
        </w:tc>
      </w:tr>
    </w:tbl>
    <w:p w:rsidR="00A14076" w:rsidRPr="00A14076" w:rsidRDefault="00A14076" w:rsidP="00A14076">
      <w:pPr>
        <w:spacing w:line="360" w:lineRule="auto"/>
        <w:ind w:firstLine="709"/>
        <w:rPr>
          <w:rFonts w:ascii="Times New Roman" w:hAnsi="Times New Roman" w:cs="Times New Roman"/>
          <w:sz w:val="10"/>
          <w:szCs w:val="10"/>
        </w:rPr>
      </w:pPr>
    </w:p>
    <w:p w:rsidR="00A14076" w:rsidRDefault="00A14076" w:rsidP="00A14076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таблице 2.3 приведены функции модуля тестирования программы.</w:t>
      </w:r>
    </w:p>
    <w:p w:rsidR="00A14076" w:rsidRDefault="00A14076" w:rsidP="00A14076">
      <w:pPr>
        <w:spacing w:before="12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2.</w:t>
      </w:r>
      <w:r w:rsidR="009A66E3"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</w:rPr>
        <w:t xml:space="preserve"> – Функции модуля тестирования программы</w:t>
      </w:r>
    </w:p>
    <w:p w:rsidR="00A14076" w:rsidRPr="009B64AF" w:rsidRDefault="00A14076">
      <w:pPr>
        <w:rPr>
          <w:sz w:val="6"/>
          <w:szCs w:val="6"/>
        </w:rPr>
      </w:pP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A14076" w:rsidRPr="00650FFE" w:rsidTr="00A110B6">
        <w:trPr>
          <w:trHeight w:val="674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4076" w:rsidRDefault="00A14076" w:rsidP="00A14076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4076" w:rsidRDefault="00A14076" w:rsidP="00A14076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0023AB" w:rsidRPr="000C222A" w:rsidTr="00A110B6">
        <w:trPr>
          <w:trHeight w:val="3249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023AB" w:rsidRPr="005A33FE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A1407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GetTests(const string testPath, vector&lt;vector&lt;wstring&gt;&gt;&amp; QA, vector&lt;wstring&gt;&amp; correctAns, int&amp; countOfAllQ, int&amp; countOfAskingQ, wstring&amp; lvlSelection)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23AB" w:rsidRPr="000C222A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Записывает</w:t>
            </w:r>
            <w:r w:rsidRPr="005A33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все</w:t>
            </w:r>
            <w:r w:rsidRPr="005A33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вопросы</w:t>
            </w:r>
            <w:r w:rsidRPr="005A33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5A33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альтернативами на задания в </w:t>
            </w:r>
            <w:r w:rsidRPr="005A33FE">
              <w:rPr>
                <w:rFonts w:ascii="Times New Roman" w:hAnsi="Times New Roman" w:cs="Times New Roman"/>
                <w:sz w:val="24"/>
              </w:rPr>
              <w:t>QA</w:t>
            </w:r>
            <w:r>
              <w:rPr>
                <w:rFonts w:ascii="Times New Roman" w:hAnsi="Times New Roman" w:cs="Times New Roman"/>
                <w:sz w:val="24"/>
              </w:rPr>
              <w:t xml:space="preserve">, все правильные ответы на задания в </w:t>
            </w:r>
            <w:r w:rsidRPr="005A33FE">
              <w:rPr>
                <w:rFonts w:ascii="Times New Roman" w:hAnsi="Times New Roman" w:cs="Times New Roman"/>
                <w:sz w:val="24"/>
              </w:rPr>
              <w:t>correctAns</w:t>
            </w:r>
            <w:r>
              <w:rPr>
                <w:rFonts w:ascii="Times New Roman" w:hAnsi="Times New Roman" w:cs="Times New Roman"/>
                <w:sz w:val="24"/>
              </w:rPr>
              <w:t xml:space="preserve">, количество всех вопросов в </w:t>
            </w:r>
            <w:r w:rsidRPr="00A1407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countOfAllQ</w:t>
            </w:r>
            <w:r w:rsidRPr="00A14076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количество задаваемых вопросов в </w:t>
            </w:r>
            <w:r w:rsidRPr="00A1407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countOfAskingQ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и уровень сложности тестирования в </w:t>
            </w:r>
            <w:r w:rsidRPr="00A1407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lvlSelection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из файла с базой вопросов и ответов</w:t>
            </w:r>
          </w:p>
        </w:tc>
      </w:tr>
      <w:tr w:rsidR="000023AB" w:rsidRPr="000C222A" w:rsidTr="002E5FF6">
        <w:trPr>
          <w:trHeight w:val="2817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023AB" w:rsidRPr="009A66E3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GetRandomQ(const vector&lt;vector&lt;wstring&gt;&gt;&amp; allQA, const vector&lt;wstring&gt;&amp; allCorrectAns, vector&lt;vector&lt;wstring&gt;&gt;&amp; resultQA, vector&lt;wstring&gt;&amp; resultCorrectAns, const int qCount)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23AB" w:rsidRPr="00650FFE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Случайно записывает в </w:t>
            </w:r>
            <w:r w:rsidRPr="005A33FE">
              <w:rPr>
                <w:rFonts w:ascii="Times New Roman" w:hAnsi="Times New Roman" w:cs="Times New Roman"/>
                <w:sz w:val="24"/>
              </w:rPr>
              <w:t>resultQA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 </w:t>
            </w:r>
            <w:r w:rsidRPr="005A33FE">
              <w:rPr>
                <w:rFonts w:ascii="Times New Roman" w:hAnsi="Times New Roman" w:cs="Times New Roman"/>
                <w:sz w:val="24"/>
              </w:rPr>
              <w:t>resultCorrectAns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только </w:t>
            </w:r>
            <w:r w:rsidRPr="009A66E3">
              <w:rPr>
                <w:rFonts w:ascii="Times New Roman" w:hAnsi="Times New Roman" w:cs="Times New Roman"/>
                <w:sz w:val="24"/>
              </w:rPr>
              <w:t>qCount</w:t>
            </w:r>
            <w:r>
              <w:rPr>
                <w:rFonts w:ascii="Times New Roman" w:hAnsi="Times New Roman" w:cs="Times New Roman"/>
                <w:sz w:val="24"/>
              </w:rPr>
              <w:t xml:space="preserve"> вопросов с вариантами ответов и </w:t>
            </w:r>
            <w:r w:rsidRPr="009A66E3">
              <w:rPr>
                <w:rFonts w:ascii="Times New Roman" w:hAnsi="Times New Roman" w:cs="Times New Roman"/>
                <w:sz w:val="24"/>
              </w:rPr>
              <w:t>qCount</w:t>
            </w:r>
            <w:r>
              <w:rPr>
                <w:rFonts w:ascii="Times New Roman" w:hAnsi="Times New Roman" w:cs="Times New Roman"/>
                <w:sz w:val="24"/>
              </w:rPr>
              <w:t xml:space="preserve"> правильных ответов к ним из </w:t>
            </w:r>
            <w:r w:rsidRPr="005A33FE">
              <w:rPr>
                <w:rFonts w:ascii="Times New Roman" w:hAnsi="Times New Roman" w:cs="Times New Roman"/>
                <w:sz w:val="24"/>
              </w:rPr>
              <w:t>allQA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 </w:t>
            </w:r>
            <w:r w:rsidRPr="005A33FE">
              <w:rPr>
                <w:rFonts w:ascii="Times New Roman" w:hAnsi="Times New Roman" w:cs="Times New Roman"/>
                <w:sz w:val="24"/>
              </w:rPr>
              <w:t>allCorrectAns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соответственно </w:t>
            </w:r>
          </w:p>
        </w:tc>
      </w:tr>
      <w:tr w:rsidR="00A110B6" w:rsidRPr="000C222A" w:rsidTr="00A110B6">
        <w:trPr>
          <w:trHeight w:val="1946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110B6" w:rsidRPr="005A33FE" w:rsidRDefault="00A110B6" w:rsidP="00A110B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A1407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PrepareTestsForOut(vector&lt;vector&lt;wstring&gt;&gt;&amp; QA, vector&lt;wstring&gt;&amp; correctAns, const int countOfAllQ)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110B6" w:rsidRPr="000C222A" w:rsidRDefault="00A110B6" w:rsidP="00A110B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Редактирует элементы </w:t>
            </w:r>
            <w:r w:rsidRPr="009A66E3">
              <w:rPr>
                <w:rFonts w:ascii="Times New Roman" w:hAnsi="Times New Roman" w:cs="Times New Roman"/>
                <w:sz w:val="24"/>
              </w:rPr>
              <w:t>QA и correctAns для вывода на экран</w:t>
            </w:r>
          </w:p>
        </w:tc>
      </w:tr>
    </w:tbl>
    <w:p w:rsidR="00A110B6" w:rsidRPr="009B64AF" w:rsidRDefault="001354EB" w:rsidP="008213C3">
      <w:pPr>
        <w:tabs>
          <w:tab w:val="left" w:pos="4224"/>
        </w:tabs>
        <w:suppressAutoHyphens w:val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 w:rsidR="00A110B6">
        <w:rPr>
          <w:rFonts w:ascii="Times New Roman" w:hAnsi="Times New Roman" w:cs="Times New Roman"/>
          <w:sz w:val="24"/>
        </w:rPr>
        <w:lastRenderedPageBreak/>
        <w:t>Продолжение таблицы 2.3</w:t>
      </w:r>
    </w:p>
    <w:p w:rsidR="00A110B6" w:rsidRPr="00A110B6" w:rsidRDefault="00A110B6">
      <w:pPr>
        <w:rPr>
          <w:sz w:val="4"/>
          <w:szCs w:val="4"/>
        </w:rPr>
      </w:pP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A110B6" w:rsidRPr="000C222A" w:rsidTr="00A110B6">
        <w:trPr>
          <w:trHeight w:val="335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0023AB" w:rsidRPr="000C222A" w:rsidTr="002E5FF6">
        <w:trPr>
          <w:trHeight w:val="2828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023AB" w:rsidRPr="009A66E3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GetSomeLvlQ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(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const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wstring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&gt;&gt;&amp; 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allQA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, 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const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wstring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&gt;&amp; 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allCorrectAns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, 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vector&lt;wstring&gt;&gt;&amp; resultQA, vector&lt;wstring&gt;&amp; resultCorrectAns, const wstring lvl)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23AB" w:rsidRPr="009A66E3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Записывает в </w:t>
            </w:r>
            <w:r w:rsidRPr="005A33FE">
              <w:rPr>
                <w:rFonts w:ascii="Times New Roman" w:hAnsi="Times New Roman" w:cs="Times New Roman"/>
                <w:sz w:val="24"/>
              </w:rPr>
              <w:t>resultQA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 </w:t>
            </w:r>
            <w:r w:rsidRPr="005A33FE">
              <w:rPr>
                <w:rFonts w:ascii="Times New Roman" w:hAnsi="Times New Roman" w:cs="Times New Roman"/>
                <w:sz w:val="24"/>
              </w:rPr>
              <w:t>resultCorrectAns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вопросы с вариантами ответов уровня сложности </w:t>
            </w:r>
            <w:r w:rsidRPr="009A66E3">
              <w:rPr>
                <w:rFonts w:ascii="Times New Roman" w:hAnsi="Times New Roman" w:cs="Times New Roman"/>
                <w:sz w:val="24"/>
              </w:rPr>
              <w:t>lvl</w:t>
            </w:r>
            <w:r>
              <w:rPr>
                <w:rFonts w:ascii="Times New Roman" w:hAnsi="Times New Roman" w:cs="Times New Roman"/>
                <w:sz w:val="24"/>
              </w:rPr>
              <w:t xml:space="preserve"> и правильные ответы к ним из </w:t>
            </w:r>
            <w:r w:rsidRPr="005A33FE">
              <w:rPr>
                <w:rFonts w:ascii="Times New Roman" w:hAnsi="Times New Roman" w:cs="Times New Roman"/>
                <w:sz w:val="24"/>
              </w:rPr>
              <w:t>allQA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 </w:t>
            </w:r>
            <w:r w:rsidRPr="005A33FE">
              <w:rPr>
                <w:rFonts w:ascii="Times New Roman" w:hAnsi="Times New Roman" w:cs="Times New Roman"/>
                <w:sz w:val="24"/>
              </w:rPr>
              <w:t>allCorrectAns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соответственно</w:t>
            </w:r>
          </w:p>
        </w:tc>
      </w:tr>
      <w:tr w:rsidR="000023AB" w:rsidRPr="000C222A" w:rsidTr="00610EEC">
        <w:trPr>
          <w:trHeight w:val="856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023AB" w:rsidRPr="009A66E3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GetNecessaryQ(const vector&lt;vector&lt;wstring&gt;&gt;&amp; allQA, const vector&lt;wstring&gt;&amp; allCorrectAns, vector&lt;vector&lt;wstring&gt;&gt;&amp; resultQA, vector&lt;wstring&gt;&amp; resultCorrectAns, const int qCount, wstring lvlSelection)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23AB" w:rsidRPr="009A66E3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Записывает в </w:t>
            </w:r>
            <w:r w:rsidRPr="005A33FE">
              <w:rPr>
                <w:rFonts w:ascii="Times New Roman" w:hAnsi="Times New Roman" w:cs="Times New Roman"/>
                <w:sz w:val="24"/>
              </w:rPr>
              <w:t>resultQA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 </w:t>
            </w:r>
            <w:r w:rsidRPr="005A33FE">
              <w:rPr>
                <w:rFonts w:ascii="Times New Roman" w:hAnsi="Times New Roman" w:cs="Times New Roman"/>
                <w:sz w:val="24"/>
              </w:rPr>
              <w:t>resultCorrectAns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вопросы с вариантами ответов и правильные ответы к ним из </w:t>
            </w:r>
            <w:r w:rsidRPr="005A33FE">
              <w:rPr>
                <w:rFonts w:ascii="Times New Roman" w:hAnsi="Times New Roman" w:cs="Times New Roman"/>
                <w:sz w:val="24"/>
              </w:rPr>
              <w:t>allQA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 </w:t>
            </w:r>
            <w:r w:rsidRPr="005A33FE">
              <w:rPr>
                <w:rFonts w:ascii="Times New Roman" w:hAnsi="Times New Roman" w:cs="Times New Roman"/>
                <w:sz w:val="24"/>
              </w:rPr>
              <w:t>allCorrectAns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соответственно в зависимости от выбранного уровня сложности тестирования </w:t>
            </w:r>
            <w:r w:rsidRPr="009A66E3">
              <w:rPr>
                <w:rFonts w:ascii="Times New Roman" w:hAnsi="Times New Roman" w:cs="Times New Roman"/>
                <w:sz w:val="24"/>
              </w:rPr>
              <w:t>lvlSelection</w:t>
            </w:r>
          </w:p>
        </w:tc>
      </w:tr>
      <w:tr w:rsidR="009B64AF" w:rsidRPr="000C222A" w:rsidTr="00610EEC">
        <w:trPr>
          <w:trHeight w:val="856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64AF" w:rsidRPr="005A33FE" w:rsidRDefault="009B64AF" w:rsidP="009B64AF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vector&lt;string&gt; Mix(const vector&lt;string&gt; A)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B64AF" w:rsidRPr="00650FFE" w:rsidRDefault="009B64AF" w:rsidP="009B64AF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Перемешивает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элементы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массива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A33FE">
              <w:rPr>
                <w:rFonts w:ascii="Times New Roman" w:hAnsi="Times New Roman" w:cs="Times New Roman"/>
                <w:sz w:val="24"/>
              </w:rPr>
              <w:t>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Возвращает перемешанный массив А</w:t>
            </w:r>
          </w:p>
        </w:tc>
      </w:tr>
      <w:tr w:rsidR="009B64AF" w:rsidRPr="000C222A" w:rsidTr="00610EEC">
        <w:trPr>
          <w:trHeight w:val="856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64AF" w:rsidRPr="005A33FE" w:rsidRDefault="009B64AF" w:rsidP="009B64AF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 Has(const vector&lt;int&gt; A, const int num)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B64AF" w:rsidRPr="00650FFE" w:rsidRDefault="009B64AF" w:rsidP="009B64AF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Проверяет есть ли в массиве А число </w:t>
            </w:r>
            <w:r w:rsidRPr="005A33FE">
              <w:rPr>
                <w:rFonts w:ascii="Times New Roman" w:hAnsi="Times New Roman" w:cs="Times New Roman"/>
                <w:sz w:val="24"/>
              </w:rPr>
              <w:t>num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Если да, то возвращает истину, иначе – ложь</w:t>
            </w:r>
          </w:p>
        </w:tc>
      </w:tr>
    </w:tbl>
    <w:p w:rsidR="009A66E3" w:rsidRPr="00A14076" w:rsidRDefault="009A66E3" w:rsidP="009A66E3">
      <w:pPr>
        <w:spacing w:line="360" w:lineRule="auto"/>
        <w:ind w:firstLine="709"/>
        <w:rPr>
          <w:rFonts w:ascii="Times New Roman" w:hAnsi="Times New Roman" w:cs="Times New Roman"/>
          <w:sz w:val="10"/>
          <w:szCs w:val="10"/>
        </w:rPr>
      </w:pPr>
    </w:p>
    <w:p w:rsidR="009A66E3" w:rsidRDefault="009A66E3" w:rsidP="009A66E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таблице 2.</w:t>
      </w:r>
      <w:r w:rsidRPr="009A66E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приведены функции модуля администрирования в программе.</w:t>
      </w:r>
    </w:p>
    <w:p w:rsidR="009A66E3" w:rsidRDefault="009A66E3" w:rsidP="009A66E3">
      <w:pPr>
        <w:spacing w:before="12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2.</w:t>
      </w:r>
      <w:r w:rsidRPr="009A66E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– Функции модуля администрирования в программе</w:t>
      </w: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9A66E3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A66E3" w:rsidRDefault="009A66E3" w:rsidP="002C20E6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A66E3" w:rsidRDefault="009A66E3" w:rsidP="002C20E6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9A66E3" w:rsidRPr="00A14076" w:rsidTr="00A110B6">
        <w:trPr>
          <w:trHeight w:val="889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66E3" w:rsidRPr="00A14076" w:rsidRDefault="009A66E3" w:rsidP="002C20E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int AdminMenu()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A66E3" w:rsidRPr="00A14076" w:rsidRDefault="009A66E3" w:rsidP="002C20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Выводит меню администрирования. Возвращает выбранный пункт меню администрирования</w:t>
            </w:r>
          </w:p>
        </w:tc>
      </w:tr>
      <w:tr w:rsidR="009A66E3" w:rsidRPr="00650FFE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66E3" w:rsidRPr="002C20E6" w:rsidRDefault="009A66E3" w:rsidP="002C20E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2C20E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string</w:t>
            </w:r>
            <w:r w:rsidRPr="002C20E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&gt; 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Mix</w:t>
            </w:r>
            <w:r w:rsidRPr="002C20E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(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const</w:t>
            </w:r>
            <w:r w:rsidRPr="002C20E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2C20E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string</w:t>
            </w:r>
            <w:r w:rsidRPr="002C20E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&gt; </w:t>
            </w:r>
            <w:r w:rsidRPr="005A33FE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A</w:t>
            </w:r>
            <w:r w:rsidRPr="002C20E6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A66E3" w:rsidRPr="00650FFE" w:rsidRDefault="009A66E3" w:rsidP="000C222A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Перемешивает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элементы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0C222A">
              <w:rPr>
                <w:rFonts w:ascii="Times New Roman" w:hAnsi="Times New Roman" w:cs="Times New Roman"/>
                <w:sz w:val="24"/>
              </w:rPr>
              <w:t>вектора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5A33FE">
              <w:rPr>
                <w:rFonts w:ascii="Times New Roman" w:hAnsi="Times New Roman" w:cs="Times New Roman"/>
                <w:sz w:val="24"/>
              </w:rPr>
              <w:t>A</w:t>
            </w:r>
            <w:r w:rsidRPr="00650FFE">
              <w:rPr>
                <w:rFonts w:ascii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Возвращает перемешанный массив А</w:t>
            </w:r>
          </w:p>
        </w:tc>
      </w:tr>
      <w:tr w:rsidR="009A66E3" w:rsidRPr="000C222A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A66E3" w:rsidRPr="009A66E3" w:rsidRDefault="009A66E3" w:rsidP="002C20E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ReadTheoryChap(const vector&lt;vector&lt;wstring&gt;&gt;&amp; chapters, const int chap)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A66E3" w:rsidRPr="000C222A" w:rsidRDefault="000C222A" w:rsidP="002C20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Выводит на экран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chap</w:t>
            </w:r>
            <w:r w:rsidRPr="000C222A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элемент вектора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chapters</w:t>
            </w:r>
          </w:p>
        </w:tc>
      </w:tr>
      <w:tr w:rsidR="000C222A" w:rsidRPr="000C222A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C222A" w:rsidRPr="000C222A" w:rsidRDefault="000C222A" w:rsidP="002C20E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AddHeaderRow(vector&lt;vector&lt;wstring&gt;&gt;&amp; chapters, const int addingChap)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C222A" w:rsidRPr="000C222A" w:rsidRDefault="000C222A" w:rsidP="002C20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Добавляет заголовок в главе 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addingChap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для вектора 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</w:p>
        </w:tc>
      </w:tr>
    </w:tbl>
    <w:p w:rsidR="00A110B6" w:rsidRDefault="00A110B6"/>
    <w:p w:rsidR="001354EB" w:rsidRDefault="001354EB">
      <w:pPr>
        <w:suppressAutoHyphens w:val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110B6" w:rsidRPr="00694361" w:rsidRDefault="00A110B6" w:rsidP="00A110B6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Продолжение таблицы 2.4</w:t>
      </w:r>
    </w:p>
    <w:p w:rsidR="00A110B6" w:rsidRPr="00A110B6" w:rsidRDefault="00A110B6">
      <w:pPr>
        <w:rPr>
          <w:sz w:val="6"/>
          <w:szCs w:val="6"/>
        </w:rPr>
      </w:pP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A110B6" w:rsidRPr="000C222A" w:rsidTr="00F776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0C222A" w:rsidRPr="000C222A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C222A" w:rsidRPr="000C222A" w:rsidRDefault="000C222A" w:rsidP="002C20E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AddTextRow(vector&lt;vector&lt;wstring&gt;&gt;&amp; chapters, const int addingChap, const int rowNum)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C222A" w:rsidRPr="000C222A" w:rsidRDefault="000C222A" w:rsidP="000C222A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Вставляет обычную строку в главе 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addingChap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под номером 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rowNum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для вектора 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</w:p>
        </w:tc>
      </w:tr>
      <w:tr w:rsidR="00694361" w:rsidRPr="00694361" w:rsidTr="00A110B6">
        <w:trPr>
          <w:trHeight w:val="1868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94361" w:rsidRPr="00694361" w:rsidRDefault="00694361" w:rsidP="002C20E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ChooiceRowOfChapForChange(const vector&lt;vector&lt;wstring&gt;&gt; chapters, const int changingChap, int&amp; beginRow, int&amp; endRow)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Записывает номер начальной строки в главе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changingChap</w:t>
            </w:r>
            <w:r>
              <w:rPr>
                <w:rFonts w:ascii="Times New Roman" w:hAnsi="Times New Roman" w:cs="Times New Roman"/>
                <w:sz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chapters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для изменения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beginRow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 xml:space="preserve">конечной строки -–в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endRow</w:t>
            </w:r>
          </w:p>
        </w:tc>
      </w:tr>
      <w:tr w:rsidR="00694361" w:rsidRPr="00694361" w:rsidTr="00A110B6">
        <w:trPr>
          <w:trHeight w:val="1143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694361" w:rsidRPr="00694361" w:rsidRDefault="00694361" w:rsidP="002C20E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int GetRowType(const vector&lt;vector&lt;wstring&gt;&gt;&amp; chapters, const int changingChap, const int rowNum)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Возвращает тип строки под номером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rowNum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 главе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changingChap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в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</w:p>
        </w:tc>
      </w:tr>
      <w:tr w:rsidR="000023AB" w:rsidRPr="00694361" w:rsidTr="00A110B6">
        <w:trPr>
          <w:trHeight w:val="1095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023AB" w:rsidRPr="000C222A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AddChapter(vector&lt;vector&lt;wstring&gt;&gt;&amp; chapters, const int addingChapNum)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23AB" w:rsidRPr="000C222A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Вставляет новую главу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под номером 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addingChapNum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для вектора </w:t>
            </w: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</w:p>
        </w:tc>
      </w:tr>
      <w:tr w:rsidR="000023AB" w:rsidRPr="00694361" w:rsidTr="00A110B6">
        <w:trPr>
          <w:trHeight w:val="1517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023AB" w:rsidRPr="000C222A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0C222A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int ChooiceChapter(const vector&lt;vector&lt;wstring&gt;&gt; chapters)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023AB" w:rsidRPr="00694361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Возвращает индекс выбранной главы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chapters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для изменения или добавления на ее месте новой главы</w:t>
            </w:r>
          </w:p>
        </w:tc>
      </w:tr>
      <w:tr w:rsidR="0017267D" w:rsidRPr="00694361" w:rsidTr="000023AB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7267D" w:rsidRPr="00694361" w:rsidRDefault="0017267D" w:rsidP="0017267D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int ChooiceRowOfChapForAdd(const vector&lt;vector&lt;wstring&gt;&gt; chapters, const int changingChap)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7267D" w:rsidRPr="00694361" w:rsidRDefault="0017267D" w:rsidP="0017267D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Возвращает номер строки в главе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changingChap</w:t>
            </w:r>
            <w:r>
              <w:rPr>
                <w:rFonts w:ascii="Times New Roman" w:hAnsi="Times New Roman" w:cs="Times New Roman"/>
                <w:sz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chapters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для добавления на ее месте новой строки</w:t>
            </w:r>
          </w:p>
        </w:tc>
      </w:tr>
      <w:tr w:rsidR="00694361" w:rsidRPr="00694361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DeleteRow(vector&lt;vector&lt;wstring&gt;&gt;&amp; chapters, const int changingChap, const int deletingRow, const int rowType)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b/>
                <w:sz w:val="24"/>
              </w:rPr>
            </w:pPr>
            <w:r w:rsidRPr="00694361">
              <w:rPr>
                <w:rFonts w:ascii="Times New Roman" w:hAnsi="Times New Roman" w:cs="Times New Roman"/>
                <w:sz w:val="24"/>
              </w:rPr>
              <w:t xml:space="preserve">Удаляет строки под номером deletingRow </w:t>
            </w:r>
            <w:r>
              <w:rPr>
                <w:rFonts w:ascii="Times New Roman" w:hAnsi="Times New Roman" w:cs="Times New Roman"/>
                <w:sz w:val="24"/>
              </w:rPr>
              <w:t xml:space="preserve">в главе </w:t>
            </w:r>
            <w:r w:rsidRPr="00694361">
              <w:rPr>
                <w:rFonts w:ascii="Times New Roman" w:hAnsi="Times New Roman" w:cs="Times New Roman"/>
                <w:sz w:val="24"/>
              </w:rPr>
              <w:t>changingChap в chapters</w:t>
            </w:r>
          </w:p>
        </w:tc>
      </w:tr>
      <w:tr w:rsidR="00694361" w:rsidRPr="00694361" w:rsidTr="00A110B6">
        <w:trPr>
          <w:trHeight w:val="1457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ChangeRows(vector&lt;vector&lt;wstring&gt;&gt; &amp;chapters, const int changingChap, const int beginRow, const int endRow)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Изменяет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строки </w:t>
            </w: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beginRow</w:t>
            </w:r>
            <w:r>
              <w:rPr>
                <w:rFonts w:ascii="Times New Roman" w:hAnsi="Times New Roman" w:cs="Times New Roman"/>
                <w:sz w:val="24"/>
              </w:rPr>
              <w:t xml:space="preserve"> по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endRow</w:t>
            </w:r>
            <w:r>
              <w:rPr>
                <w:rFonts w:ascii="Times New Roman" w:hAnsi="Times New Roman" w:cs="Times New Roman"/>
                <w:sz w:val="24"/>
              </w:rPr>
              <w:t xml:space="preserve"> в главе </w:t>
            </w:r>
            <w:r w:rsidRPr="00694361">
              <w:rPr>
                <w:rFonts w:ascii="Times New Roman" w:hAnsi="Times New Roman" w:cs="Times New Roman"/>
                <w:sz w:val="24"/>
              </w:rPr>
              <w:t>changingChap в chapters</w:t>
            </w:r>
          </w:p>
        </w:tc>
      </w:tr>
      <w:tr w:rsidR="00694361" w:rsidRPr="00694361" w:rsidTr="00A110B6">
        <w:trPr>
          <w:trHeight w:val="1549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ChangeChapter(vector&lt;vector&lt;wstring&gt;&gt; &amp;chapters, const int changingChap)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Изменяет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главу </w:t>
            </w:r>
            <w:r w:rsidRPr="00694361">
              <w:rPr>
                <w:rFonts w:ascii="Times New Roman" w:hAnsi="Times New Roman" w:cs="Times New Roman"/>
                <w:sz w:val="24"/>
              </w:rPr>
              <w:t>changingChap в chapters</w:t>
            </w:r>
          </w:p>
        </w:tc>
      </w:tr>
    </w:tbl>
    <w:p w:rsidR="00A110B6" w:rsidRDefault="001354EB" w:rsidP="008213C3">
      <w:pPr>
        <w:suppressAutoHyphens w:val="0"/>
        <w:jc w:val="left"/>
      </w:pPr>
      <w:r>
        <w:rPr>
          <w:rFonts w:ascii="Times New Roman" w:hAnsi="Times New Roman" w:cs="Times New Roman"/>
          <w:sz w:val="24"/>
        </w:rPr>
        <w:br w:type="page"/>
      </w:r>
      <w:r w:rsidR="00A110B6">
        <w:rPr>
          <w:rFonts w:ascii="Times New Roman" w:hAnsi="Times New Roman" w:cs="Times New Roman"/>
          <w:sz w:val="24"/>
        </w:rPr>
        <w:lastRenderedPageBreak/>
        <w:t>Продолжение таблицы 2.4</w:t>
      </w: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A110B6" w:rsidRPr="00694361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694361" w:rsidRPr="00694361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4361" w:rsidRPr="00BA40F2" w:rsidRDefault="00694361" w:rsidP="00694361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ChangeTheoryFile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(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const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string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theoryPath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,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&lt;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wstring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&gt;&gt;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  <w:r w:rsidRPr="00BA40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Записывает в файл с именем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theoryPath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вектор с измененными главами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chapters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</w:rPr>
              <w:t>Если файл на запись открылся, то возвращает истину, иначе - ложь</w:t>
            </w:r>
          </w:p>
        </w:tc>
      </w:tr>
      <w:tr w:rsidR="00694361" w:rsidRPr="00785AF2" w:rsidTr="002C20E6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4361" w:rsidRPr="00694361" w:rsidRDefault="00694361" w:rsidP="00694361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 ChangeTheory(const string theoryPath)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4361" w:rsidRPr="00785AF2" w:rsidRDefault="00694361" w:rsidP="00694361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Изменяет</w:t>
            </w:r>
            <w:r w:rsidRPr="0069436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теоретический материал в файле с именем </w:t>
            </w:r>
            <w:r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theoryPath</w:t>
            </w:r>
            <w:r w:rsid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. Если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ChangeTheoryFile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(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const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string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theoryPath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, 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&lt;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vector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&lt;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wstring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&gt;&gt; </w:t>
            </w:r>
            <w:r w:rsidR="00785AF2" w:rsidRPr="00694361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chapters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) </w:t>
            </w:r>
            <w:r w:rsid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возвращает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 w:rsid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истину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, </w:t>
            </w:r>
            <w:r w:rsid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то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 w:rsid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возвращает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 </w:t>
            </w:r>
            <w:r w:rsid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истину</w:t>
            </w:r>
            <w:r w:rsidR="00785AF2" w:rsidRP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 xml:space="preserve">, </w:t>
            </w:r>
            <w:r w:rsidR="00785AF2">
              <w:rPr>
                <w:rFonts w:ascii="Times New Roman" w:eastAsia="Times New Roman" w:hAnsi="Times New Roman" w:cs="Times New Roman"/>
                <w:sz w:val="24"/>
                <w:lang w:eastAsia="ru-RU"/>
              </w:rPr>
              <w:t>иначе - ложь</w:t>
            </w:r>
          </w:p>
        </w:tc>
      </w:tr>
      <w:tr w:rsidR="00785AF2" w:rsidRPr="00785AF2" w:rsidTr="000023AB">
        <w:trPr>
          <w:trHeight w:val="1771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85AF2" w:rsidRPr="00785AF2" w:rsidRDefault="00785AF2" w:rsidP="00694361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AddQ(vector&lt;vector&lt;wstring&gt;&gt;&amp; QA, vector&lt;wstring&gt;&amp; correctAns, int&amp; countOfAllQ)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5AF2" w:rsidRPr="00785AF2" w:rsidRDefault="00785AF2" w:rsidP="00785AF2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Добавляет новый вопрос, его уровень сложности, варианты ответов к нему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  <w:r w:rsidRPr="00785AF2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QA</w:t>
            </w:r>
            <w:r w:rsidRPr="00785AF2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 xml:space="preserve">добавляет правильный ответ к этому вопросу 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correctAns</w:t>
            </w:r>
            <w:r w:rsidRPr="00785AF2">
              <w:rPr>
                <w:rFonts w:ascii="Times New Roman" w:hAnsi="Times New Roman" w:cs="Times New Roman"/>
                <w:sz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 xml:space="preserve">увеличивает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countOfAllQ</w:t>
            </w:r>
            <w:r w:rsidRPr="00785AF2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на единицу</w:t>
            </w:r>
          </w:p>
        </w:tc>
      </w:tr>
      <w:tr w:rsidR="000023AB" w:rsidRPr="00CB7E1D" w:rsidTr="000023AB">
        <w:trPr>
          <w:trHeight w:val="1463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023AB" w:rsidRPr="00785AF2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DeleteQ(vector&lt;vector&lt;wstring&gt;&gt;&amp; QA, vector&lt;wstring&gt;&amp; correctAns, int&amp; countOfAllQ, const int deletingQ)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23AB" w:rsidRPr="00785AF2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Удаляет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deletingQ 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>элемент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QA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[0], 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QA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[1], 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QA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[2] 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>и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correctAns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уменьшает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countOfAllQ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на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единицу</w:t>
            </w:r>
          </w:p>
        </w:tc>
      </w:tr>
      <w:tr w:rsidR="000023AB" w:rsidRPr="00CB7E1D" w:rsidTr="000023AB">
        <w:trPr>
          <w:trHeight w:val="1081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023AB" w:rsidRPr="00785AF2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DeleteQ(vector&lt;vector&lt;wstring&gt;&gt;&amp; QA, vector&lt;wstring&gt;&amp; correctAns, int&amp; countOfAllQ, const int deletingQ)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23AB" w:rsidRPr="00785AF2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Удаляет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deletingQ 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>элемент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QA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[0], 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QA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[1], 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QA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[2] </w:t>
            </w:r>
            <w:r>
              <w:rPr>
                <w:rFonts w:ascii="Times New Roman" w:eastAsia="Times New Roman" w:hAnsi="Times New Roman" w:cs="Times New Roman"/>
                <w:sz w:val="24"/>
                <w:lang w:eastAsia="ru-RU"/>
              </w:rPr>
              <w:t>и</w:t>
            </w: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 correctAns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</w:rPr>
              <w:t>уменьшает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countOfAllQ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на</w:t>
            </w:r>
            <w:r w:rsidRPr="00785AF2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единицу</w:t>
            </w:r>
          </w:p>
        </w:tc>
      </w:tr>
      <w:tr w:rsidR="000023AB" w:rsidRPr="00785AF2" w:rsidTr="00A110B6">
        <w:trPr>
          <w:trHeight w:val="1451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023AB" w:rsidRPr="00785AF2" w:rsidRDefault="000023AB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MakeNewLines(wstring&amp; Q)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023AB" w:rsidRPr="00785AF2" w:rsidRDefault="000023AB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Добавляет в строку вопроса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Q</w:t>
            </w:r>
            <w:r w:rsidRPr="00785AF2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символ перехода на новую строку, если такой отсутствовал в конце строки</w:t>
            </w:r>
          </w:p>
        </w:tc>
      </w:tr>
      <w:tr w:rsidR="00785AF2" w:rsidRPr="00785AF2" w:rsidTr="000023AB">
        <w:trPr>
          <w:trHeight w:val="1493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85AF2" w:rsidRPr="00785AF2" w:rsidRDefault="00785AF2" w:rsidP="00694361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EditQ(vector&lt;vector&lt;wstring&gt;&gt;&amp; QA, vector&lt;wstring&gt;&amp; correctAns, const int countOfAllQ, const int editingQ)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5AF2" w:rsidRPr="00785AF2" w:rsidRDefault="00785AF2" w:rsidP="00785AF2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Редактирует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editingQ</w:t>
            </w:r>
            <w:r w:rsidRPr="00785AF2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вопрос, варианты ответов к нему, его уровень сложности и правильный ответ к нему</w:t>
            </w:r>
          </w:p>
        </w:tc>
      </w:tr>
      <w:tr w:rsidR="00A110B6" w:rsidRPr="00785AF2" w:rsidTr="001354EB">
        <w:trPr>
          <w:trHeight w:val="1958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0B6" w:rsidRPr="00785AF2" w:rsidRDefault="00A110B6" w:rsidP="00A110B6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OutAllTest(vector&lt;vector&lt;wstring&gt;&gt; QA, vector&lt;wstring&gt; correctAns, const int countOfAllQ, const int countOfAskingQ, const wstring lvlSelection)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0B6" w:rsidRPr="001547E6" w:rsidRDefault="00A110B6" w:rsidP="00A110B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Выводит количество всех вопросов в файле тестирования, задаваемых вопросов на 4 уровне сложности и все вопросы, варианты ответов, правильные ответы, уровни сложности к ним</w:t>
            </w:r>
          </w:p>
        </w:tc>
      </w:tr>
    </w:tbl>
    <w:p w:rsidR="00A110B6" w:rsidRDefault="00A110B6"/>
    <w:p w:rsidR="00A110B6" w:rsidRDefault="001354EB" w:rsidP="008213C3">
      <w:pPr>
        <w:suppressAutoHyphens w:val="0"/>
        <w:jc w:val="left"/>
      </w:pPr>
      <w:r>
        <w:rPr>
          <w:rFonts w:ascii="Times New Roman" w:hAnsi="Times New Roman" w:cs="Times New Roman"/>
          <w:sz w:val="24"/>
        </w:rPr>
        <w:br w:type="page"/>
      </w:r>
      <w:r w:rsidR="00A110B6">
        <w:rPr>
          <w:rFonts w:ascii="Times New Roman" w:hAnsi="Times New Roman" w:cs="Times New Roman"/>
          <w:sz w:val="24"/>
        </w:rPr>
        <w:lastRenderedPageBreak/>
        <w:t>Продолжение таблицы 2.4</w:t>
      </w: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A110B6" w:rsidRPr="00D6592B" w:rsidTr="00A110B6">
        <w:trPr>
          <w:trHeight w:val="37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110B6" w:rsidRDefault="00A110B6" w:rsidP="00A110B6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17267D" w:rsidRPr="00CB7E1D" w:rsidTr="000023AB">
        <w:trPr>
          <w:trHeight w:val="2348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7267D" w:rsidRPr="00785AF2" w:rsidRDefault="0017267D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bool OutToFile(const string testPath, const vector&lt;vector&lt;wstring&gt;&gt; QA, const vector&lt;wstring&gt; correctAns, const int countOfAllQ, const int countOfAskingQ, const wstring lvlSelection)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267D" w:rsidRPr="0017267D" w:rsidRDefault="0017267D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Записывает</w:t>
            </w:r>
            <w:r w:rsidRPr="0017267D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в</w:t>
            </w:r>
            <w:r w:rsidRPr="0017267D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файл</w:t>
            </w:r>
            <w:r w:rsidRPr="0017267D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17267D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именем</w:t>
            </w:r>
            <w:r w:rsidRPr="0017267D">
              <w:rPr>
                <w:rFonts w:ascii="Times New Roman" w:hAnsi="Times New Roman" w:cs="Times New Roman"/>
                <w:sz w:val="24"/>
                <w:lang w:val="en-US"/>
              </w:rPr>
              <w:t xml:space="preserve"> testPath </w:t>
            </w:r>
            <w:r>
              <w:rPr>
                <w:rFonts w:ascii="Times New Roman" w:hAnsi="Times New Roman" w:cs="Times New Roman"/>
                <w:sz w:val="24"/>
              </w:rPr>
              <w:t>измененныые</w:t>
            </w:r>
            <w:r w:rsidRPr="0017267D">
              <w:rPr>
                <w:rFonts w:ascii="Times New Roman" w:hAnsi="Times New Roman" w:cs="Times New Roman"/>
                <w:sz w:val="24"/>
                <w:lang w:val="en-US"/>
              </w:rPr>
              <w:t xml:space="preserve"> QA, correctAns, countOfAskingQ </w:t>
            </w:r>
            <w:r w:rsidRPr="0017267D">
              <w:rPr>
                <w:rFonts w:ascii="Times New Roman" w:hAnsi="Times New Roman" w:cs="Times New Roman"/>
                <w:sz w:val="24"/>
              </w:rPr>
              <w:t>и</w:t>
            </w:r>
            <w:r w:rsidRPr="0017267D">
              <w:rPr>
                <w:rFonts w:ascii="Times New Roman" w:hAnsi="Times New Roman" w:cs="Times New Roman"/>
                <w:sz w:val="24"/>
                <w:lang w:val="en-US"/>
              </w:rPr>
              <w:t xml:space="preserve"> lvlSelection</w:t>
            </w:r>
          </w:p>
        </w:tc>
      </w:tr>
      <w:tr w:rsidR="0017267D" w:rsidRPr="00785AF2" w:rsidTr="000023AB">
        <w:trPr>
          <w:trHeight w:val="704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7267D" w:rsidRPr="00785AF2" w:rsidRDefault="0017267D" w:rsidP="000023AB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785AF2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void ChangeTest(const string testPath)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7267D" w:rsidRPr="00785AF2" w:rsidRDefault="0017267D" w:rsidP="000023AB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Изменяет файл тестирования с именем </w:t>
            </w:r>
            <w:r w:rsidRPr="0017267D">
              <w:rPr>
                <w:rFonts w:ascii="Times New Roman" w:hAnsi="Times New Roman" w:cs="Times New Roman"/>
                <w:sz w:val="24"/>
              </w:rPr>
              <w:t>testPath</w:t>
            </w:r>
          </w:p>
        </w:tc>
      </w:tr>
    </w:tbl>
    <w:p w:rsidR="00CF14E5" w:rsidRDefault="00CF14E5" w:rsidP="00CF14E5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таблице 2.5 приведены функции основного модуля.</w:t>
      </w:r>
    </w:p>
    <w:p w:rsidR="00CF14E5" w:rsidRDefault="00CF14E5" w:rsidP="00CF14E5">
      <w:pPr>
        <w:spacing w:before="12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2.</w:t>
      </w:r>
      <w:r w:rsidR="001E20E8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– Функции основного модуля</w:t>
      </w:r>
    </w:p>
    <w:tbl>
      <w:tblPr>
        <w:tblW w:w="99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565"/>
        <w:gridCol w:w="5387"/>
      </w:tblGrid>
      <w:tr w:rsidR="00CF14E5" w:rsidTr="00540BB8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F14E5" w:rsidRDefault="00CF14E5" w:rsidP="00540BB8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Прототип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F14E5" w:rsidRDefault="00CF14E5" w:rsidP="00540BB8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CF14E5" w:rsidRPr="00A14076" w:rsidTr="00540BB8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F14E5" w:rsidRPr="00A14076" w:rsidRDefault="00CF14E5" w:rsidP="00CF14E5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 xml:space="preserve">int </w:t>
            </w:r>
            <w:r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Menu</w:t>
            </w:r>
            <w:r w:rsidRPr="009A66E3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()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F14E5" w:rsidRPr="00A14076" w:rsidRDefault="00CF14E5" w:rsidP="00CF14E5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Выводит</w:t>
            </w:r>
            <w:r w:rsidRPr="00CF14E5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главное меню. Возвращает выбранный пункт меню </w:t>
            </w:r>
          </w:p>
        </w:tc>
      </w:tr>
      <w:tr w:rsidR="00CF14E5" w:rsidRPr="00650FFE" w:rsidTr="00540BB8">
        <w:trPr>
          <w:trHeight w:val="452"/>
          <w:tblHeader/>
        </w:trPr>
        <w:tc>
          <w:tcPr>
            <w:tcW w:w="4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F14E5" w:rsidRPr="002C20E6" w:rsidRDefault="00CF14E5" w:rsidP="00540BB8">
            <w:pPr>
              <w:widowControl w:val="0"/>
              <w:spacing w:line="360" w:lineRule="auto"/>
              <w:jc w:val="left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CF14E5"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  <w:t>int main()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F14E5" w:rsidRPr="00650FFE" w:rsidRDefault="00CF14E5" w:rsidP="00540BB8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Главная функция программы. Вызывается остальные функции. Если программа завершает работу корректно, возвращает 0, иначе – 1.</w:t>
            </w:r>
          </w:p>
        </w:tc>
      </w:tr>
    </w:tbl>
    <w:p w:rsidR="008F6F2C" w:rsidRDefault="008F6F2C">
      <w:pPr>
        <w:spacing w:before="240"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таблице 2.</w:t>
      </w:r>
      <w:r w:rsidR="001547E6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приведены важнейшие переменные, используемые в программе.</w:t>
      </w:r>
    </w:p>
    <w:p w:rsidR="008F6F2C" w:rsidRDefault="008F6F2C">
      <w:pPr>
        <w:spacing w:before="12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2.</w:t>
      </w:r>
      <w:r w:rsidR="001547E6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– Важнейшие переменные программы</w:t>
      </w:r>
    </w:p>
    <w:tbl>
      <w:tblPr>
        <w:tblW w:w="99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72"/>
        <w:gridCol w:w="2977"/>
        <w:gridCol w:w="5149"/>
      </w:tblGrid>
      <w:tr w:rsidR="008F6F2C" w:rsidTr="001E20E8">
        <w:trPr>
          <w:trHeight w:val="692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8F6F2C" w:rsidTr="001D1F21">
        <w:trPr>
          <w:trHeight w:val="96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Pr="00FE30F1" w:rsidRDefault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chooice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FE30F1" w:rsidP="00466648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целочисленный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FE30F1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Номер выбранного пользователем задания</w:t>
            </w:r>
          </w:p>
        </w:tc>
      </w:tr>
      <w:tr w:rsidR="00FE30F1" w:rsidTr="000023AB">
        <w:trPr>
          <w:trHeight w:val="988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Pr="001547E6" w:rsidRDefault="001547E6" w:rsidP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chapters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17267D" w:rsidP="001547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вектор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547E6">
              <w:rPr>
                <w:rFonts w:ascii="Times New Roman" w:hAnsi="Times New Roman" w:cs="Times New Roman"/>
                <w:sz w:val="24"/>
              </w:rPr>
              <w:t>вектор</w:t>
            </w:r>
            <w:r>
              <w:rPr>
                <w:rFonts w:ascii="Times New Roman" w:hAnsi="Times New Roman" w:cs="Times New Roman"/>
                <w:sz w:val="24"/>
              </w:rPr>
              <w:t>ов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строк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30F1" w:rsidRDefault="001547E6" w:rsidP="00FE30F1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Главы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теоретического материала</w:t>
            </w:r>
          </w:p>
        </w:tc>
      </w:tr>
      <w:tr w:rsidR="008F6F2C" w:rsidTr="0017267D">
        <w:trPr>
          <w:trHeight w:val="1133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Pr="00FE30F1" w:rsidRDefault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matr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1547E6" w:rsidP="001547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вектор</w:t>
            </w:r>
            <w:r w:rsidR="0017267D">
              <w:rPr>
                <w:rFonts w:ascii="Times New Roman" w:hAnsi="Times New Roman" w:cs="Times New Roman"/>
                <w:sz w:val="24"/>
              </w:rPr>
              <w:t xml:space="preserve"> векторов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вещественных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чисел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1547E6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Расширенная матрица системы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для демонстрации работы метода Гаусса</w:t>
            </w:r>
          </w:p>
        </w:tc>
      </w:tr>
    </w:tbl>
    <w:p w:rsidR="001D1F21" w:rsidRPr="001D1F21" w:rsidRDefault="001D1F21">
      <w:pPr>
        <w:rPr>
          <w:sz w:val="2"/>
          <w:szCs w:val="2"/>
        </w:rPr>
      </w:pPr>
    </w:p>
    <w:tbl>
      <w:tblPr>
        <w:tblW w:w="99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72"/>
        <w:gridCol w:w="2977"/>
        <w:gridCol w:w="5149"/>
      </w:tblGrid>
      <w:tr w:rsidR="008F6F2C" w:rsidTr="001D1F21">
        <w:trPr>
          <w:trHeight w:val="108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Pr="00FE118C" w:rsidRDefault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x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1547E6" w:rsidP="001547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вектор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вещественных </w:t>
            </w:r>
            <w:r w:rsidR="00FE30F1">
              <w:rPr>
                <w:rFonts w:ascii="Times New Roman" w:hAnsi="Times New Roman" w:cs="Times New Roman"/>
                <w:sz w:val="24"/>
              </w:rPr>
              <w:t>чисел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Pr="00FE118C" w:rsidRDefault="00FE30F1" w:rsidP="00FE118C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Решение системы</w:t>
            </w:r>
          </w:p>
        </w:tc>
      </w:tr>
    </w:tbl>
    <w:p w:rsidR="001E20E8" w:rsidRDefault="001E20E8"/>
    <w:p w:rsidR="001E20E8" w:rsidRDefault="001E20E8"/>
    <w:p w:rsidR="001354EB" w:rsidRDefault="001354EB">
      <w:pPr>
        <w:suppressAutoHyphens w:val="0"/>
        <w:jc w:val="left"/>
      </w:pPr>
      <w:r>
        <w:br w:type="page"/>
      </w:r>
    </w:p>
    <w:p w:rsidR="001E20E8" w:rsidRDefault="001E20E8"/>
    <w:p w:rsidR="001E20E8" w:rsidRPr="00694361" w:rsidRDefault="001E20E8" w:rsidP="001E20E8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Продолжение таблицы 2.5</w:t>
      </w:r>
    </w:p>
    <w:p w:rsidR="001E20E8" w:rsidRPr="001354EB" w:rsidRDefault="001E20E8">
      <w:pPr>
        <w:rPr>
          <w:sz w:val="2"/>
          <w:szCs w:val="2"/>
        </w:rPr>
      </w:pPr>
    </w:p>
    <w:tbl>
      <w:tblPr>
        <w:tblW w:w="99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72"/>
        <w:gridCol w:w="2977"/>
        <w:gridCol w:w="5149"/>
      </w:tblGrid>
      <w:tr w:rsidR="001E20E8" w:rsidTr="00F776E6">
        <w:trPr>
          <w:trHeight w:val="63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E20E8" w:rsidRDefault="001E20E8" w:rsidP="001E20E8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E20E8" w:rsidRDefault="001E20E8" w:rsidP="001E20E8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E20E8" w:rsidRDefault="001E20E8" w:rsidP="001E20E8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E30F1" w:rsidTr="0017267D">
        <w:trPr>
          <w:trHeight w:val="63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QA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1547E6" w:rsidP="001547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вектор</w:t>
            </w:r>
            <w:r w:rsidR="0017267D">
              <w:rPr>
                <w:rFonts w:ascii="Times New Roman" w:hAnsi="Times New Roman" w:cs="Times New Roman"/>
                <w:sz w:val="24"/>
              </w:rPr>
              <w:t xml:space="preserve"> векторов</w:t>
            </w:r>
            <w:r w:rsidR="00FE30F1">
              <w:rPr>
                <w:rFonts w:ascii="Times New Roman" w:hAnsi="Times New Roman" w:cs="Times New Roman"/>
                <w:sz w:val="24"/>
              </w:rPr>
              <w:t xml:space="preserve"> строк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30F1" w:rsidRDefault="00FE30F1" w:rsidP="001547E6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5 вопросов и </w:t>
            </w:r>
            <w:r w:rsidR="001547E6">
              <w:rPr>
                <w:rFonts w:ascii="Times New Roman" w:hAnsi="Times New Roman" w:cs="Times New Roman"/>
                <w:sz w:val="24"/>
              </w:rPr>
              <w:t>варианты ответов</w:t>
            </w:r>
            <w:r>
              <w:rPr>
                <w:rFonts w:ascii="Times New Roman" w:hAnsi="Times New Roman" w:cs="Times New Roman"/>
                <w:sz w:val="24"/>
              </w:rPr>
              <w:t xml:space="preserve"> к ним</w:t>
            </w:r>
          </w:p>
        </w:tc>
      </w:tr>
      <w:tr w:rsidR="00FE30F1" w:rsidTr="0017267D">
        <w:trPr>
          <w:trHeight w:val="65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correctAns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FE30F1" w:rsidP="001547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одномерный </w:t>
            </w:r>
            <w:r w:rsidR="001547E6">
              <w:rPr>
                <w:rFonts w:ascii="Times New Roman" w:hAnsi="Times New Roman" w:cs="Times New Roman"/>
                <w:sz w:val="24"/>
              </w:rPr>
              <w:t>вектор</w:t>
            </w:r>
            <w:r>
              <w:rPr>
                <w:rFonts w:ascii="Times New Roman" w:hAnsi="Times New Roman" w:cs="Times New Roman"/>
                <w:sz w:val="24"/>
              </w:rPr>
              <w:t xml:space="preserve"> строк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30F1" w:rsidRDefault="00FE30F1" w:rsidP="00FE118C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Правильные ответов к 5 вопросам</w:t>
            </w:r>
          </w:p>
        </w:tc>
      </w:tr>
      <w:tr w:rsidR="00FE30F1" w:rsidTr="0017267D">
        <w:trPr>
          <w:trHeight w:val="886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userAns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FE30F1" w:rsidP="00466648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строковый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30F1" w:rsidRDefault="00FE30F1" w:rsidP="00FE118C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Ответ пользователя на задание</w:t>
            </w:r>
          </w:p>
        </w:tc>
      </w:tr>
      <w:tr w:rsidR="00FE30F1" w:rsidTr="0017267D">
        <w:trPr>
          <w:trHeight w:val="701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FE30F1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correctAnsCount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FE30F1" w:rsidRDefault="00FE30F1" w:rsidP="00466648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целочисленный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E30F1" w:rsidRDefault="00FE30F1" w:rsidP="00FE118C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правильных ответов пользователя</w:t>
            </w:r>
          </w:p>
        </w:tc>
      </w:tr>
      <w:tr w:rsidR="001547E6" w:rsidTr="0017267D">
        <w:trPr>
          <w:trHeight w:val="980"/>
        </w:trPr>
        <w:tc>
          <w:tcPr>
            <w:tcW w:w="1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47E6" w:rsidRDefault="001547E6" w:rsidP="001547E6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wrongAnsCount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547E6" w:rsidRDefault="001547E6" w:rsidP="001547E6">
            <w:pPr>
              <w:widowControl w:val="0"/>
              <w:spacing w:line="360" w:lineRule="auto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целочисленный</w:t>
            </w:r>
          </w:p>
        </w:tc>
        <w:tc>
          <w:tcPr>
            <w:tcW w:w="51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547E6" w:rsidRDefault="001547E6" w:rsidP="001547E6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неправильных ответов пользователя</w:t>
            </w:r>
          </w:p>
        </w:tc>
      </w:tr>
    </w:tbl>
    <w:p w:rsidR="001547E6" w:rsidRPr="001547E6" w:rsidRDefault="001547E6">
      <w:pPr>
        <w:rPr>
          <w:sz w:val="2"/>
          <w:szCs w:val="2"/>
        </w:rPr>
      </w:pPr>
    </w:p>
    <w:p w:rsidR="005A33FE" w:rsidRPr="005A33FE" w:rsidRDefault="005A33FE" w:rsidP="005A33FE"/>
    <w:p w:rsidR="001E20E8" w:rsidRPr="001E20E8" w:rsidRDefault="001E20E8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</w:p>
    <w:p w:rsidR="008F6F2C" w:rsidRDefault="008F6F2C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2.5 Разработанные меню и интерфейсы</w:t>
      </w:r>
    </w:p>
    <w:p w:rsidR="0027789C" w:rsidRDefault="008F6F2C" w:rsidP="0027789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запуска программы на выполнение в консольном окне появится</w:t>
      </w:r>
      <w:r w:rsidR="00BF6402">
        <w:rPr>
          <w:rFonts w:ascii="Times New Roman" w:hAnsi="Times New Roman" w:cs="Times New Roman"/>
          <w:sz w:val="24"/>
        </w:rPr>
        <w:t xml:space="preserve"> главное</w:t>
      </w:r>
      <w:r>
        <w:rPr>
          <w:rFonts w:ascii="Times New Roman" w:hAnsi="Times New Roman" w:cs="Times New Roman"/>
          <w:sz w:val="24"/>
        </w:rPr>
        <w:t xml:space="preserve"> меню</w:t>
      </w:r>
      <w:r w:rsidR="00BF6402">
        <w:rPr>
          <w:rFonts w:ascii="Times New Roman" w:hAnsi="Times New Roman" w:cs="Times New Roman"/>
          <w:sz w:val="24"/>
        </w:rPr>
        <w:t xml:space="preserve"> с выбором действия</w:t>
      </w:r>
      <w:r>
        <w:rPr>
          <w:rFonts w:ascii="Times New Roman" w:hAnsi="Times New Roman" w:cs="Times New Roman"/>
          <w:sz w:val="24"/>
        </w:rPr>
        <w:t xml:space="preserve"> (рис.2.</w:t>
      </w:r>
      <w:r w:rsidR="00A11C7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).</w:t>
      </w:r>
    </w:p>
    <w:p w:rsidR="0027789C" w:rsidRPr="00CA3988" w:rsidRDefault="002C20E6" w:rsidP="00600B7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24600" cy="340231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меню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242" cy="34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E" w:rsidRDefault="00600B7E" w:rsidP="00600B7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– Консоль программы с </w:t>
      </w:r>
      <w:r w:rsidR="0065515D">
        <w:rPr>
          <w:rFonts w:ascii="Times New Roman" w:hAnsi="Times New Roman" w:cs="Times New Roman"/>
          <w:sz w:val="24"/>
        </w:rPr>
        <w:t>главным меню</w:t>
      </w:r>
    </w:p>
    <w:p w:rsidR="008213C3" w:rsidRDefault="008213C3" w:rsidP="008213C3">
      <w:pPr>
        <w:tabs>
          <w:tab w:val="left" w:pos="2112"/>
        </w:tabs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:rsidR="00600B7E" w:rsidRPr="00600B7E" w:rsidRDefault="00BF6402" w:rsidP="008213C3">
      <w:pPr>
        <w:tabs>
          <w:tab w:val="left" w:pos="2112"/>
        </w:tabs>
        <w:spacing w:line="360" w:lineRule="auto"/>
        <w:ind w:firstLine="709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4"/>
        </w:rPr>
        <w:lastRenderedPageBreak/>
        <w:t>При выборе пункта 1 пользователю будет предоставлена возможность просмотреть</w:t>
      </w:r>
      <w:r w:rsidR="00600B7E">
        <w:rPr>
          <w:rFonts w:ascii="Times New Roman" w:hAnsi="Times New Roman" w:cs="Times New Roman"/>
          <w:sz w:val="24"/>
        </w:rPr>
        <w:br/>
      </w:r>
    </w:p>
    <w:p w:rsidR="00600B7E" w:rsidRDefault="00BF6402" w:rsidP="00D743A4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теоретический материал с пролистыванием вперед или назад (рис. 2.</w:t>
      </w:r>
      <w:r w:rsidR="00A11C73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)</w:t>
      </w:r>
      <w:r w:rsidR="00600B7E">
        <w:rPr>
          <w:rFonts w:ascii="Times New Roman" w:hAnsi="Times New Roman" w:cs="Times New Roman"/>
          <w:sz w:val="24"/>
        </w:rPr>
        <w:t xml:space="preserve">. </w:t>
      </w:r>
    </w:p>
    <w:p w:rsidR="00BF6402" w:rsidRDefault="001557BE" w:rsidP="0017267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438626" cy="2857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теория (2.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21" cy="29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8F" w:rsidRPr="008471C1" w:rsidRDefault="0083458F" w:rsidP="008471C1">
      <w:pPr>
        <w:spacing w:before="120" w:after="120" w:line="360" w:lineRule="auto"/>
        <w:rPr>
          <w:rFonts w:ascii="Times New Roman" w:hAnsi="Times New Roman" w:cs="Times New Roman"/>
          <w:sz w:val="2"/>
          <w:szCs w:val="2"/>
        </w:rPr>
      </w:pPr>
    </w:p>
    <w:p w:rsidR="0027789C" w:rsidRDefault="00600B7E" w:rsidP="0027789C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– Консоль программы </w:t>
      </w:r>
      <w:r w:rsidR="00BF6402">
        <w:rPr>
          <w:rFonts w:ascii="Times New Roman" w:hAnsi="Times New Roman" w:cs="Times New Roman"/>
          <w:sz w:val="24"/>
        </w:rPr>
        <w:t>с теоретическим материалом</w:t>
      </w:r>
    </w:p>
    <w:p w:rsidR="008F6F2C" w:rsidRDefault="00BF6402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Пользователь может пролистнуть вперед, </w:t>
      </w:r>
      <w:r w:rsidR="001557BE">
        <w:rPr>
          <w:rFonts w:ascii="Times New Roman" w:hAnsi="Times New Roman" w:cs="Times New Roman"/>
          <w:sz w:val="24"/>
        </w:rPr>
        <w:t>нажав стрелку вправо</w:t>
      </w:r>
      <w:r>
        <w:rPr>
          <w:rFonts w:ascii="Times New Roman" w:hAnsi="Times New Roman" w:cs="Times New Roman"/>
          <w:sz w:val="24"/>
        </w:rPr>
        <w:t xml:space="preserve">, или пролистнуть назад, </w:t>
      </w:r>
      <w:r w:rsidR="001557BE">
        <w:rPr>
          <w:rFonts w:ascii="Times New Roman" w:hAnsi="Times New Roman" w:cs="Times New Roman"/>
          <w:sz w:val="24"/>
        </w:rPr>
        <w:t>нажав стрелку влево</w:t>
      </w:r>
      <w:r>
        <w:rPr>
          <w:rFonts w:ascii="Times New Roman" w:hAnsi="Times New Roman" w:cs="Times New Roman"/>
          <w:sz w:val="24"/>
        </w:rPr>
        <w:t>.</w:t>
      </w:r>
      <w:r w:rsidR="008F6F2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Если пользователь просматривает первую страницу материала и </w:t>
      </w:r>
      <w:r w:rsidR="001557BE">
        <w:rPr>
          <w:rFonts w:ascii="Times New Roman" w:hAnsi="Times New Roman" w:cs="Times New Roman"/>
          <w:sz w:val="24"/>
        </w:rPr>
        <w:t>нажимает стрелку влево</w:t>
      </w:r>
      <w:r>
        <w:rPr>
          <w:rFonts w:ascii="Times New Roman" w:hAnsi="Times New Roman" w:cs="Times New Roman"/>
          <w:sz w:val="24"/>
        </w:rPr>
        <w:t>, то появится предупреждение о том, что назад пролистнуть нельзя</w:t>
      </w:r>
      <w:r w:rsidR="00FB5649">
        <w:rPr>
          <w:rFonts w:ascii="Times New Roman" w:hAnsi="Times New Roman" w:cs="Times New Roman"/>
          <w:sz w:val="24"/>
        </w:rPr>
        <w:t>, так как это первая страница, оно показано на рисунке 2.</w:t>
      </w:r>
      <w:r w:rsidR="00A11C7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.</w:t>
      </w:r>
    </w:p>
    <w:p w:rsidR="0027789C" w:rsidRDefault="001557BE" w:rsidP="0027789C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99835" cy="29210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Предупреждение (2.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018" w:rsidRDefault="009E1018" w:rsidP="009E101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– </w:t>
      </w:r>
      <w:r w:rsidR="00BF6402">
        <w:rPr>
          <w:rFonts w:ascii="Times New Roman" w:hAnsi="Times New Roman" w:cs="Times New Roman"/>
          <w:sz w:val="24"/>
        </w:rPr>
        <w:t xml:space="preserve">Предупреждение </w:t>
      </w:r>
      <w:r>
        <w:rPr>
          <w:rFonts w:ascii="Times New Roman" w:hAnsi="Times New Roman" w:cs="Times New Roman"/>
          <w:sz w:val="24"/>
        </w:rPr>
        <w:t xml:space="preserve">о том, что </w:t>
      </w:r>
      <w:r w:rsidR="00FB5649">
        <w:rPr>
          <w:rFonts w:ascii="Times New Roman" w:hAnsi="Times New Roman" w:cs="Times New Roman"/>
          <w:sz w:val="24"/>
        </w:rPr>
        <w:t>назад пролистнуть нельзя</w:t>
      </w:r>
    </w:p>
    <w:p w:rsidR="00BC4572" w:rsidRPr="009E1018" w:rsidRDefault="00FB5649" w:rsidP="00BC4572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</w:t>
      </w:r>
      <w:r w:rsidR="001557BE">
        <w:rPr>
          <w:rFonts w:ascii="Times New Roman" w:hAnsi="Times New Roman" w:cs="Times New Roman"/>
          <w:sz w:val="24"/>
        </w:rPr>
        <w:t>нажатии</w:t>
      </w:r>
      <w:r>
        <w:rPr>
          <w:rFonts w:ascii="Times New Roman" w:hAnsi="Times New Roman" w:cs="Times New Roman"/>
          <w:sz w:val="24"/>
        </w:rPr>
        <w:t xml:space="preserve"> </w:t>
      </w:r>
      <w:r w:rsidR="001557BE">
        <w:rPr>
          <w:rFonts w:ascii="Times New Roman" w:hAnsi="Times New Roman" w:cs="Times New Roman"/>
          <w:sz w:val="24"/>
        </w:rPr>
        <w:t>стрелки вправо</w:t>
      </w:r>
      <w:r>
        <w:rPr>
          <w:rFonts w:ascii="Times New Roman" w:hAnsi="Times New Roman" w:cs="Times New Roman"/>
          <w:sz w:val="24"/>
        </w:rPr>
        <w:t xml:space="preserve"> материал пролистывается на одну страницу вперед </w:t>
      </w:r>
      <w:r w:rsidR="001354EB">
        <w:rPr>
          <w:rFonts w:ascii="Times New Roman" w:hAnsi="Times New Roman" w:cs="Times New Roman"/>
          <w:sz w:val="24"/>
        </w:rPr>
        <w:br/>
      </w:r>
      <w:r w:rsidR="00A11C73">
        <w:rPr>
          <w:rFonts w:ascii="Times New Roman" w:hAnsi="Times New Roman" w:cs="Times New Roman"/>
          <w:sz w:val="24"/>
        </w:rPr>
        <w:t>(рис 2.5</w:t>
      </w:r>
      <w:r>
        <w:rPr>
          <w:rFonts w:ascii="Times New Roman" w:hAnsi="Times New Roman" w:cs="Times New Roman"/>
          <w:sz w:val="24"/>
        </w:rPr>
        <w:t>).</w:t>
      </w:r>
    </w:p>
    <w:p w:rsidR="009E1018" w:rsidRDefault="009E1018" w:rsidP="009E1018">
      <w:pPr>
        <w:spacing w:before="120" w:after="120" w:line="360" w:lineRule="auto"/>
        <w:rPr>
          <w:rFonts w:ascii="Times New Roman" w:hAnsi="Times New Roman" w:cs="Times New Roman"/>
          <w:sz w:val="2"/>
          <w:szCs w:val="2"/>
        </w:rPr>
      </w:pPr>
    </w:p>
    <w:p w:rsidR="009E1018" w:rsidRPr="009E1018" w:rsidRDefault="009E1018" w:rsidP="009E1018">
      <w:pPr>
        <w:spacing w:before="120" w:after="120" w:line="360" w:lineRule="auto"/>
        <w:rPr>
          <w:rFonts w:ascii="Times New Roman" w:hAnsi="Times New Roman" w:cs="Times New Roman"/>
          <w:sz w:val="2"/>
          <w:szCs w:val="2"/>
        </w:rPr>
      </w:pPr>
    </w:p>
    <w:p w:rsidR="0083458F" w:rsidRDefault="001557BE" w:rsidP="009E101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99835" cy="161925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теория (2.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72" w:rsidRDefault="00A11C73" w:rsidP="00A3351A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2.5</w:t>
      </w:r>
      <w:r w:rsidR="009E1018">
        <w:rPr>
          <w:rFonts w:ascii="Times New Roman" w:hAnsi="Times New Roman" w:cs="Times New Roman"/>
          <w:sz w:val="24"/>
        </w:rPr>
        <w:t xml:space="preserve"> – </w:t>
      </w:r>
      <w:r w:rsidR="00FB5649">
        <w:rPr>
          <w:rFonts w:ascii="Times New Roman" w:hAnsi="Times New Roman" w:cs="Times New Roman"/>
          <w:sz w:val="24"/>
        </w:rPr>
        <w:t>Вторая страница теории</w:t>
      </w:r>
    </w:p>
    <w:p w:rsidR="00BC4572" w:rsidRDefault="00FB5649" w:rsidP="004C50F5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После того, как пользователь на последней странице </w:t>
      </w:r>
      <w:r w:rsidR="001557BE">
        <w:rPr>
          <w:rFonts w:ascii="Times New Roman" w:hAnsi="Times New Roman" w:cs="Times New Roman"/>
          <w:sz w:val="24"/>
        </w:rPr>
        <w:t>нажмет стрелку вправо</w:t>
      </w:r>
      <w:r>
        <w:rPr>
          <w:rFonts w:ascii="Times New Roman" w:hAnsi="Times New Roman" w:cs="Times New Roman"/>
          <w:sz w:val="24"/>
        </w:rPr>
        <w:t>, выведутся уведомление о том, что просмотр теоретического материала завершен</w:t>
      </w:r>
      <w:r w:rsidR="00DA72DD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и главное меню,</w:t>
      </w:r>
      <w:r w:rsidR="00DA72D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которые </w:t>
      </w:r>
      <w:r w:rsidR="004C50F5">
        <w:rPr>
          <w:rFonts w:ascii="Times New Roman" w:hAnsi="Times New Roman" w:cs="Times New Roman"/>
          <w:sz w:val="24"/>
        </w:rPr>
        <w:t>показан</w:t>
      </w:r>
      <w:r>
        <w:rPr>
          <w:rFonts w:ascii="Times New Roman" w:hAnsi="Times New Roman" w:cs="Times New Roman"/>
          <w:sz w:val="24"/>
        </w:rPr>
        <w:t>ы</w:t>
      </w:r>
      <w:r w:rsidR="004C50F5">
        <w:rPr>
          <w:rFonts w:ascii="Times New Roman" w:hAnsi="Times New Roman" w:cs="Times New Roman"/>
          <w:sz w:val="24"/>
        </w:rPr>
        <w:t xml:space="preserve"> на рисунке 2.</w:t>
      </w:r>
      <w:r w:rsidR="00A11C73">
        <w:rPr>
          <w:rFonts w:ascii="Times New Roman" w:hAnsi="Times New Roman" w:cs="Times New Roman"/>
          <w:sz w:val="24"/>
        </w:rPr>
        <w:t>6</w:t>
      </w:r>
      <w:r w:rsidR="004C50F5">
        <w:rPr>
          <w:rFonts w:ascii="Times New Roman" w:hAnsi="Times New Roman" w:cs="Times New Roman"/>
          <w:sz w:val="24"/>
        </w:rPr>
        <w:t xml:space="preserve">. </w:t>
      </w:r>
    </w:p>
    <w:p w:rsidR="008F6F2C" w:rsidRDefault="001557B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13883" cy="137795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теория конец (2.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148" cy="13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2C" w:rsidRDefault="008F6F2C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– </w:t>
      </w:r>
      <w:r w:rsidR="00FB5649">
        <w:rPr>
          <w:rFonts w:ascii="Times New Roman" w:hAnsi="Times New Roman" w:cs="Times New Roman"/>
          <w:sz w:val="24"/>
        </w:rPr>
        <w:t>Уведомление о завершении показа теории</w:t>
      </w:r>
    </w:p>
    <w:p w:rsidR="000700F7" w:rsidRPr="000D607C" w:rsidRDefault="00FB5649" w:rsidP="000D607C">
      <w:pPr>
        <w:spacing w:line="360" w:lineRule="auto"/>
        <w:ind w:firstLine="709"/>
        <w:rPr>
          <w:rFonts w:ascii="Times New Roman" w:hAnsi="Times New Roman" w:cs="Times New Roman"/>
          <w:sz w:val="2"/>
          <w:szCs w:val="2"/>
        </w:rPr>
      </w:pPr>
      <w:bookmarkStart w:id="7" w:name="__RefHeading___Toc531184565"/>
      <w:bookmarkEnd w:id="7"/>
      <w:r>
        <w:rPr>
          <w:rFonts w:ascii="Times New Roman" w:hAnsi="Times New Roman" w:cs="Times New Roman"/>
          <w:sz w:val="24"/>
        </w:rPr>
        <w:t>При выборе пункта 2</w:t>
      </w:r>
      <w:r w:rsidR="000D607C">
        <w:rPr>
          <w:rFonts w:ascii="Times New Roman" w:hAnsi="Times New Roman" w:cs="Times New Roman"/>
          <w:sz w:val="24"/>
        </w:rPr>
        <w:t xml:space="preserve"> главного меню</w:t>
      </w:r>
      <w:r w:rsidR="0065515D">
        <w:rPr>
          <w:rFonts w:ascii="Times New Roman" w:hAnsi="Times New Roman" w:cs="Times New Roman"/>
          <w:sz w:val="24"/>
        </w:rPr>
        <w:t xml:space="preserve"> (</w:t>
      </w:r>
      <w:r w:rsidR="00A11C73">
        <w:rPr>
          <w:rFonts w:ascii="Times New Roman" w:hAnsi="Times New Roman" w:cs="Times New Roman"/>
          <w:sz w:val="24"/>
        </w:rPr>
        <w:t xml:space="preserve">см. </w:t>
      </w:r>
      <w:r w:rsidR="0065515D">
        <w:rPr>
          <w:rFonts w:ascii="Times New Roman" w:hAnsi="Times New Roman" w:cs="Times New Roman"/>
          <w:sz w:val="24"/>
        </w:rPr>
        <w:t>рис. 2.</w:t>
      </w:r>
      <w:r w:rsidR="00A11C73">
        <w:rPr>
          <w:rFonts w:ascii="Times New Roman" w:hAnsi="Times New Roman" w:cs="Times New Roman"/>
          <w:sz w:val="24"/>
        </w:rPr>
        <w:t>2</w:t>
      </w:r>
      <w:r w:rsidR="0065515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пользователю будет </w:t>
      </w:r>
      <w:r w:rsidR="000700F7">
        <w:rPr>
          <w:rFonts w:ascii="Times New Roman" w:hAnsi="Times New Roman" w:cs="Times New Roman"/>
          <w:sz w:val="24"/>
        </w:rPr>
        <w:t>предложено</w:t>
      </w:r>
      <w:r>
        <w:rPr>
          <w:rFonts w:ascii="Times New Roman" w:hAnsi="Times New Roman" w:cs="Times New Roman"/>
          <w:sz w:val="24"/>
        </w:rPr>
        <w:t xml:space="preserve"> </w:t>
      </w:r>
      <w:r w:rsidR="000700F7">
        <w:rPr>
          <w:rFonts w:ascii="Times New Roman" w:hAnsi="Times New Roman" w:cs="Times New Roman"/>
          <w:sz w:val="24"/>
        </w:rPr>
        <w:t>выбрать способ</w:t>
      </w:r>
      <w:r>
        <w:rPr>
          <w:rFonts w:ascii="Times New Roman" w:hAnsi="Times New Roman" w:cs="Times New Roman"/>
          <w:sz w:val="24"/>
        </w:rPr>
        <w:t xml:space="preserve"> </w:t>
      </w:r>
      <w:r w:rsidR="000700F7">
        <w:rPr>
          <w:rFonts w:ascii="Times New Roman" w:hAnsi="Times New Roman" w:cs="Times New Roman"/>
          <w:sz w:val="24"/>
        </w:rPr>
        <w:t>ввода</w:t>
      </w:r>
      <w:r w:rsidR="000D607C">
        <w:rPr>
          <w:rFonts w:ascii="Times New Roman" w:hAnsi="Times New Roman" w:cs="Times New Roman"/>
          <w:sz w:val="24"/>
        </w:rPr>
        <w:t xml:space="preserve"> </w:t>
      </w:r>
      <w:r w:rsidR="000700F7">
        <w:rPr>
          <w:rFonts w:ascii="Times New Roman" w:hAnsi="Times New Roman" w:cs="Times New Roman"/>
          <w:sz w:val="24"/>
        </w:rPr>
        <w:t>системы линейных уравнений в матричной форме</w:t>
      </w:r>
      <w:r>
        <w:rPr>
          <w:rFonts w:ascii="Times New Roman" w:hAnsi="Times New Roman" w:cs="Times New Roman"/>
          <w:sz w:val="24"/>
        </w:rPr>
        <w:t xml:space="preserve"> </w:t>
      </w:r>
      <w:r w:rsidR="000700F7">
        <w:rPr>
          <w:rFonts w:ascii="Times New Roman" w:hAnsi="Times New Roman" w:cs="Times New Roman"/>
          <w:sz w:val="24"/>
        </w:rPr>
        <w:t>и на примере нее посмотреть работу метода Гаусса</w:t>
      </w:r>
      <w:r>
        <w:rPr>
          <w:rFonts w:ascii="Times New Roman" w:hAnsi="Times New Roman" w:cs="Times New Roman"/>
          <w:sz w:val="24"/>
        </w:rPr>
        <w:t>(рис. 2.</w:t>
      </w:r>
      <w:r w:rsidR="00A11C73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).</w:t>
      </w:r>
    </w:p>
    <w:p w:rsidR="000700F7" w:rsidRDefault="001557BE" w:rsidP="000700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989475" cy="1371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емо (выбор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003" cy="1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F7" w:rsidRDefault="000700F7" w:rsidP="000700F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– Выбор способа ввода системы линейных уравнений</w:t>
      </w:r>
    </w:p>
    <w:p w:rsidR="000700F7" w:rsidRPr="00FE61DA" w:rsidRDefault="000700F7" w:rsidP="000700F7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1 пользователь должен ввести количество уравнений в системе и элементы матрицы (рис. 2.</w:t>
      </w:r>
      <w:r w:rsidR="00A11C73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).</w:t>
      </w:r>
    </w:p>
    <w:p w:rsidR="000700F7" w:rsidRDefault="00FE61DA" w:rsidP="000700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AAFC561" wp14:editId="7434054F">
            <wp:extent cx="5018152" cy="1987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демо (зап с клавы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92" cy="19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F7" w:rsidRDefault="000700F7" w:rsidP="000700F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 – Заполнение матрицы с клавиатуры</w:t>
      </w:r>
    </w:p>
    <w:p w:rsidR="000700F7" w:rsidRDefault="000E48BE" w:rsidP="000700F7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показывается решение введенной системы линейных уравнений методом Гаусса, </w:t>
      </w:r>
      <w:r w:rsidR="00FE61DA">
        <w:rPr>
          <w:rFonts w:ascii="Times New Roman" w:hAnsi="Times New Roman" w:cs="Times New Roman"/>
          <w:sz w:val="24"/>
        </w:rPr>
        <w:t>строки меняются местами</w:t>
      </w:r>
      <w:r w:rsidR="000700F7">
        <w:rPr>
          <w:rFonts w:ascii="Times New Roman" w:hAnsi="Times New Roman" w:cs="Times New Roman"/>
          <w:sz w:val="24"/>
        </w:rPr>
        <w:t>.</w:t>
      </w:r>
    </w:p>
    <w:p w:rsidR="005B51B3" w:rsidRDefault="005B51B3" w:rsidP="000700F7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рисунке 2.</w:t>
      </w:r>
      <w:r w:rsidR="00A11C73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 показан процесс изменения строк местами.</w:t>
      </w:r>
    </w:p>
    <w:p w:rsidR="000700F7" w:rsidRDefault="00FE61DA" w:rsidP="000700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ABC9732" wp14:editId="0001176F">
            <wp:extent cx="6299835" cy="233045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емо (прямой ход1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F7" w:rsidRDefault="000700F7" w:rsidP="000700F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 – </w:t>
      </w:r>
      <w:r w:rsidR="00FE61DA">
        <w:rPr>
          <w:rFonts w:ascii="Times New Roman" w:hAnsi="Times New Roman" w:cs="Times New Roman"/>
          <w:sz w:val="24"/>
        </w:rPr>
        <w:t>Строки меняются местами</w:t>
      </w:r>
    </w:p>
    <w:p w:rsidR="00FE61DA" w:rsidRDefault="00FE61DA" w:rsidP="00FE61DA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рисунке 2.</w:t>
      </w:r>
      <w:r w:rsidR="00A11C73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 xml:space="preserve"> находится коэффициент для обнуления второй строки первого столбца и вторая строка делится на него.</w:t>
      </w:r>
    </w:p>
    <w:p w:rsidR="00FE61DA" w:rsidRDefault="00FE61DA" w:rsidP="000E48B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306291" cy="185327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демо (прямой ход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128" cy="18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6B" w:rsidRDefault="00250A6B" w:rsidP="00250A6B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 xml:space="preserve"> – Изменение 2 строки</w:t>
      </w:r>
    </w:p>
    <w:p w:rsidR="00250A6B" w:rsidRDefault="00250A6B" w:rsidP="00250A6B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рисунке 2.</w:t>
      </w:r>
      <w:r w:rsidR="00A11C73">
        <w:rPr>
          <w:rFonts w:ascii="Times New Roman" w:hAnsi="Times New Roman" w:cs="Times New Roman"/>
          <w:sz w:val="24"/>
        </w:rPr>
        <w:t>11</w:t>
      </w:r>
      <w:r>
        <w:rPr>
          <w:rFonts w:ascii="Times New Roman" w:hAnsi="Times New Roman" w:cs="Times New Roman"/>
          <w:sz w:val="24"/>
        </w:rPr>
        <w:t xml:space="preserve"> находится коэффициент для обнуления третьей строки первого столбца и третья строка делится на него.</w:t>
      </w:r>
    </w:p>
    <w:p w:rsidR="00250A6B" w:rsidRDefault="00250A6B" w:rsidP="00250A6B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763491" cy="2074531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демо (прямой ход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87" cy="207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6B" w:rsidRDefault="00250A6B" w:rsidP="00250A6B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11</w:t>
      </w:r>
      <w:r>
        <w:rPr>
          <w:rFonts w:ascii="Times New Roman" w:hAnsi="Times New Roman" w:cs="Times New Roman"/>
          <w:sz w:val="24"/>
        </w:rPr>
        <w:t xml:space="preserve"> – Изменение 3 строки</w:t>
      </w:r>
    </w:p>
    <w:p w:rsidR="00250A6B" w:rsidRDefault="00250A6B" w:rsidP="000E48B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Таким образом, была исключена переменная х_0 из второго и третьего уравнений. Аналогично будет происходить и с другими и переменными.</w:t>
      </w:r>
    </w:p>
    <w:p w:rsidR="00250A6B" w:rsidRDefault="00250A6B" w:rsidP="000E48B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Когда не нужно будет переставлять строки, будет происходить очищение главной диагонали. На рисунке 2.1</w:t>
      </w:r>
      <w:r w:rsidR="00A11C7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находится коэффициент для изменения</w:t>
      </w:r>
      <w:r w:rsidR="0036616F">
        <w:rPr>
          <w:rFonts w:ascii="Times New Roman" w:hAnsi="Times New Roman" w:cs="Times New Roman"/>
          <w:sz w:val="24"/>
        </w:rPr>
        <w:t xml:space="preserve"> первой строки.</w:t>
      </w:r>
    </w:p>
    <w:p w:rsidR="0036616F" w:rsidRDefault="0036616F" w:rsidP="000E48B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480859" cy="3713018"/>
            <wp:effectExtent l="0" t="0" r="571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демо (прямой ход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688" cy="37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F" w:rsidRDefault="00A11C73" w:rsidP="0036616F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2.12</w:t>
      </w:r>
      <w:r w:rsidR="0036616F">
        <w:rPr>
          <w:rFonts w:ascii="Times New Roman" w:hAnsi="Times New Roman" w:cs="Times New Roman"/>
          <w:sz w:val="24"/>
        </w:rPr>
        <w:t xml:space="preserve"> – Очищение 1 строки</w:t>
      </w:r>
    </w:p>
    <w:p w:rsidR="0036616F" w:rsidRDefault="00A11C73" w:rsidP="000E48B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рисунке 2.13</w:t>
      </w:r>
      <w:r w:rsidR="0036616F">
        <w:rPr>
          <w:rFonts w:ascii="Times New Roman" w:hAnsi="Times New Roman" w:cs="Times New Roman"/>
          <w:sz w:val="24"/>
        </w:rPr>
        <w:t xml:space="preserve"> находится коэффициент для очищения второй строки.</w:t>
      </w:r>
    </w:p>
    <w:p w:rsidR="0036616F" w:rsidRDefault="0036616F" w:rsidP="000E48B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36127" cy="276134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демо (прямой ход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153" cy="27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F" w:rsidRDefault="0036616F" w:rsidP="0036616F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</w:t>
      </w:r>
      <w:r w:rsidR="00A11C73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– Очищение 2 строки</w:t>
      </w:r>
    </w:p>
    <w:p w:rsidR="005B51B3" w:rsidRDefault="005B51B3" w:rsidP="0036616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:rsidR="0036616F" w:rsidRDefault="0036616F" w:rsidP="0036616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рисунке 2.1</w:t>
      </w:r>
      <w:r w:rsidR="00A11C7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находится коэффициент для очищения третьей строки.</w:t>
      </w:r>
    </w:p>
    <w:p w:rsidR="0036616F" w:rsidRDefault="0036616F" w:rsidP="0036616F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035550" cy="24388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демо (прямой ход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33" cy="24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F" w:rsidRDefault="0036616F" w:rsidP="0036616F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</w:t>
      </w:r>
      <w:r w:rsidR="00A11C7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– Очищение 3 строки</w:t>
      </w:r>
    </w:p>
    <w:p w:rsidR="000E48BE" w:rsidRDefault="000E48BE" w:rsidP="000E48B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введенная система имеет единственное решение, то по окончании показа решения системы методом Гаусса будет показан ответ, вид которого показан на рисунке 2.</w:t>
      </w:r>
      <w:r w:rsidR="0036616F">
        <w:rPr>
          <w:rFonts w:ascii="Times New Roman" w:hAnsi="Times New Roman" w:cs="Times New Roman"/>
          <w:sz w:val="24"/>
        </w:rPr>
        <w:t>1</w:t>
      </w:r>
      <w:r w:rsidR="00A11C73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, и выведено главное меню. Если же введенная система не имеет единственного решения, то будет выведено уведомление об этом на этапе решения.</w:t>
      </w:r>
    </w:p>
    <w:p w:rsidR="000E48BE" w:rsidRDefault="0036616F" w:rsidP="000E48BE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418415" cy="107315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демо (конец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40" cy="10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0F7" w:rsidRDefault="000E48BE" w:rsidP="000E48B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36616F">
        <w:rPr>
          <w:rFonts w:ascii="Times New Roman" w:hAnsi="Times New Roman" w:cs="Times New Roman"/>
          <w:sz w:val="24"/>
        </w:rPr>
        <w:t>1</w:t>
      </w:r>
      <w:r w:rsidR="00A11C73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– Вывод решения системы линейных уравнений</w:t>
      </w:r>
    </w:p>
    <w:p w:rsidR="000E48BE" w:rsidRDefault="000E48BE" w:rsidP="000E48BE">
      <w:pPr>
        <w:spacing w:before="120" w:after="12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Уведомление о том, что система не имеет единственного решения, показано на </w:t>
      </w:r>
      <w:r>
        <w:rPr>
          <w:rFonts w:ascii="Times New Roman" w:hAnsi="Times New Roman" w:cs="Times New Roman"/>
          <w:sz w:val="24"/>
        </w:rPr>
        <w:br/>
        <w:t>рисунке 2.1</w:t>
      </w:r>
      <w:r w:rsidR="00A11C73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.</w:t>
      </w:r>
    </w:p>
    <w:p w:rsidR="000E48BE" w:rsidRDefault="001D1F21" w:rsidP="00EA3A7B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82774" cy="11239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1-06-04 1015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54" cy="113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BE" w:rsidRDefault="000E48BE" w:rsidP="000E48B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</w:t>
      </w:r>
      <w:r w:rsidR="00A11C73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– </w:t>
      </w:r>
      <w:r w:rsidR="000D607C">
        <w:rPr>
          <w:rFonts w:ascii="Times New Roman" w:hAnsi="Times New Roman" w:cs="Times New Roman"/>
          <w:sz w:val="24"/>
        </w:rPr>
        <w:t>Уведомление о том, что нет единственного решения</w:t>
      </w:r>
    </w:p>
    <w:p w:rsidR="005B51B3" w:rsidRDefault="000D607C" w:rsidP="005B51B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2 меню выбора способа заполнения матрицы (</w:t>
      </w:r>
      <w:r w:rsidR="0036616F">
        <w:rPr>
          <w:rFonts w:ascii="Times New Roman" w:hAnsi="Times New Roman" w:cs="Times New Roman"/>
          <w:sz w:val="24"/>
        </w:rPr>
        <w:t>см</w:t>
      </w:r>
      <w:r w:rsidR="000F2BC8">
        <w:rPr>
          <w:rFonts w:ascii="Times New Roman" w:hAnsi="Times New Roman" w:cs="Times New Roman"/>
          <w:sz w:val="24"/>
        </w:rPr>
        <w:t>.</w:t>
      </w:r>
      <w:r w:rsidR="003661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рис. 2.</w:t>
      </w:r>
      <w:r w:rsidR="002E7701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) пользователь должен ввести количество уравнений в системе и границы генерации случ</w:t>
      </w:r>
      <w:r w:rsidR="005B51B3">
        <w:rPr>
          <w:rFonts w:ascii="Times New Roman" w:hAnsi="Times New Roman" w:cs="Times New Roman"/>
          <w:sz w:val="24"/>
        </w:rPr>
        <w:t xml:space="preserve">айных </w:t>
      </w:r>
      <w:r w:rsidR="005B51B3">
        <w:rPr>
          <w:rFonts w:ascii="Times New Roman" w:hAnsi="Times New Roman" w:cs="Times New Roman"/>
          <w:sz w:val="24"/>
        </w:rPr>
        <w:br/>
        <w:t>чисел</w:t>
      </w:r>
      <w:r>
        <w:rPr>
          <w:rFonts w:ascii="Times New Roman" w:hAnsi="Times New Roman" w:cs="Times New Roman"/>
          <w:sz w:val="24"/>
        </w:rPr>
        <w:t>.</w:t>
      </w:r>
    </w:p>
    <w:p w:rsidR="005B51B3" w:rsidRDefault="005B51B3" w:rsidP="005B51B3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рисунке 2.</w:t>
      </w:r>
      <w:r w:rsidR="00A11C73">
        <w:rPr>
          <w:rFonts w:ascii="Times New Roman" w:hAnsi="Times New Roman" w:cs="Times New Roman"/>
          <w:sz w:val="24"/>
        </w:rPr>
        <w:t>17</w:t>
      </w:r>
      <w:r>
        <w:rPr>
          <w:rFonts w:ascii="Times New Roman" w:hAnsi="Times New Roman" w:cs="Times New Roman"/>
          <w:sz w:val="24"/>
        </w:rPr>
        <w:t xml:space="preserve"> показано заполнение матрицы случайными числами.</w:t>
      </w:r>
    </w:p>
    <w:p w:rsidR="000D607C" w:rsidRDefault="000F2BC8" w:rsidP="000D607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81537" cy="1308100"/>
            <wp:effectExtent l="0" t="0" r="508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демо (случайные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632" cy="13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7C" w:rsidRDefault="000D607C" w:rsidP="000D607C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</w:t>
      </w:r>
      <w:r w:rsidR="00A11C73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– Заполнение матрицы случайными числами</w:t>
      </w:r>
    </w:p>
    <w:p w:rsidR="000D607C" w:rsidRDefault="000D607C" w:rsidP="000D607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Система заполнится случайными числа и далее показывается решение введенной системы линейных уравнений методом Гаусса, вид решения показан на рисунке 2.</w:t>
      </w:r>
      <w:r w:rsidR="00A11C73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.</w:t>
      </w:r>
    </w:p>
    <w:p w:rsidR="000D607C" w:rsidRDefault="000D607C" w:rsidP="000D607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3 меню выбора способа заполнения матрицы (</w:t>
      </w:r>
      <w:r w:rsidR="000F2BC8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</w:t>
      </w:r>
      <w:r w:rsidR="002E7701">
        <w:rPr>
          <w:rFonts w:ascii="Times New Roman" w:hAnsi="Times New Roman" w:cs="Times New Roman"/>
          <w:sz w:val="24"/>
        </w:rPr>
        <w:t>1</w:t>
      </w:r>
      <w:r w:rsidR="00A11C73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) пользователь должен ввести название </w:t>
      </w:r>
      <w:r w:rsidR="00EA3A7B">
        <w:rPr>
          <w:rFonts w:ascii="Times New Roman" w:hAnsi="Times New Roman" w:cs="Times New Roman"/>
          <w:sz w:val="24"/>
        </w:rPr>
        <w:t xml:space="preserve">текстового </w:t>
      </w:r>
      <w:r>
        <w:rPr>
          <w:rFonts w:ascii="Times New Roman" w:hAnsi="Times New Roman" w:cs="Times New Roman"/>
          <w:sz w:val="24"/>
        </w:rPr>
        <w:t>файла с матрицей (2.1</w:t>
      </w:r>
      <w:r w:rsidR="00A11C73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>).</w:t>
      </w:r>
    </w:p>
    <w:p w:rsidR="000D607C" w:rsidRDefault="000D607C" w:rsidP="000D607C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750950" cy="116205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демонстрация, заполнение из файла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76" cy="119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07C" w:rsidRDefault="000D607C" w:rsidP="000D607C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</w:t>
      </w:r>
      <w:r w:rsidR="00A11C73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 – Заполнение матрицы из файла</w:t>
      </w:r>
    </w:p>
    <w:p w:rsidR="000D607C" w:rsidRDefault="0065515D" w:rsidP="000D607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Далее будет аналогичный вывод решения для данной системы.</w:t>
      </w:r>
    </w:p>
    <w:p w:rsidR="0065515D" w:rsidRPr="000D607C" w:rsidRDefault="0065515D" w:rsidP="0065515D">
      <w:pPr>
        <w:spacing w:line="360" w:lineRule="auto"/>
        <w:ind w:firstLine="709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4"/>
        </w:rPr>
        <w:t>При выборе пункта 3 главного меню (</w:t>
      </w:r>
      <w:r w:rsidR="002E7701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</w:t>
      </w:r>
      <w:r w:rsidR="00A11C7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) пользователю будет выведена инструкция по тестированию, показанная на рисунке 2.1</w:t>
      </w:r>
      <w:r w:rsidR="00A11C73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>.</w:t>
      </w:r>
    </w:p>
    <w:p w:rsidR="0065515D" w:rsidRDefault="00EA3A7B" w:rsidP="0065515D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416931" cy="1739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тестирование (инструкция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786" cy="176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15D" w:rsidRDefault="0065515D" w:rsidP="0065515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2.1</w:t>
      </w:r>
      <w:r w:rsidR="00A11C73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 – Инструкция по тестированию</w:t>
      </w:r>
    </w:p>
    <w:p w:rsidR="000A4CCE" w:rsidRDefault="000A4CCE" w:rsidP="000A4CCE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того, как пользователь введёт ответ, ему будут сообщены результаты проверки. Если пользователь правильно ответил на вопрос, ему будет выведено уведомление о </w:t>
      </w:r>
      <w:r w:rsidR="00EA3A7B">
        <w:rPr>
          <w:rFonts w:ascii="Times New Roman" w:hAnsi="Times New Roman" w:cs="Times New Roman"/>
          <w:sz w:val="24"/>
        </w:rPr>
        <w:t>том, что он решил задание правильно</w:t>
      </w:r>
      <w:r w:rsidR="00046B70">
        <w:rPr>
          <w:rFonts w:ascii="Times New Roman" w:hAnsi="Times New Roman" w:cs="Times New Roman"/>
          <w:sz w:val="24"/>
        </w:rPr>
        <w:t xml:space="preserve"> и</w:t>
      </w:r>
      <w:r w:rsidR="00EA3A7B">
        <w:rPr>
          <w:rFonts w:ascii="Times New Roman" w:hAnsi="Times New Roman" w:cs="Times New Roman"/>
          <w:sz w:val="24"/>
        </w:rPr>
        <w:t xml:space="preserve"> выведен</w:t>
      </w:r>
      <w:r w:rsidR="005B51B3">
        <w:rPr>
          <w:rFonts w:ascii="Times New Roman" w:hAnsi="Times New Roman" w:cs="Times New Roman"/>
          <w:sz w:val="24"/>
        </w:rPr>
        <w:t xml:space="preserve"> текущий результат</w:t>
      </w:r>
      <w:r>
        <w:rPr>
          <w:rFonts w:ascii="Times New Roman" w:hAnsi="Times New Roman" w:cs="Times New Roman"/>
          <w:sz w:val="24"/>
        </w:rPr>
        <w:t xml:space="preserve">. </w:t>
      </w:r>
    </w:p>
    <w:p w:rsidR="005B51B3" w:rsidRDefault="005B51B3" w:rsidP="000A4CCE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</w:p>
    <w:p w:rsidR="005B51B3" w:rsidRDefault="005B51B3" w:rsidP="000A4CCE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Уведомление о правильности решения задания и текущий результат тестирования показаны на рисунке 2.</w:t>
      </w:r>
      <w:r w:rsidR="00A11C73">
        <w:rPr>
          <w:rFonts w:ascii="Times New Roman" w:hAnsi="Times New Roman" w:cs="Times New Roman"/>
          <w:sz w:val="24"/>
        </w:rPr>
        <w:t>20</w:t>
      </w:r>
    </w:p>
    <w:p w:rsidR="0065515D" w:rsidRDefault="000F2BC8" w:rsidP="000A4CCE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52016" cy="2453640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тестирование (правильный ответ)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119" cy="25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CE" w:rsidRDefault="00046B70" w:rsidP="000A4CC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A11C73">
        <w:rPr>
          <w:rFonts w:ascii="Times New Roman" w:hAnsi="Times New Roman" w:cs="Times New Roman"/>
          <w:sz w:val="24"/>
        </w:rPr>
        <w:t>20</w:t>
      </w:r>
      <w:r w:rsidR="000A4CCE">
        <w:rPr>
          <w:rFonts w:ascii="Times New Roman" w:hAnsi="Times New Roman" w:cs="Times New Roman"/>
          <w:sz w:val="24"/>
        </w:rPr>
        <w:t xml:space="preserve"> – Уведомление о правильном ответе</w:t>
      </w:r>
    </w:p>
    <w:p w:rsidR="000A4CCE" w:rsidRDefault="000F2BC8" w:rsidP="000F2BC8">
      <w:pPr>
        <w:spacing w:line="360" w:lineRule="auto"/>
        <w:ind w:firstLine="720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sz w:val="24"/>
        </w:rPr>
        <w:t>Если пользователь ошибся или ввел 0, ему будет выведено уведомление о неправильности решения задания и текущий результат (рис. 2.</w:t>
      </w:r>
      <w:r w:rsidR="00046B70">
        <w:rPr>
          <w:rFonts w:ascii="Times New Roman" w:hAnsi="Times New Roman" w:cs="Times New Roman"/>
          <w:sz w:val="24"/>
        </w:rPr>
        <w:t>2</w:t>
      </w:r>
      <w:r w:rsidR="00A11C73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).</w:t>
      </w:r>
    </w:p>
    <w:p w:rsidR="00046B70" w:rsidRPr="009E1018" w:rsidRDefault="00046B70" w:rsidP="00046B7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530850" cy="4978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тестирование (неправильный ответ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237" cy="5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CE" w:rsidRDefault="000A4CCE" w:rsidP="000A4CCE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046B70">
        <w:rPr>
          <w:rFonts w:ascii="Times New Roman" w:hAnsi="Times New Roman" w:cs="Times New Roman"/>
          <w:sz w:val="24"/>
        </w:rPr>
        <w:t>2</w:t>
      </w:r>
      <w:r w:rsidR="00A11C73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– Уведомление о неправильном ответе</w:t>
      </w:r>
    </w:p>
    <w:p w:rsidR="000A4CCE" w:rsidRDefault="000A4CCE" w:rsidP="000A4CCE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Тестирование будет продолжаться до тех пор, пока не будут выведены все </w:t>
      </w:r>
      <w:r w:rsidR="00046B70">
        <w:rPr>
          <w:rFonts w:ascii="Times New Roman" w:hAnsi="Times New Roman" w:cs="Times New Roman"/>
          <w:sz w:val="24"/>
        </w:rPr>
        <w:t>задания по данному уровню тестирования</w:t>
      </w:r>
      <w:r>
        <w:rPr>
          <w:rFonts w:ascii="Times New Roman" w:hAnsi="Times New Roman" w:cs="Times New Roman"/>
          <w:sz w:val="24"/>
        </w:rPr>
        <w:t xml:space="preserve"> и не будут введены ответы к ним. По окончании тестирования пользователю выведется итоговый результат по тесту</w:t>
      </w:r>
      <w:r w:rsidR="003A748D">
        <w:rPr>
          <w:rFonts w:ascii="Times New Roman" w:hAnsi="Times New Roman" w:cs="Times New Roman"/>
          <w:sz w:val="24"/>
        </w:rPr>
        <w:t xml:space="preserve">. Если количество правильных ответов не меньше </w:t>
      </w:r>
      <w:r w:rsidR="00046B70">
        <w:rPr>
          <w:rFonts w:ascii="Times New Roman" w:hAnsi="Times New Roman" w:cs="Times New Roman"/>
          <w:sz w:val="24"/>
        </w:rPr>
        <w:t>количества неправильных</w:t>
      </w:r>
      <w:r w:rsidR="003A748D">
        <w:rPr>
          <w:rFonts w:ascii="Times New Roman" w:hAnsi="Times New Roman" w:cs="Times New Roman"/>
          <w:sz w:val="24"/>
        </w:rPr>
        <w:t>, то будет выведено также уведомление об успешном тестировании,</w:t>
      </w:r>
      <w:r>
        <w:rPr>
          <w:rFonts w:ascii="Times New Roman" w:hAnsi="Times New Roman" w:cs="Times New Roman"/>
          <w:sz w:val="24"/>
        </w:rPr>
        <w:t xml:space="preserve"> котор</w:t>
      </w:r>
      <w:r w:rsidR="003A748D">
        <w:rPr>
          <w:rFonts w:ascii="Times New Roman" w:hAnsi="Times New Roman" w:cs="Times New Roman"/>
          <w:sz w:val="24"/>
        </w:rPr>
        <w:t>ое</w:t>
      </w:r>
      <w:r>
        <w:rPr>
          <w:rFonts w:ascii="Times New Roman" w:hAnsi="Times New Roman" w:cs="Times New Roman"/>
          <w:sz w:val="24"/>
        </w:rPr>
        <w:t xml:space="preserve"> показан</w:t>
      </w:r>
      <w:r w:rsidR="003A748D">
        <w:rPr>
          <w:rFonts w:ascii="Times New Roman" w:hAnsi="Times New Roman" w:cs="Times New Roman"/>
          <w:sz w:val="24"/>
        </w:rPr>
        <w:t>о</w:t>
      </w:r>
      <w:r>
        <w:rPr>
          <w:rFonts w:ascii="Times New Roman" w:hAnsi="Times New Roman" w:cs="Times New Roman"/>
          <w:sz w:val="24"/>
        </w:rPr>
        <w:t xml:space="preserve"> на рисунке 2.</w:t>
      </w:r>
      <w:r w:rsidR="00046B70">
        <w:rPr>
          <w:rFonts w:ascii="Times New Roman" w:hAnsi="Times New Roman" w:cs="Times New Roman"/>
          <w:sz w:val="24"/>
        </w:rPr>
        <w:t>2</w:t>
      </w:r>
      <w:r w:rsidR="00A11C7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.</w:t>
      </w:r>
      <w:r w:rsidR="003A748D">
        <w:rPr>
          <w:rFonts w:ascii="Times New Roman" w:hAnsi="Times New Roman" w:cs="Times New Roman"/>
          <w:sz w:val="24"/>
        </w:rPr>
        <w:t xml:space="preserve"> </w:t>
      </w:r>
    </w:p>
    <w:p w:rsidR="000A4CCE" w:rsidRDefault="00046B70" w:rsidP="00F776E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892410B" wp14:editId="0DD618CB">
            <wp:extent cx="6443593" cy="9677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тестирование (успешное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9460" cy="9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8D" w:rsidRDefault="003A748D" w:rsidP="003A748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046B70">
        <w:rPr>
          <w:rFonts w:ascii="Times New Roman" w:hAnsi="Times New Roman" w:cs="Times New Roman"/>
          <w:sz w:val="24"/>
        </w:rPr>
        <w:t>2</w:t>
      </w:r>
      <w:r w:rsidR="00A11C7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– Итоговый результат и уведомление об успешном тестировании</w:t>
      </w:r>
    </w:p>
    <w:p w:rsidR="003A748D" w:rsidRDefault="00046B70" w:rsidP="00F776E6">
      <w:pPr>
        <w:spacing w:line="360" w:lineRule="auto"/>
        <w:ind w:firstLine="709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правильных ответов меньше неправильных, то будет выведено уведомление о неуспешном тестировании</w:t>
      </w:r>
    </w:p>
    <w:p w:rsidR="00124565" w:rsidRDefault="00124565" w:rsidP="00124565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4 главного меню (</w:t>
      </w:r>
      <w:r w:rsidR="00F776E6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</w:t>
      </w:r>
      <w:r w:rsidR="00A11C7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) пользователю будет ввести пароль. Если ввести </w:t>
      </w:r>
      <w:r w:rsidRPr="001D1F21">
        <w:rPr>
          <w:rFonts w:ascii="Times New Roman" w:hAnsi="Times New Roman" w:cs="Times New Roman"/>
          <w:sz w:val="24"/>
        </w:rPr>
        <w:t>“</w:t>
      </w:r>
      <w:r w:rsidR="000023AB">
        <w:rPr>
          <w:rFonts w:ascii="Times New Roman" w:hAnsi="Times New Roman" w:cs="Times New Roman"/>
          <w:sz w:val="24"/>
          <w:lang w:val="en-US"/>
        </w:rPr>
        <w:t>admin</w:t>
      </w:r>
      <w:r w:rsidRPr="001D1F21">
        <w:rPr>
          <w:rFonts w:ascii="Times New Roman" w:hAnsi="Times New Roman" w:cs="Times New Roman"/>
          <w:sz w:val="24"/>
        </w:rPr>
        <w:t xml:space="preserve">123”, </w:t>
      </w:r>
      <w:r>
        <w:rPr>
          <w:rFonts w:ascii="Times New Roman" w:hAnsi="Times New Roman" w:cs="Times New Roman"/>
          <w:sz w:val="24"/>
        </w:rPr>
        <w:t>то произойдет вход</w:t>
      </w:r>
      <w:r w:rsidR="001D1F21" w:rsidRPr="001D1F21">
        <w:rPr>
          <w:rFonts w:ascii="Times New Roman" w:hAnsi="Times New Roman" w:cs="Times New Roman"/>
          <w:sz w:val="24"/>
        </w:rPr>
        <w:t xml:space="preserve"> </w:t>
      </w:r>
      <w:r w:rsidR="001D1F21">
        <w:rPr>
          <w:rFonts w:ascii="Times New Roman" w:hAnsi="Times New Roman" w:cs="Times New Roman"/>
          <w:sz w:val="24"/>
        </w:rPr>
        <w:t>и будет выведено меню администратора</w:t>
      </w:r>
      <w:r w:rsidR="00F776E6">
        <w:rPr>
          <w:rFonts w:ascii="Times New Roman" w:hAnsi="Times New Roman" w:cs="Times New Roman"/>
          <w:sz w:val="24"/>
        </w:rPr>
        <w:t>.</w:t>
      </w:r>
    </w:p>
    <w:p w:rsidR="00F776E6" w:rsidRDefault="00F776E6" w:rsidP="00124565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Меню администратора показано на рисунке 2.2</w:t>
      </w:r>
      <w:r w:rsidR="00A11C73">
        <w:rPr>
          <w:rFonts w:ascii="Times New Roman" w:hAnsi="Times New Roman" w:cs="Times New Roman"/>
          <w:sz w:val="24"/>
        </w:rPr>
        <w:t>3</w:t>
      </w:r>
    </w:p>
    <w:p w:rsidR="00F776E6" w:rsidRPr="001D1F21" w:rsidRDefault="00F776E6" w:rsidP="00124565">
      <w:pPr>
        <w:spacing w:line="360" w:lineRule="auto"/>
        <w:ind w:firstLine="709"/>
        <w:rPr>
          <w:rFonts w:ascii="Times New Roman" w:hAnsi="Times New Roman" w:cs="Times New Roman"/>
          <w:sz w:val="2"/>
          <w:szCs w:val="2"/>
        </w:rPr>
      </w:pPr>
    </w:p>
    <w:p w:rsidR="00124565" w:rsidRDefault="001D1F21" w:rsidP="00124565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943350" cy="143546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администрирование (меню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927" cy="1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65" w:rsidRDefault="00124565" w:rsidP="0012456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F776E6">
        <w:rPr>
          <w:rFonts w:ascii="Times New Roman" w:hAnsi="Times New Roman" w:cs="Times New Roman"/>
          <w:sz w:val="24"/>
        </w:rPr>
        <w:t>2</w:t>
      </w:r>
      <w:r w:rsidR="00A11C73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– </w:t>
      </w:r>
      <w:r w:rsidR="001D1F21">
        <w:rPr>
          <w:rFonts w:ascii="Times New Roman" w:hAnsi="Times New Roman" w:cs="Times New Roman"/>
          <w:sz w:val="24"/>
        </w:rPr>
        <w:t>Меню администратора</w:t>
      </w:r>
    </w:p>
    <w:p w:rsidR="00124565" w:rsidRDefault="001D1F21" w:rsidP="00124565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1</w:t>
      </w:r>
      <w:r w:rsidR="00B52D60">
        <w:rPr>
          <w:rFonts w:ascii="Times New Roman" w:hAnsi="Times New Roman" w:cs="Times New Roman"/>
          <w:sz w:val="24"/>
        </w:rPr>
        <w:t xml:space="preserve"> в меню администратора появится меню изменения теории </w:t>
      </w:r>
      <w:r w:rsidR="00F776E6">
        <w:rPr>
          <w:rFonts w:ascii="Times New Roman" w:hAnsi="Times New Roman" w:cs="Times New Roman"/>
          <w:sz w:val="24"/>
        </w:rPr>
        <w:br/>
        <w:t>(рис. 2.2</w:t>
      </w:r>
      <w:r w:rsidR="00A11C73">
        <w:rPr>
          <w:rFonts w:ascii="Times New Roman" w:hAnsi="Times New Roman" w:cs="Times New Roman"/>
          <w:sz w:val="24"/>
        </w:rPr>
        <w:t>4</w:t>
      </w:r>
      <w:r w:rsidR="00B52D60">
        <w:rPr>
          <w:rFonts w:ascii="Times New Roman" w:hAnsi="Times New Roman" w:cs="Times New Roman"/>
          <w:sz w:val="24"/>
        </w:rPr>
        <w:t>).</w:t>
      </w:r>
    </w:p>
    <w:p w:rsidR="00124565" w:rsidRDefault="00B52D60" w:rsidP="0012456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845050" cy="1064631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администрирование (теория, выбор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05" cy="10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65" w:rsidRDefault="00124565" w:rsidP="0012456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B52D60">
        <w:rPr>
          <w:rFonts w:ascii="Times New Roman" w:hAnsi="Times New Roman" w:cs="Times New Roman"/>
          <w:sz w:val="24"/>
        </w:rPr>
        <w:t>2</w:t>
      </w:r>
      <w:r w:rsidR="00A11C7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– </w:t>
      </w:r>
      <w:r w:rsidR="00B52D60">
        <w:rPr>
          <w:rFonts w:ascii="Times New Roman" w:hAnsi="Times New Roman" w:cs="Times New Roman"/>
          <w:sz w:val="24"/>
        </w:rPr>
        <w:t>Меню изменения теории</w:t>
      </w:r>
    </w:p>
    <w:p w:rsidR="00124565" w:rsidRPr="00B52D60" w:rsidRDefault="00B52D60" w:rsidP="00B52D60">
      <w:pPr>
        <w:spacing w:line="360" w:lineRule="auto"/>
        <w:ind w:firstLine="709"/>
        <w:rPr>
          <w:rFonts w:ascii="Times New Roman" w:hAnsi="Times New Roman" w:cs="Times New Roman"/>
          <w:sz w:val="2"/>
          <w:szCs w:val="2"/>
        </w:rPr>
      </w:pPr>
      <w:r>
        <w:rPr>
          <w:rFonts w:ascii="Times New Roman" w:hAnsi="Times New Roman" w:cs="Times New Roman"/>
          <w:sz w:val="24"/>
        </w:rPr>
        <w:t xml:space="preserve">При выборе любого из пунктов пользователю будет предоставлена возможность просмотреть теоретический материал с пролистыванием вперед или назад и выбором главы для изменения или добавления на ее месте новой нажатием клавиши </w:t>
      </w:r>
      <w:r>
        <w:rPr>
          <w:rFonts w:ascii="Times New Roman" w:hAnsi="Times New Roman" w:cs="Times New Roman"/>
          <w:sz w:val="24"/>
          <w:lang w:val="en-US"/>
        </w:rPr>
        <w:t>ENTER</w:t>
      </w:r>
      <w:r>
        <w:rPr>
          <w:rFonts w:ascii="Times New Roman" w:hAnsi="Times New Roman" w:cs="Times New Roman"/>
          <w:sz w:val="24"/>
        </w:rPr>
        <w:t xml:space="preserve"> (рис. 2.2</w:t>
      </w:r>
      <w:r w:rsidR="00A11C73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>)</w:t>
      </w:r>
      <w:r w:rsidR="00124565">
        <w:rPr>
          <w:rFonts w:ascii="Times New Roman" w:hAnsi="Times New Roman" w:cs="Times New Roman"/>
          <w:sz w:val="24"/>
        </w:rPr>
        <w:t>.</w:t>
      </w:r>
    </w:p>
    <w:p w:rsidR="00124565" w:rsidRPr="009E1018" w:rsidRDefault="00B52D60" w:rsidP="00F776E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18138" cy="2849880"/>
            <wp:effectExtent l="0" t="0" r="698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администрирование (теория, выбор главы)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183" cy="286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65" w:rsidRDefault="00124565" w:rsidP="0012456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2.2</w:t>
      </w:r>
      <w:r w:rsidR="00A11C73">
        <w:rPr>
          <w:rFonts w:ascii="Times New Roman" w:hAnsi="Times New Roman" w:cs="Times New Roman"/>
          <w:sz w:val="24"/>
        </w:rPr>
        <w:t>5</w:t>
      </w:r>
      <w:r>
        <w:rPr>
          <w:rFonts w:ascii="Times New Roman" w:hAnsi="Times New Roman" w:cs="Times New Roman"/>
          <w:sz w:val="24"/>
        </w:rPr>
        <w:t xml:space="preserve"> – </w:t>
      </w:r>
      <w:r w:rsidR="00B52D60">
        <w:rPr>
          <w:rFonts w:ascii="Times New Roman" w:hAnsi="Times New Roman" w:cs="Times New Roman"/>
          <w:sz w:val="24"/>
        </w:rPr>
        <w:t>Выбор главы для изменения или добавления</w:t>
      </w:r>
    </w:p>
    <w:p w:rsidR="00124565" w:rsidRDefault="00B52D60" w:rsidP="00124565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был выбран пункт 1 в меню изменения теории (</w:t>
      </w:r>
      <w:r w:rsidR="00F776E6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 2.2</w:t>
      </w:r>
      <w:r w:rsidR="00A11C73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), то появится меню</w:t>
      </w:r>
      <w:r w:rsidR="00D63195">
        <w:rPr>
          <w:rFonts w:ascii="Times New Roman" w:hAnsi="Times New Roman" w:cs="Times New Roman"/>
          <w:sz w:val="24"/>
        </w:rPr>
        <w:t xml:space="preserve"> изменения главы</w:t>
      </w:r>
      <w:r w:rsidR="000023AB">
        <w:rPr>
          <w:rFonts w:ascii="Times New Roman" w:hAnsi="Times New Roman" w:cs="Times New Roman"/>
          <w:sz w:val="24"/>
        </w:rPr>
        <w:t>.</w:t>
      </w:r>
    </w:p>
    <w:p w:rsidR="00EA3A7B" w:rsidRPr="00EA3A7B" w:rsidRDefault="00F776E6" w:rsidP="00124565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рисунке 2.2</w:t>
      </w:r>
      <w:r w:rsidR="00A11C73">
        <w:rPr>
          <w:rFonts w:ascii="Times New Roman" w:hAnsi="Times New Roman" w:cs="Times New Roman"/>
          <w:sz w:val="24"/>
        </w:rPr>
        <w:t>6</w:t>
      </w:r>
      <w:r w:rsidR="00EA3A7B">
        <w:rPr>
          <w:rFonts w:ascii="Times New Roman" w:hAnsi="Times New Roman" w:cs="Times New Roman"/>
          <w:sz w:val="24"/>
        </w:rPr>
        <w:t xml:space="preserve"> показано меню изменения главы.</w:t>
      </w:r>
    </w:p>
    <w:p w:rsidR="00124565" w:rsidRDefault="00D63195" w:rsidP="00124565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499360" cy="78276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администрирование (теория, изменение главы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168" cy="8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65" w:rsidRDefault="00124565" w:rsidP="0012456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2.2</w:t>
      </w:r>
      <w:r w:rsidR="00A11C73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 – </w:t>
      </w:r>
      <w:r w:rsidR="00D63195">
        <w:rPr>
          <w:rFonts w:ascii="Times New Roman" w:hAnsi="Times New Roman" w:cs="Times New Roman"/>
          <w:sz w:val="24"/>
        </w:rPr>
        <w:t>Меню изменения главы</w:t>
      </w:r>
    </w:p>
    <w:p w:rsidR="00D63195" w:rsidRDefault="00D63195" w:rsidP="00F776E6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любого из пунктов администратору требуется ввести номера начальной строки для изменения и конечной строки для изменения (рис. 2.2</w:t>
      </w:r>
      <w:r w:rsidR="00A11C73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).</w:t>
      </w:r>
    </w:p>
    <w:p w:rsidR="00D63195" w:rsidRDefault="00D63195" w:rsidP="00F776E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379457" cy="1729740"/>
            <wp:effectExtent l="0" t="0" r="254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администрирование (теория, выбор строк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637" cy="17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95" w:rsidRDefault="00F776E6" w:rsidP="00D6319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2.2</w:t>
      </w:r>
      <w:r w:rsidR="00A11C73">
        <w:rPr>
          <w:rFonts w:ascii="Times New Roman" w:hAnsi="Times New Roman" w:cs="Times New Roman"/>
          <w:sz w:val="24"/>
        </w:rPr>
        <w:t>7</w:t>
      </w:r>
      <w:r w:rsidR="00D63195">
        <w:rPr>
          <w:rFonts w:ascii="Times New Roman" w:hAnsi="Times New Roman" w:cs="Times New Roman"/>
          <w:sz w:val="24"/>
        </w:rPr>
        <w:t xml:space="preserve"> – Выбор строк для изменения</w:t>
      </w:r>
    </w:p>
    <w:p w:rsidR="00124565" w:rsidRDefault="00D63195" w:rsidP="00F776E6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был выбран пункт 2 меню изменения главы (</w:t>
      </w:r>
      <w:r w:rsidR="00F776E6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2.2</w:t>
      </w:r>
      <w:r w:rsidR="00A11C73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>), то выбранные строки будут удалены, иначе</w:t>
      </w:r>
      <w:r w:rsidR="00CD15D1" w:rsidRPr="00CD15D1">
        <w:rPr>
          <w:rFonts w:ascii="Times New Roman" w:hAnsi="Times New Roman" w:cs="Times New Roman"/>
          <w:sz w:val="24"/>
        </w:rPr>
        <w:t xml:space="preserve"> </w:t>
      </w:r>
      <w:r w:rsidR="00CD15D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>администратору будет предоставлена возможность ввести строки для изменения или добавления на их месте новых.</w:t>
      </w:r>
      <w:r w:rsidR="00CD15D1" w:rsidRPr="00CD15D1">
        <w:rPr>
          <w:rFonts w:ascii="Times New Roman" w:hAnsi="Times New Roman" w:cs="Times New Roman"/>
          <w:sz w:val="24"/>
        </w:rPr>
        <w:t xml:space="preserve"> </w:t>
      </w:r>
      <w:r w:rsidR="00CD15D1">
        <w:rPr>
          <w:rFonts w:ascii="Times New Roman" w:hAnsi="Times New Roman" w:cs="Times New Roman"/>
          <w:sz w:val="24"/>
        </w:rPr>
        <w:t>После этого будет выведена измененная глава, аналогично простому выводу главы (</w:t>
      </w:r>
      <w:r w:rsidR="00F776E6">
        <w:rPr>
          <w:rFonts w:ascii="Times New Roman" w:hAnsi="Times New Roman" w:cs="Times New Roman"/>
          <w:sz w:val="24"/>
        </w:rPr>
        <w:t xml:space="preserve">см. </w:t>
      </w:r>
      <w:r w:rsidR="00CD15D1">
        <w:rPr>
          <w:rFonts w:ascii="Times New Roman" w:hAnsi="Times New Roman" w:cs="Times New Roman"/>
          <w:sz w:val="24"/>
        </w:rPr>
        <w:t>рис. 2.2</w:t>
      </w:r>
      <w:r w:rsidR="00A11C73">
        <w:rPr>
          <w:rFonts w:ascii="Times New Roman" w:hAnsi="Times New Roman" w:cs="Times New Roman"/>
          <w:sz w:val="24"/>
        </w:rPr>
        <w:t>5</w:t>
      </w:r>
      <w:r w:rsidR="00CD15D1">
        <w:rPr>
          <w:rFonts w:ascii="Times New Roman" w:hAnsi="Times New Roman" w:cs="Times New Roman"/>
          <w:sz w:val="24"/>
        </w:rPr>
        <w:t>).</w:t>
      </w:r>
    </w:p>
    <w:p w:rsidR="005B51B3" w:rsidRDefault="005B51B3" w:rsidP="005B51B3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выборе пункта </w:t>
      </w:r>
      <w:r w:rsidRPr="005B51B3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в меню администратора</w:t>
      </w:r>
      <w:r w:rsidRPr="005B51B3">
        <w:rPr>
          <w:rFonts w:ascii="Times New Roman" w:hAnsi="Times New Roman" w:cs="Times New Roman"/>
          <w:sz w:val="24"/>
        </w:rPr>
        <w:t xml:space="preserve"> (</w:t>
      </w:r>
      <w:r w:rsidR="001354EB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2.2</w:t>
      </w:r>
      <w:r w:rsidR="00A11C73">
        <w:rPr>
          <w:rFonts w:ascii="Times New Roman" w:hAnsi="Times New Roman" w:cs="Times New Roman"/>
          <w:sz w:val="24"/>
        </w:rPr>
        <w:t>3</w:t>
      </w:r>
      <w:r w:rsidRPr="005B51B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="005E7651">
        <w:rPr>
          <w:rFonts w:ascii="Times New Roman" w:hAnsi="Times New Roman" w:cs="Times New Roman"/>
          <w:sz w:val="24"/>
        </w:rPr>
        <w:t>выведутся все вопросы из базы вопросов и появится меню изменения тестирования (рис. 2.2</w:t>
      </w:r>
      <w:r w:rsidR="00A11C73">
        <w:rPr>
          <w:rFonts w:ascii="Times New Roman" w:hAnsi="Times New Roman" w:cs="Times New Roman"/>
          <w:sz w:val="24"/>
        </w:rPr>
        <w:t>8</w:t>
      </w:r>
      <w:r w:rsidR="005E7651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:rsidR="00124565" w:rsidRDefault="005E7651" w:rsidP="008213C3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516115" cy="2750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администрирование (тестирование, вывод вопросов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09" cy="275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65" w:rsidRPr="0065515D" w:rsidRDefault="00124565" w:rsidP="00124565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2.2</w:t>
      </w:r>
      <w:r w:rsidR="00A11C73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</w:rPr>
        <w:t xml:space="preserve"> – </w:t>
      </w:r>
      <w:r w:rsidR="005E7651">
        <w:rPr>
          <w:rFonts w:ascii="Times New Roman" w:hAnsi="Times New Roman" w:cs="Times New Roman"/>
          <w:sz w:val="24"/>
        </w:rPr>
        <w:t>Меню изменения тестирования</w:t>
      </w:r>
    </w:p>
    <w:p w:rsidR="005E7651" w:rsidRDefault="005E7651" w:rsidP="005E765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 выборе пункта 1 в меню изменения тестирования</w:t>
      </w:r>
      <w:r w:rsidRPr="005B51B3">
        <w:rPr>
          <w:rFonts w:ascii="Times New Roman" w:hAnsi="Times New Roman" w:cs="Times New Roman"/>
          <w:sz w:val="24"/>
        </w:rPr>
        <w:t xml:space="preserve"> (</w:t>
      </w:r>
      <w:r w:rsidR="001354EB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2.2</w:t>
      </w:r>
      <w:r w:rsidR="00876F8A">
        <w:rPr>
          <w:rFonts w:ascii="Times New Roman" w:hAnsi="Times New Roman" w:cs="Times New Roman"/>
          <w:sz w:val="24"/>
        </w:rPr>
        <w:t>8</w:t>
      </w:r>
      <w:r w:rsidRPr="005B51B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будет предоставлена возможность ввода текста нового вопроса, деструкторов для него, его уровня сложности и правильного ответа для него (рис. 2.2</w:t>
      </w:r>
      <w:r w:rsidR="00876F8A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>).</w:t>
      </w:r>
    </w:p>
    <w:p w:rsidR="00124565" w:rsidRDefault="005E7651" w:rsidP="003A748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99835" cy="1459230"/>
            <wp:effectExtent l="0" t="0" r="571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администрирование (тестирование, добавление вопроса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51" w:rsidRPr="0065515D" w:rsidRDefault="005E7651" w:rsidP="005E7651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2.2</w:t>
      </w:r>
      <w:r w:rsidR="00876F8A">
        <w:rPr>
          <w:rFonts w:ascii="Times New Roman" w:hAnsi="Times New Roman" w:cs="Times New Roman"/>
          <w:sz w:val="24"/>
        </w:rPr>
        <w:t>9</w:t>
      </w:r>
      <w:r>
        <w:rPr>
          <w:rFonts w:ascii="Times New Roman" w:hAnsi="Times New Roman" w:cs="Times New Roman"/>
          <w:sz w:val="24"/>
        </w:rPr>
        <w:t xml:space="preserve"> – Добавление нового вопроса</w:t>
      </w:r>
    </w:p>
    <w:p w:rsidR="005E7651" w:rsidRDefault="005E7651" w:rsidP="005E765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После добавления появится ув</w:t>
      </w:r>
      <w:r w:rsidR="003F4719">
        <w:rPr>
          <w:rFonts w:ascii="Times New Roman" w:hAnsi="Times New Roman" w:cs="Times New Roman"/>
          <w:sz w:val="24"/>
        </w:rPr>
        <w:t>едомление об обновлении файла тестирования</w:t>
      </w:r>
      <w:r>
        <w:rPr>
          <w:rFonts w:ascii="Times New Roman" w:hAnsi="Times New Roman" w:cs="Times New Roman"/>
          <w:sz w:val="24"/>
        </w:rPr>
        <w:t xml:space="preserve"> и администратору будет предложено просмотреть измененный файл (рис. 2.</w:t>
      </w:r>
      <w:r w:rsidR="00876F8A">
        <w:rPr>
          <w:rFonts w:ascii="Times New Roman" w:hAnsi="Times New Roman" w:cs="Times New Roman"/>
          <w:sz w:val="24"/>
        </w:rPr>
        <w:t>30</w:t>
      </w:r>
      <w:r>
        <w:rPr>
          <w:rFonts w:ascii="Times New Roman" w:hAnsi="Times New Roman" w:cs="Times New Roman"/>
          <w:sz w:val="24"/>
        </w:rPr>
        <w:t>).</w:t>
      </w:r>
    </w:p>
    <w:p w:rsidR="005E7651" w:rsidRDefault="005E7651" w:rsidP="005E7651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759450" cy="3256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администрирование (тестирование, уведомление об изменении файла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289" cy="33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51" w:rsidRPr="0065515D" w:rsidRDefault="005E7651" w:rsidP="005E7651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</w:t>
      </w:r>
      <w:r w:rsidR="00876F8A">
        <w:rPr>
          <w:rFonts w:ascii="Times New Roman" w:hAnsi="Times New Roman" w:cs="Times New Roman"/>
          <w:sz w:val="24"/>
        </w:rPr>
        <w:t>30</w:t>
      </w:r>
      <w:r>
        <w:rPr>
          <w:rFonts w:ascii="Times New Roman" w:hAnsi="Times New Roman" w:cs="Times New Roman"/>
          <w:sz w:val="24"/>
        </w:rPr>
        <w:t xml:space="preserve"> – Уведомление об обновлении файла</w:t>
      </w:r>
      <w:r w:rsidR="003F4719">
        <w:rPr>
          <w:rFonts w:ascii="Times New Roman" w:hAnsi="Times New Roman" w:cs="Times New Roman"/>
          <w:sz w:val="24"/>
        </w:rPr>
        <w:t xml:space="preserve"> тестирования</w:t>
      </w:r>
    </w:p>
    <w:p w:rsidR="003F4719" w:rsidRPr="003F4719" w:rsidRDefault="003F4719" w:rsidP="005E765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администратор нажмет </w:t>
      </w:r>
      <w:r>
        <w:rPr>
          <w:rFonts w:ascii="Times New Roman" w:hAnsi="Times New Roman" w:cs="Times New Roman"/>
          <w:sz w:val="24"/>
          <w:lang w:val="en-US"/>
        </w:rPr>
        <w:t>ENTER</w:t>
      </w:r>
      <w:r>
        <w:rPr>
          <w:rFonts w:ascii="Times New Roman" w:hAnsi="Times New Roman" w:cs="Times New Roman"/>
          <w:sz w:val="24"/>
        </w:rPr>
        <w:t>, то будет выведены обновленный файл тестирования и меню изменения тестирования (</w:t>
      </w:r>
      <w:r w:rsidR="001354EB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</w:t>
      </w:r>
      <w:r w:rsidR="00876F8A">
        <w:rPr>
          <w:rFonts w:ascii="Times New Roman" w:hAnsi="Times New Roman" w:cs="Times New Roman"/>
          <w:sz w:val="24"/>
        </w:rPr>
        <w:t>28</w:t>
      </w:r>
      <w:r>
        <w:rPr>
          <w:rFonts w:ascii="Times New Roman" w:hAnsi="Times New Roman" w:cs="Times New Roman"/>
          <w:sz w:val="24"/>
        </w:rPr>
        <w:t>). Новый вопрос будет добавлен в конец файла.</w:t>
      </w:r>
    </w:p>
    <w:p w:rsidR="005E7651" w:rsidRDefault="005E7651" w:rsidP="005E7651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2 в меню изменения тестирования</w:t>
      </w:r>
      <w:r w:rsidRPr="005B51B3">
        <w:rPr>
          <w:rFonts w:ascii="Times New Roman" w:hAnsi="Times New Roman" w:cs="Times New Roman"/>
          <w:sz w:val="24"/>
        </w:rPr>
        <w:t xml:space="preserve"> (</w:t>
      </w:r>
      <w:r w:rsidR="001354EB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</w:t>
      </w:r>
      <w:r w:rsidR="00876F8A">
        <w:rPr>
          <w:rFonts w:ascii="Times New Roman" w:hAnsi="Times New Roman" w:cs="Times New Roman"/>
          <w:sz w:val="24"/>
        </w:rPr>
        <w:t>28</w:t>
      </w:r>
      <w:r w:rsidRPr="005B51B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будет предоставлена возможность ввода номер</w:t>
      </w:r>
      <w:r w:rsidR="003F4719">
        <w:rPr>
          <w:rFonts w:ascii="Times New Roman" w:hAnsi="Times New Roman" w:cs="Times New Roman"/>
          <w:sz w:val="24"/>
        </w:rPr>
        <w:t>а</w:t>
      </w:r>
      <w:r>
        <w:rPr>
          <w:rFonts w:ascii="Times New Roman" w:hAnsi="Times New Roman" w:cs="Times New Roman"/>
          <w:sz w:val="24"/>
        </w:rPr>
        <w:t xml:space="preserve"> удаляемого вопроса (рис. 2.3</w:t>
      </w:r>
      <w:r w:rsidR="00876F8A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>).</w:t>
      </w:r>
    </w:p>
    <w:p w:rsidR="005E7651" w:rsidRDefault="005E7651" w:rsidP="003A748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4206240" cy="314420"/>
            <wp:effectExtent l="0" t="0" r="381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администрирование (тестирование, удаление вопроса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232" cy="3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19" w:rsidRPr="0065515D" w:rsidRDefault="003F4719" w:rsidP="003F4719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2.3</w:t>
      </w:r>
      <w:r w:rsidR="00876F8A"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</w:rPr>
        <w:t xml:space="preserve"> – Ввод номера удаляемого вопроса</w:t>
      </w:r>
    </w:p>
    <w:p w:rsidR="003F4719" w:rsidRDefault="003F4719" w:rsidP="003F4719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3 в меню изменения тестирования</w:t>
      </w:r>
      <w:r w:rsidRPr="005B51B3">
        <w:rPr>
          <w:rFonts w:ascii="Times New Roman" w:hAnsi="Times New Roman" w:cs="Times New Roman"/>
          <w:sz w:val="24"/>
        </w:rPr>
        <w:t xml:space="preserve"> (</w:t>
      </w:r>
      <w:r w:rsidR="001354EB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2.2</w:t>
      </w:r>
      <w:r w:rsidR="00876F8A">
        <w:rPr>
          <w:rFonts w:ascii="Times New Roman" w:hAnsi="Times New Roman" w:cs="Times New Roman"/>
          <w:sz w:val="24"/>
        </w:rPr>
        <w:t>8</w:t>
      </w:r>
      <w:r w:rsidRPr="005B51B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будет предоставлена возможность ввода номера редактируемого вопроса и </w:t>
      </w:r>
      <w:r w:rsidR="000D3387">
        <w:rPr>
          <w:rFonts w:ascii="Times New Roman" w:hAnsi="Times New Roman" w:cs="Times New Roman"/>
          <w:sz w:val="24"/>
        </w:rPr>
        <w:t>номера действия для редактирования вопроса</w:t>
      </w:r>
      <w:r>
        <w:rPr>
          <w:rFonts w:ascii="Times New Roman" w:hAnsi="Times New Roman" w:cs="Times New Roman"/>
          <w:sz w:val="24"/>
        </w:rPr>
        <w:t xml:space="preserve"> (рис. 2.3</w:t>
      </w:r>
      <w:r w:rsidR="00876F8A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).</w:t>
      </w:r>
    </w:p>
    <w:p w:rsidR="003F4719" w:rsidRDefault="000D3387" w:rsidP="003A748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390900" cy="133659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администрирование (тестирование, редактирование вопроса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229" cy="1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87" w:rsidRDefault="000D3387" w:rsidP="000D338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2.3</w:t>
      </w:r>
      <w:r w:rsidR="00876F8A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– Выбор редактируемого вопроса и действия для редактирования</w:t>
      </w:r>
    </w:p>
    <w:p w:rsidR="000D3387" w:rsidRDefault="000D3387" w:rsidP="000D3387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При выборе пункта 4 в меню изменения тестирования</w:t>
      </w:r>
      <w:r w:rsidRPr="005B51B3">
        <w:rPr>
          <w:rFonts w:ascii="Times New Roman" w:hAnsi="Times New Roman" w:cs="Times New Roman"/>
          <w:sz w:val="24"/>
        </w:rPr>
        <w:t xml:space="preserve"> (</w:t>
      </w:r>
      <w:r w:rsidR="001354EB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2.2</w:t>
      </w:r>
      <w:r w:rsidR="00876F8A">
        <w:rPr>
          <w:rFonts w:ascii="Times New Roman" w:hAnsi="Times New Roman" w:cs="Times New Roman"/>
          <w:sz w:val="24"/>
        </w:rPr>
        <w:t>8</w:t>
      </w:r>
      <w:r w:rsidRPr="005B51B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будет предоставлена возможность ввода уровня тестирования (рис. 2.3</w:t>
      </w:r>
      <w:r w:rsidR="00876F8A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).</w:t>
      </w:r>
    </w:p>
    <w:p w:rsidR="000D3387" w:rsidRDefault="000D3387" w:rsidP="000D338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99835" cy="404495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администрирование (тестирование, выбор уровня сложности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87" w:rsidRDefault="000D3387" w:rsidP="000D338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2.3</w:t>
      </w:r>
      <w:r w:rsidR="00876F8A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 – Выбор уровня тестирования</w:t>
      </w:r>
    </w:p>
    <w:p w:rsidR="000D3387" w:rsidRDefault="000D3387" w:rsidP="000D3387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пункта 5 в меню изменения тестирования</w:t>
      </w:r>
      <w:r w:rsidRPr="005B51B3">
        <w:rPr>
          <w:rFonts w:ascii="Times New Roman" w:hAnsi="Times New Roman" w:cs="Times New Roman"/>
          <w:sz w:val="24"/>
        </w:rPr>
        <w:t xml:space="preserve"> (</w:t>
      </w:r>
      <w:r w:rsidR="001354EB">
        <w:rPr>
          <w:rFonts w:ascii="Times New Roman" w:hAnsi="Times New Roman" w:cs="Times New Roman"/>
          <w:sz w:val="24"/>
        </w:rPr>
        <w:t xml:space="preserve">см. </w:t>
      </w:r>
      <w:r>
        <w:rPr>
          <w:rFonts w:ascii="Times New Roman" w:hAnsi="Times New Roman" w:cs="Times New Roman"/>
          <w:sz w:val="24"/>
        </w:rPr>
        <w:t>рис. 2.2</w:t>
      </w:r>
      <w:r w:rsidR="00876F8A">
        <w:rPr>
          <w:rFonts w:ascii="Times New Roman" w:hAnsi="Times New Roman" w:cs="Times New Roman"/>
          <w:sz w:val="24"/>
        </w:rPr>
        <w:t>8</w:t>
      </w:r>
      <w:r w:rsidRPr="005B51B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будет выведено текущее количество задаваемых вопросов на 4 уровне сложности и предоставлена возможность изменения этого количества (рис. 2.3</w:t>
      </w:r>
      <w:r w:rsidR="00876F8A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).</w:t>
      </w:r>
    </w:p>
    <w:p w:rsidR="000D3387" w:rsidRDefault="000D3387" w:rsidP="000D338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99835" cy="785495"/>
            <wp:effectExtent l="0" t="0" r="571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администрирование (тестирование, 4 уровень тестирования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387" w:rsidRDefault="000D3387" w:rsidP="000D3387">
      <w:pPr>
        <w:spacing w:before="120" w:after="12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2.3</w:t>
      </w:r>
      <w:r w:rsidR="00876F8A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 xml:space="preserve"> – Изменение количества задаваемых вопросов на 4 уровне сложности</w:t>
      </w:r>
    </w:p>
    <w:p w:rsidR="008F6F2C" w:rsidRDefault="008F6F2C">
      <w:pPr>
        <w:pStyle w:val="2"/>
        <w:ind w:firstLine="284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2.6 Сообщения системы</w:t>
      </w:r>
    </w:p>
    <w:p w:rsidR="008F6F2C" w:rsidRDefault="00E76DF0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таблице 2.6</w:t>
      </w:r>
      <w:r w:rsidR="008F6F2C">
        <w:rPr>
          <w:rFonts w:ascii="Times New Roman" w:hAnsi="Times New Roman" w:cs="Times New Roman"/>
          <w:sz w:val="24"/>
        </w:rPr>
        <w:t xml:space="preserve"> приведены сообщения системы.</w:t>
      </w:r>
    </w:p>
    <w:p w:rsidR="008F6F2C" w:rsidRDefault="00E76DF0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Таблица 2.6</w:t>
      </w:r>
      <w:r w:rsidR="008F6F2C">
        <w:rPr>
          <w:rFonts w:ascii="Times New Roman" w:hAnsi="Times New Roman" w:cs="Times New Roman"/>
          <w:sz w:val="24"/>
        </w:rPr>
        <w:t xml:space="preserve"> – Сообщения системы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96"/>
        <w:gridCol w:w="4820"/>
        <w:gridCol w:w="4355"/>
      </w:tblGrid>
      <w:tr w:rsidR="008F6F2C" w:rsidTr="00145F82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№ п\п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Сообщение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F6F2C" w:rsidRDefault="008F6F2C">
            <w:pPr>
              <w:widowControl w:val="0"/>
              <w:spacing w:line="360" w:lineRule="auto"/>
              <w:jc w:val="center"/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Причина возникновения, </w:t>
            </w:r>
            <w:r>
              <w:rPr>
                <w:rFonts w:ascii="Times New Roman" w:hAnsi="Times New Roman" w:cs="Times New Roman"/>
                <w:b/>
                <w:sz w:val="24"/>
              </w:rPr>
              <w:br/>
              <w:t>способ устранения</w:t>
            </w:r>
          </w:p>
        </w:tc>
      </w:tr>
      <w:tr w:rsidR="008F6F2C" w:rsidTr="00145F82">
        <w:trPr>
          <w:trHeight w:val="521"/>
        </w:trPr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8F6F2C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3A748D" w:rsidP="00095EBB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Показ теории завершен.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3A748D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Все страницы теоретического материала просмотрены.</w:t>
            </w:r>
          </w:p>
        </w:tc>
      </w:tr>
      <w:tr w:rsidR="00C42DB3" w:rsidTr="00145F82">
        <w:trPr>
          <w:trHeight w:val="521"/>
        </w:trPr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42DB3" w:rsidRDefault="00C42DB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42DB3" w:rsidRDefault="00C42DB3" w:rsidP="00095EBB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42DB3">
              <w:rPr>
                <w:rFonts w:ascii="Times New Roman" w:hAnsi="Times New Roman" w:cs="Times New Roman"/>
                <w:sz w:val="24"/>
              </w:rPr>
              <w:t>Нельзя пролистнуть назад, так как это первая страница.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42DB3" w:rsidRDefault="00C42DB3" w:rsidP="00C42DB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Попытка перейти на страницу, предыдущую первой страницы</w:t>
            </w:r>
          </w:p>
        </w:tc>
      </w:tr>
      <w:tr w:rsidR="008F6F2C" w:rsidTr="00145F82">
        <w:trPr>
          <w:trHeight w:val="557"/>
        </w:trPr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C42DB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3A748D" w:rsidP="00095EBB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 ответили правильно.</w:t>
            </w:r>
            <w:r w:rsidR="008F6F2C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3A748D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Пользователь ответил правильно на вопрос в тесте.</w:t>
            </w:r>
          </w:p>
        </w:tc>
      </w:tr>
      <w:tr w:rsidR="003A748D" w:rsidTr="00145F82">
        <w:trPr>
          <w:trHeight w:val="557"/>
        </w:trPr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748D" w:rsidRDefault="00C42DB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A748D" w:rsidRDefault="003A748D" w:rsidP="00095EBB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 ответили неправильно.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A748D" w:rsidRDefault="003A748D" w:rsidP="003A748D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Пользователь допустил ошибку при ответе на вопрос в тесте.</w:t>
            </w:r>
          </w:p>
        </w:tc>
      </w:tr>
      <w:tr w:rsidR="008F6F2C" w:rsidTr="00145F82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C42DB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3A748D" w:rsidP="00046B70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A748D">
              <w:rPr>
                <w:rFonts w:ascii="Times New Roman" w:hAnsi="Times New Roman" w:cs="Times New Roman"/>
                <w:sz w:val="24"/>
              </w:rPr>
              <w:t xml:space="preserve">Количество правильных ответов меньше </w:t>
            </w:r>
            <w:r w:rsidR="00046B70">
              <w:rPr>
                <w:rFonts w:ascii="Times New Roman" w:hAnsi="Times New Roman" w:cs="Times New Roman"/>
                <w:sz w:val="24"/>
              </w:rPr>
              <w:t>неправильных</w:t>
            </w:r>
            <w:r w:rsidRPr="003A748D">
              <w:rPr>
                <w:rFonts w:ascii="Times New Roman" w:hAnsi="Times New Roman" w:cs="Times New Roman"/>
                <w:sz w:val="24"/>
              </w:rPr>
              <w:t>. Тестирование прошло неуспешно.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3A748D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Тестирование завершено. Количество правильных ответов меньше 3.</w:t>
            </w:r>
          </w:p>
        </w:tc>
      </w:tr>
      <w:tr w:rsidR="008F6F2C" w:rsidTr="00145F82">
        <w:trPr>
          <w:trHeight w:val="938"/>
        </w:trPr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C42DB3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F6F2C" w:rsidRDefault="003A748D" w:rsidP="0062192B">
            <w:pPr>
              <w:widowControl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3A748D">
              <w:rPr>
                <w:rFonts w:ascii="Times New Roman" w:hAnsi="Times New Roman" w:cs="Times New Roman"/>
                <w:sz w:val="24"/>
              </w:rPr>
              <w:t>Количество правильных ответов не меньше 3. Тестирование прошло успешно.</w:t>
            </w:r>
          </w:p>
        </w:tc>
        <w:tc>
          <w:tcPr>
            <w:tcW w:w="4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F6F2C" w:rsidRDefault="00145F82">
            <w:pPr>
              <w:widowControl w:val="0"/>
              <w:spacing w:line="360" w:lineRule="auto"/>
            </w:pPr>
            <w:r>
              <w:rPr>
                <w:rFonts w:ascii="Times New Roman" w:hAnsi="Times New Roman" w:cs="Times New Roman"/>
                <w:sz w:val="24"/>
              </w:rPr>
              <w:t>Тестирование завершено. Количество правильных ответов не меньше 3.</w:t>
            </w:r>
          </w:p>
        </w:tc>
      </w:tr>
    </w:tbl>
    <w:p w:rsidR="007B271F" w:rsidRPr="00583EED" w:rsidRDefault="008F6F2C" w:rsidP="00583EED">
      <w:pPr>
        <w:spacing w:before="240" w:line="360" w:lineRule="auto"/>
        <w:ind w:firstLine="709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В случае появления других сообщений следует обратиться к разработчику. </w:t>
      </w:r>
      <w:bookmarkStart w:id="8" w:name="__RefHeading___Toc531184566"/>
      <w:bookmarkStart w:id="9" w:name="__RefHeading___Toc531184570"/>
      <w:bookmarkStart w:id="10" w:name="_Toc531184566"/>
      <w:bookmarkEnd w:id="8"/>
      <w:bookmarkEnd w:id="9"/>
      <w:r w:rsidR="007B271F">
        <w:rPr>
          <w:rFonts w:ascii="Times New Roman" w:hAnsi="Times New Roman" w:cs="Times New Roman"/>
          <w:sz w:val="24"/>
        </w:rPr>
        <w:br w:type="page"/>
      </w:r>
      <w:r w:rsidR="007B271F" w:rsidRPr="00583EED">
        <w:rPr>
          <w:rFonts w:ascii="Times New Roman" w:hAnsi="Times New Roman" w:cs="Times New Roman"/>
          <w:b/>
          <w:sz w:val="24"/>
        </w:rPr>
        <w:lastRenderedPageBreak/>
        <w:t>3 ПРОГРАММА И МЕТОДИКА ИСПЫТАНИЙ</w:t>
      </w:r>
      <w:bookmarkEnd w:id="10"/>
    </w:p>
    <w:p w:rsidR="007B271F" w:rsidRDefault="007B271F" w:rsidP="007B271F">
      <w:pPr>
        <w:pStyle w:val="2"/>
        <w:ind w:firstLine="284"/>
        <w:jc w:val="left"/>
        <w:rPr>
          <w:rFonts w:ascii="Times New Roman" w:hAnsi="Times New Roman" w:cs="Times New Roman"/>
          <w:i w:val="0"/>
          <w:sz w:val="24"/>
          <w:szCs w:val="24"/>
        </w:rPr>
      </w:pPr>
      <w:bookmarkStart w:id="11" w:name="_Toc531184567"/>
      <w:r>
        <w:rPr>
          <w:rFonts w:ascii="Times New Roman" w:hAnsi="Times New Roman" w:cs="Times New Roman"/>
          <w:i w:val="0"/>
          <w:sz w:val="24"/>
          <w:szCs w:val="24"/>
        </w:rPr>
        <w:t xml:space="preserve">3.1 Проверка работоспособности </w:t>
      </w:r>
      <w:bookmarkEnd w:id="11"/>
      <w:r w:rsidR="00145F82">
        <w:rPr>
          <w:rFonts w:ascii="Times New Roman" w:hAnsi="Times New Roman" w:cs="Times New Roman"/>
          <w:i w:val="0"/>
          <w:sz w:val="24"/>
          <w:szCs w:val="24"/>
        </w:rPr>
        <w:t>показа теории</w:t>
      </w:r>
    </w:p>
    <w:p w:rsidR="007B271F" w:rsidRDefault="007B271F" w:rsidP="009E7EFD">
      <w:pPr>
        <w:numPr>
          <w:ilvl w:val="0"/>
          <w:numId w:val="22"/>
        </w:numPr>
        <w:tabs>
          <w:tab w:val="clear" w:pos="720"/>
          <w:tab w:val="left" w:pos="1120"/>
        </w:tabs>
        <w:suppressAutoHyphens w:val="0"/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Запустить программу на выполнение. Появится меню (см. рис. 2.</w:t>
      </w:r>
      <w:r w:rsidR="00E42E2A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).</w:t>
      </w:r>
    </w:p>
    <w:p w:rsidR="007B271F" w:rsidRDefault="007B271F" w:rsidP="009E7EFD">
      <w:pPr>
        <w:numPr>
          <w:ilvl w:val="0"/>
          <w:numId w:val="22"/>
        </w:numPr>
        <w:tabs>
          <w:tab w:val="clear" w:pos="720"/>
          <w:tab w:val="left" w:pos="1120"/>
        </w:tabs>
        <w:suppressAutoHyphens w:val="0"/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Выбрать пункт 1, убедиться, что </w:t>
      </w:r>
      <w:r w:rsidR="00C42DB3">
        <w:rPr>
          <w:rFonts w:ascii="Times New Roman" w:hAnsi="Times New Roman"/>
          <w:sz w:val="24"/>
        </w:rPr>
        <w:t xml:space="preserve">выведена первая страница теоретического </w:t>
      </w:r>
      <w:r w:rsidR="00C42DB3">
        <w:rPr>
          <w:rFonts w:ascii="Times New Roman" w:hAnsi="Times New Roman"/>
          <w:sz w:val="24"/>
        </w:rPr>
        <w:br/>
        <w:t>материала</w:t>
      </w:r>
      <w:r>
        <w:rPr>
          <w:rFonts w:ascii="Times New Roman" w:hAnsi="Times New Roman"/>
          <w:sz w:val="24"/>
        </w:rPr>
        <w:t xml:space="preserve"> (см. рис.2.</w:t>
      </w:r>
      <w:r w:rsidR="00E42E2A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</w:t>
      </w:r>
      <w:r w:rsidR="00DA12E7">
        <w:rPr>
          <w:rFonts w:ascii="Times New Roman" w:hAnsi="Times New Roman"/>
          <w:sz w:val="24"/>
        </w:rPr>
        <w:t>.</w:t>
      </w:r>
    </w:p>
    <w:p w:rsidR="007B271F" w:rsidRDefault="00A24246" w:rsidP="009E7EFD">
      <w:pPr>
        <w:numPr>
          <w:ilvl w:val="0"/>
          <w:numId w:val="22"/>
        </w:numPr>
        <w:tabs>
          <w:tab w:val="clear" w:pos="720"/>
          <w:tab w:val="left" w:pos="1120"/>
        </w:tabs>
        <w:suppressAutoHyphens w:val="0"/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стрелку влево</w:t>
      </w:r>
      <w:r w:rsidR="007B271F">
        <w:rPr>
          <w:rFonts w:ascii="Times New Roman" w:hAnsi="Times New Roman"/>
          <w:sz w:val="24"/>
        </w:rPr>
        <w:t xml:space="preserve">, убедиться, что получено сообщение </w:t>
      </w:r>
      <w:r w:rsidR="00C42DB3">
        <w:rPr>
          <w:rFonts w:ascii="Times New Roman" w:hAnsi="Times New Roman"/>
          <w:sz w:val="24"/>
        </w:rPr>
        <w:t>2</w:t>
      </w:r>
      <w:r w:rsidR="00E8714F">
        <w:rPr>
          <w:rFonts w:ascii="Times New Roman" w:hAnsi="Times New Roman"/>
          <w:sz w:val="24"/>
        </w:rPr>
        <w:t xml:space="preserve"> (см. табл. 2.6</w:t>
      </w:r>
      <w:r w:rsidR="007B271F">
        <w:rPr>
          <w:rFonts w:ascii="Times New Roman" w:hAnsi="Times New Roman"/>
          <w:sz w:val="24"/>
        </w:rPr>
        <w:t>).</w:t>
      </w:r>
    </w:p>
    <w:p w:rsidR="007B271F" w:rsidRDefault="00A24246" w:rsidP="009E7EFD">
      <w:pPr>
        <w:numPr>
          <w:ilvl w:val="0"/>
          <w:numId w:val="22"/>
        </w:numPr>
        <w:tabs>
          <w:tab w:val="clear" w:pos="720"/>
          <w:tab w:val="left" w:pos="1120"/>
        </w:tabs>
        <w:suppressAutoHyphens w:val="0"/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стрелку вправо</w:t>
      </w:r>
      <w:r w:rsidR="00C42DB3">
        <w:rPr>
          <w:rFonts w:ascii="Times New Roman" w:hAnsi="Times New Roman"/>
          <w:sz w:val="24"/>
        </w:rPr>
        <w:t xml:space="preserve">, убедиться, что </w:t>
      </w:r>
      <w:r w:rsidR="00DA12E7">
        <w:rPr>
          <w:rFonts w:ascii="Times New Roman" w:hAnsi="Times New Roman"/>
          <w:sz w:val="24"/>
        </w:rPr>
        <w:t xml:space="preserve">выведена </w:t>
      </w:r>
      <w:r w:rsidR="00C42DB3">
        <w:rPr>
          <w:rFonts w:ascii="Times New Roman" w:hAnsi="Times New Roman"/>
          <w:sz w:val="24"/>
        </w:rPr>
        <w:t xml:space="preserve">вторая </w:t>
      </w:r>
      <w:r>
        <w:rPr>
          <w:rFonts w:ascii="Times New Roman" w:hAnsi="Times New Roman"/>
          <w:sz w:val="24"/>
        </w:rPr>
        <w:t>глава теории (см. рис. 2.</w:t>
      </w:r>
      <w:r w:rsidR="00E42E2A">
        <w:rPr>
          <w:rFonts w:ascii="Times New Roman" w:hAnsi="Times New Roman"/>
          <w:sz w:val="24"/>
        </w:rPr>
        <w:t>5</w:t>
      </w:r>
      <w:r w:rsidR="00C42DB3">
        <w:rPr>
          <w:rFonts w:ascii="Times New Roman" w:hAnsi="Times New Roman"/>
          <w:sz w:val="24"/>
        </w:rPr>
        <w:t>)</w:t>
      </w:r>
      <w:r w:rsidR="00DA12E7">
        <w:rPr>
          <w:rFonts w:ascii="Times New Roman" w:hAnsi="Times New Roman"/>
          <w:sz w:val="24"/>
        </w:rPr>
        <w:t>.</w:t>
      </w:r>
    </w:p>
    <w:p w:rsidR="007B271F" w:rsidRDefault="00A24246" w:rsidP="009E7EFD">
      <w:pPr>
        <w:numPr>
          <w:ilvl w:val="0"/>
          <w:numId w:val="22"/>
        </w:numPr>
        <w:tabs>
          <w:tab w:val="clear" w:pos="720"/>
          <w:tab w:val="left" w:pos="1120"/>
        </w:tabs>
        <w:suppressAutoHyphens w:val="0"/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стрелку влево</w:t>
      </w:r>
      <w:r w:rsidR="00DA12E7">
        <w:rPr>
          <w:rFonts w:ascii="Times New Roman" w:hAnsi="Times New Roman"/>
          <w:sz w:val="24"/>
        </w:rPr>
        <w:t>, убедиться, что выведена</w:t>
      </w:r>
      <w:r w:rsidR="00DA12E7" w:rsidRPr="00DA12E7">
        <w:rPr>
          <w:rFonts w:ascii="Times New Roman" w:hAnsi="Times New Roman"/>
          <w:sz w:val="24"/>
        </w:rPr>
        <w:t xml:space="preserve"> </w:t>
      </w:r>
      <w:r w:rsidR="00DA12E7">
        <w:rPr>
          <w:rFonts w:ascii="Times New Roman" w:hAnsi="Times New Roman"/>
          <w:sz w:val="24"/>
        </w:rPr>
        <w:t xml:space="preserve">первая </w:t>
      </w:r>
      <w:r>
        <w:rPr>
          <w:rFonts w:ascii="Times New Roman" w:hAnsi="Times New Roman"/>
          <w:sz w:val="24"/>
        </w:rPr>
        <w:t>глава</w:t>
      </w:r>
      <w:r w:rsidR="00DA12E7">
        <w:rPr>
          <w:rFonts w:ascii="Times New Roman" w:hAnsi="Times New Roman"/>
          <w:sz w:val="24"/>
        </w:rPr>
        <w:t xml:space="preserve"> теоретического </w:t>
      </w:r>
      <w:r w:rsidR="00DA12E7">
        <w:rPr>
          <w:rFonts w:ascii="Times New Roman" w:hAnsi="Times New Roman"/>
          <w:sz w:val="24"/>
        </w:rPr>
        <w:br/>
        <w:t>материала (см. рис. 2.</w:t>
      </w:r>
      <w:r w:rsidR="00E42E2A">
        <w:rPr>
          <w:rFonts w:ascii="Times New Roman" w:hAnsi="Times New Roman"/>
          <w:sz w:val="24"/>
        </w:rPr>
        <w:t>3</w:t>
      </w:r>
      <w:r w:rsidR="00DA12E7">
        <w:rPr>
          <w:rFonts w:ascii="Times New Roman" w:hAnsi="Times New Roman"/>
          <w:sz w:val="24"/>
        </w:rPr>
        <w:t>).</w:t>
      </w:r>
    </w:p>
    <w:p w:rsidR="00DA12E7" w:rsidRDefault="00A24246" w:rsidP="009E7EFD">
      <w:pPr>
        <w:numPr>
          <w:ilvl w:val="0"/>
          <w:numId w:val="22"/>
        </w:numPr>
        <w:tabs>
          <w:tab w:val="clear" w:pos="720"/>
          <w:tab w:val="left" w:pos="1120"/>
        </w:tabs>
        <w:suppressAutoHyphens w:val="0"/>
        <w:spacing w:line="360" w:lineRule="auto"/>
        <w:ind w:left="1117" w:hanging="35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стрелку вправо</w:t>
      </w:r>
      <w:r w:rsidR="00DA12E7">
        <w:rPr>
          <w:rFonts w:ascii="Times New Roman" w:hAnsi="Times New Roman"/>
          <w:sz w:val="24"/>
        </w:rPr>
        <w:t xml:space="preserve"> пять раз, убедиться, что пол</w:t>
      </w:r>
      <w:r w:rsidR="00E8714F">
        <w:rPr>
          <w:rFonts w:ascii="Times New Roman" w:hAnsi="Times New Roman"/>
          <w:sz w:val="24"/>
        </w:rPr>
        <w:t>учено сообщение 1 (см. табл. 2.6</w:t>
      </w:r>
      <w:r w:rsidR="00DA12E7">
        <w:rPr>
          <w:rFonts w:ascii="Times New Roman" w:hAnsi="Times New Roman"/>
          <w:sz w:val="24"/>
        </w:rPr>
        <w:t>).</w:t>
      </w:r>
    </w:p>
    <w:p w:rsidR="007B271F" w:rsidRDefault="007B271F" w:rsidP="007B271F">
      <w:pPr>
        <w:pStyle w:val="2"/>
        <w:ind w:firstLine="284"/>
        <w:jc w:val="left"/>
        <w:rPr>
          <w:rFonts w:ascii="Times New Roman" w:hAnsi="Times New Roman" w:cs="Times New Roman"/>
          <w:i w:val="0"/>
          <w:sz w:val="24"/>
          <w:szCs w:val="24"/>
        </w:rPr>
      </w:pPr>
      <w:bookmarkStart w:id="12" w:name="_Toc531184568"/>
      <w:r>
        <w:rPr>
          <w:rFonts w:ascii="Times New Roman" w:hAnsi="Times New Roman" w:cs="Times New Roman"/>
          <w:i w:val="0"/>
          <w:sz w:val="24"/>
          <w:szCs w:val="24"/>
        </w:rPr>
        <w:t xml:space="preserve">3.2 Проверка работоспособности </w:t>
      </w:r>
      <w:bookmarkEnd w:id="12"/>
      <w:r w:rsidR="00DA12E7">
        <w:rPr>
          <w:rFonts w:ascii="Times New Roman" w:hAnsi="Times New Roman" w:cs="Times New Roman"/>
          <w:i w:val="0"/>
          <w:sz w:val="24"/>
          <w:szCs w:val="24"/>
        </w:rPr>
        <w:t>демонстрации работы метода Гаусса</w:t>
      </w:r>
    </w:p>
    <w:p w:rsidR="007B271F" w:rsidRDefault="007B271F" w:rsidP="009E7EFD">
      <w:pPr>
        <w:numPr>
          <w:ilvl w:val="0"/>
          <w:numId w:val="2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Запустить программу на выполнение, выбрать в меню пункт 2 и убедиться, что предложено </w:t>
      </w:r>
      <w:r w:rsidR="00DA12E7">
        <w:rPr>
          <w:rFonts w:ascii="Times New Roman" w:hAnsi="Times New Roman"/>
          <w:sz w:val="24"/>
        </w:rPr>
        <w:t>ввести номер способа заполнения матрицы (см. рис. 2.</w:t>
      </w:r>
      <w:r w:rsidR="00E42E2A">
        <w:rPr>
          <w:rFonts w:ascii="Times New Roman" w:hAnsi="Times New Roman"/>
          <w:sz w:val="24"/>
        </w:rPr>
        <w:t>7</w:t>
      </w:r>
      <w:r w:rsidR="00DA12E7">
        <w:rPr>
          <w:rFonts w:ascii="Times New Roman" w:hAnsi="Times New Roman"/>
          <w:sz w:val="24"/>
        </w:rPr>
        <w:t>)</w:t>
      </w:r>
      <w:r w:rsidRPr="00861A59">
        <w:rPr>
          <w:rFonts w:ascii="Times New Roman" w:hAnsi="Times New Roman"/>
          <w:sz w:val="24"/>
        </w:rPr>
        <w:t>.</w:t>
      </w:r>
    </w:p>
    <w:p w:rsidR="00DA12E7" w:rsidRDefault="00A24246" w:rsidP="009E7EFD">
      <w:pPr>
        <w:numPr>
          <w:ilvl w:val="0"/>
          <w:numId w:val="2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</w:t>
      </w:r>
      <w:r w:rsidR="00DA12E7">
        <w:rPr>
          <w:rFonts w:ascii="Times New Roman" w:hAnsi="Times New Roman"/>
          <w:sz w:val="24"/>
        </w:rPr>
        <w:t xml:space="preserve"> 1, убедиться, что предложено ввести количество уравнений (см. рис. 2.</w:t>
      </w:r>
      <w:r w:rsidR="00E42E2A">
        <w:rPr>
          <w:rFonts w:ascii="Times New Roman" w:hAnsi="Times New Roman"/>
          <w:sz w:val="24"/>
        </w:rPr>
        <w:t>8</w:t>
      </w:r>
      <w:r w:rsidR="00DA12E7">
        <w:rPr>
          <w:rFonts w:ascii="Times New Roman" w:hAnsi="Times New Roman"/>
          <w:sz w:val="24"/>
        </w:rPr>
        <w:t>)</w:t>
      </w:r>
      <w:r w:rsidR="007B271F">
        <w:rPr>
          <w:rFonts w:ascii="Times New Roman" w:hAnsi="Times New Roman"/>
          <w:sz w:val="24"/>
        </w:rPr>
        <w:t>.</w:t>
      </w:r>
    </w:p>
    <w:p w:rsidR="007B271F" w:rsidRDefault="00A24246" w:rsidP="009E7EFD">
      <w:pPr>
        <w:numPr>
          <w:ilvl w:val="0"/>
          <w:numId w:val="2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Нажать </w:t>
      </w:r>
      <w:r w:rsidR="00DA12E7">
        <w:rPr>
          <w:rFonts w:ascii="Times New Roman" w:hAnsi="Times New Roman"/>
          <w:sz w:val="24"/>
        </w:rPr>
        <w:t>2, убедиться, что предложено ввести элементы матрицы (см. рис. 2.</w:t>
      </w:r>
      <w:r w:rsidR="00E42E2A">
        <w:rPr>
          <w:rFonts w:ascii="Times New Roman" w:hAnsi="Times New Roman"/>
          <w:sz w:val="24"/>
        </w:rPr>
        <w:t>8</w:t>
      </w:r>
      <w:r w:rsidR="00DA12E7">
        <w:rPr>
          <w:rFonts w:ascii="Times New Roman" w:hAnsi="Times New Roman"/>
          <w:sz w:val="24"/>
        </w:rPr>
        <w:t>).</w:t>
      </w:r>
      <w:r w:rsidR="007B271F">
        <w:rPr>
          <w:rFonts w:ascii="Times New Roman" w:hAnsi="Times New Roman"/>
          <w:sz w:val="24"/>
        </w:rPr>
        <w:t xml:space="preserve"> </w:t>
      </w:r>
    </w:p>
    <w:p w:rsidR="007B271F" w:rsidRDefault="00DA12E7" w:rsidP="009E7EFD">
      <w:pPr>
        <w:numPr>
          <w:ilvl w:val="0"/>
          <w:numId w:val="2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Заполнить матрицу </w:t>
      </w:r>
      <w:r w:rsidR="00A24246">
        <w:rPr>
          <w:rFonts w:ascii="Times New Roman" w:hAnsi="Times New Roman"/>
          <w:sz w:val="24"/>
        </w:rPr>
        <w:t>по рис. 2.</w:t>
      </w:r>
      <w:r w:rsidR="00E42E2A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>.</w:t>
      </w:r>
    </w:p>
    <w:p w:rsidR="00DA12E7" w:rsidRDefault="00DA12E7" w:rsidP="009E7EFD">
      <w:pPr>
        <w:numPr>
          <w:ilvl w:val="0"/>
          <w:numId w:val="2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Убедиться, что по окончании работы метода Гаусса показано решение введенной системы линейных уравнений (см. рис. 2.</w:t>
      </w:r>
      <w:r w:rsidR="00A24246">
        <w:rPr>
          <w:rFonts w:ascii="Times New Roman" w:hAnsi="Times New Roman"/>
          <w:sz w:val="24"/>
        </w:rPr>
        <w:t>1</w:t>
      </w:r>
      <w:r w:rsidR="00E42E2A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).</w:t>
      </w:r>
    </w:p>
    <w:p w:rsidR="002D705A" w:rsidRDefault="002D705A" w:rsidP="002D705A">
      <w:pPr>
        <w:pStyle w:val="2"/>
        <w:ind w:firstLine="284"/>
        <w:jc w:val="left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3.3 Проверка работоспособности тестирования</w:t>
      </w:r>
    </w:p>
    <w:p w:rsidR="002D705A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Запустить программу на выполнение, выбрать в меню пункт 3 и убедиться, что выведена инструкция по тестированию (см. рис. 2.1</w:t>
      </w:r>
      <w:r w:rsidR="00E42E2A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>).</w:t>
      </w:r>
    </w:p>
    <w:p w:rsidR="002D705A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правильный ответ, убедиться, что получено сообщение 3 (см. табл. 2.6). </w:t>
      </w:r>
    </w:p>
    <w:p w:rsidR="002D705A" w:rsidRPr="00E8714F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0 и убедиться, что выведен вопрос с вариантами ответов и предлагается ввести ответ на вопрос.</w:t>
      </w:r>
    </w:p>
    <w:p w:rsidR="002D705A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правильные ответы на остальные вопросы, убедиться, что получено сообщение 6 (см. табл. 2.6) и выводится итоговый результат (см. рис. 2.2</w:t>
      </w:r>
      <w:r w:rsidR="00E42E2A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>).</w:t>
      </w:r>
    </w:p>
    <w:p w:rsidR="002D705A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Запустить программу на выполнение, выбрать в меню пункт 3 и убедиться, что выведена инструкция по тестированию (см. рис. 2.1</w:t>
      </w:r>
      <w:r w:rsidR="00E42E2A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>).</w:t>
      </w:r>
    </w:p>
    <w:p w:rsidR="002D705A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Ответить на все вопросы неправильно, убедиться, что получено сообщение 5 (см. табл. 2.6) и выводится итоговый результат.</w:t>
      </w:r>
    </w:p>
    <w:p w:rsidR="002D705A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Запустить программу на выполнение, выбрать в меню пункт 3 и убедиться, что выведена инструкция по тестированию (см. рис. 2.1</w:t>
      </w:r>
      <w:r w:rsidR="00E42E2A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>).</w:t>
      </w:r>
    </w:p>
    <w:p w:rsidR="002D705A" w:rsidRPr="00754F4E" w:rsidRDefault="002D705A" w:rsidP="009E7EFD">
      <w:pPr>
        <w:numPr>
          <w:ilvl w:val="0"/>
          <w:numId w:val="2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Выбирая из вариантов ответа, вести 0 в качестве ответа на все вопросы, убедиться, что получено сообщение 5 (см. табл. 2.6) и выводится итоговый результат (см. рис. 2.22).</w:t>
      </w:r>
    </w:p>
    <w:p w:rsidR="0013706F" w:rsidRDefault="0013706F" w:rsidP="0013706F">
      <w:pPr>
        <w:pStyle w:val="2"/>
        <w:ind w:firstLine="284"/>
        <w:jc w:val="left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3.4 Проверка работоспособности администрирования файла с теорией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Запустить программу на выполнение, выбрать в меню пункт 4 и убедиться, что предложено ввести пароль (см. рис. </w:t>
      </w:r>
      <w:r w:rsidR="001354EB">
        <w:rPr>
          <w:rFonts w:ascii="Times New Roman" w:hAnsi="Times New Roman"/>
          <w:sz w:val="24"/>
        </w:rPr>
        <w:t>2.2</w:t>
      </w:r>
      <w:r w:rsidR="00E42E2A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пароль, отличный от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  <w:lang w:val="en-US"/>
        </w:rPr>
        <w:t>admin</w:t>
      </w:r>
      <w:r w:rsidRPr="00321FB8">
        <w:rPr>
          <w:rFonts w:ascii="Times New Roman" w:hAnsi="Times New Roman"/>
          <w:sz w:val="24"/>
        </w:rPr>
        <w:t xml:space="preserve">123”, </w:t>
      </w:r>
      <w:r>
        <w:rPr>
          <w:rFonts w:ascii="Times New Roman" w:hAnsi="Times New Roman"/>
          <w:sz w:val="24"/>
        </w:rPr>
        <w:t xml:space="preserve">убедиться, что выведено уведомление о том, что осталась одна попытка на ввод правильного пароля. 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пароль, отличный от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  <w:lang w:val="en-US"/>
        </w:rPr>
        <w:t>admin</w:t>
      </w:r>
      <w:r w:rsidRPr="00321FB8">
        <w:rPr>
          <w:rFonts w:ascii="Times New Roman" w:hAnsi="Times New Roman"/>
          <w:sz w:val="24"/>
        </w:rPr>
        <w:t xml:space="preserve">123”, </w:t>
      </w:r>
      <w:r>
        <w:rPr>
          <w:rFonts w:ascii="Times New Roman" w:hAnsi="Times New Roman"/>
          <w:sz w:val="24"/>
        </w:rPr>
        <w:t>убедиться, что выведено уведомление о том, что введенный пароль неверный и выведено меню (см. рис. 2.</w:t>
      </w:r>
      <w:r w:rsidR="00E42E2A"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z w:val="24"/>
        </w:rPr>
        <w:t xml:space="preserve">). 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Выбрать в меню пункт 4 и убедиться, что предложено ввести пароль (см. рис. </w:t>
      </w:r>
      <w:r w:rsidR="001354EB">
        <w:rPr>
          <w:rFonts w:ascii="Times New Roman" w:hAnsi="Times New Roman"/>
          <w:sz w:val="24"/>
        </w:rPr>
        <w:t>2.2</w:t>
      </w:r>
      <w:r w:rsidR="00E42E2A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пароль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  <w:lang w:val="en-US"/>
        </w:rPr>
        <w:t>admin</w:t>
      </w:r>
      <w:r w:rsidRPr="00321FB8">
        <w:rPr>
          <w:rFonts w:ascii="Times New Roman" w:hAnsi="Times New Roman"/>
          <w:sz w:val="24"/>
        </w:rPr>
        <w:t xml:space="preserve">123”, </w:t>
      </w:r>
      <w:r>
        <w:rPr>
          <w:rFonts w:ascii="Times New Roman" w:hAnsi="Times New Roman"/>
          <w:sz w:val="24"/>
        </w:rPr>
        <w:t xml:space="preserve">убедиться, что выведено меню администратора (см. рис. </w:t>
      </w:r>
      <w:r w:rsidR="001354EB">
        <w:rPr>
          <w:rFonts w:ascii="Times New Roman" w:hAnsi="Times New Roman"/>
          <w:sz w:val="24"/>
        </w:rPr>
        <w:t>2.2</w:t>
      </w:r>
      <w:r w:rsidR="00E42E2A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1, убедиться, что выведено меню изменения теории (см. рис. 2.2</w:t>
      </w:r>
      <w:r w:rsidR="00E42E2A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1, убедиться, что предложено выбрать главу для изменения (см. рис. 2.2</w:t>
      </w:r>
      <w:r w:rsidR="00E42E2A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Нажать стрелку вправо и нажать </w:t>
      </w:r>
      <w:r>
        <w:rPr>
          <w:rFonts w:ascii="Times New Roman" w:hAnsi="Times New Roman"/>
          <w:sz w:val="24"/>
          <w:lang w:val="en-US"/>
        </w:rPr>
        <w:t>ENTER</w:t>
      </w:r>
      <w:r w:rsidRPr="00321FB8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убедиться, что появилось меню для изменения главы (см. рис. 2.26).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Выбрать пункт 1 в меню, убедиться, что предлагается выбрать начальную и конечную строки для изменения (см. рис. 2.27).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1 для начальной и конечной строк для изменения, убедиться, что предложено ввести измененную строку для 1 строки.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тест</w:t>
      </w:r>
      <w:r w:rsidRPr="00321FB8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 в качестве измененной строки, убедиться, что выведена измененная глава с измененным заголовком и выведено меню администратора (см. рис. </w:t>
      </w:r>
      <w:r w:rsidR="001354EB">
        <w:rPr>
          <w:rFonts w:ascii="Times New Roman" w:hAnsi="Times New Roman"/>
          <w:sz w:val="24"/>
        </w:rPr>
        <w:t>2.2</w:t>
      </w:r>
      <w:r w:rsidR="00E42E2A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Выйти из программы, найти файл </w:t>
      </w:r>
      <w:r>
        <w:rPr>
          <w:rFonts w:ascii="Times New Roman" w:hAnsi="Times New Roman"/>
          <w:sz w:val="24"/>
          <w:lang w:val="en-US"/>
        </w:rPr>
        <w:t>theory</w:t>
      </w:r>
      <w:r w:rsidRPr="00321FB8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txt</w:t>
      </w:r>
      <w:r w:rsidRPr="00321FB8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убедиться, что время последнего изменения схоже с временем изменения файла в программе.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Открыть файл </w:t>
      </w:r>
      <w:r w:rsidRPr="00321FB8">
        <w:rPr>
          <w:rFonts w:ascii="Times New Roman" w:hAnsi="Times New Roman"/>
          <w:sz w:val="24"/>
        </w:rPr>
        <w:t xml:space="preserve">theory.txt, </w:t>
      </w:r>
      <w:r>
        <w:rPr>
          <w:rFonts w:ascii="Times New Roman" w:hAnsi="Times New Roman"/>
          <w:sz w:val="24"/>
        </w:rPr>
        <w:t xml:space="preserve">убедиться, что заголовок второй главы называется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тест</w:t>
      </w:r>
      <w:r w:rsidRPr="00321FB8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Запустить программу на выполнение, выбрать в меню пункт 4 и убедиться, что предложено ввести пароль (см. рис. </w:t>
      </w:r>
      <w:r w:rsidR="001354EB">
        <w:rPr>
          <w:rFonts w:ascii="Times New Roman" w:hAnsi="Times New Roman"/>
          <w:sz w:val="24"/>
        </w:rPr>
        <w:t>2.2</w:t>
      </w:r>
      <w:r w:rsidR="00E42E2A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Выбрать в меню пункт 4 и убедиться, что предложено ввести пароль (см. рис. </w:t>
      </w:r>
      <w:r w:rsidR="001354EB">
        <w:rPr>
          <w:rFonts w:ascii="Times New Roman" w:hAnsi="Times New Roman"/>
          <w:sz w:val="24"/>
        </w:rPr>
        <w:t>2.2</w:t>
      </w:r>
      <w:r w:rsidR="00BD495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пароль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  <w:lang w:val="en-US"/>
        </w:rPr>
        <w:t>admin</w:t>
      </w:r>
      <w:r w:rsidRPr="00321FB8">
        <w:rPr>
          <w:rFonts w:ascii="Times New Roman" w:hAnsi="Times New Roman"/>
          <w:sz w:val="24"/>
        </w:rPr>
        <w:t xml:space="preserve">123”, </w:t>
      </w:r>
      <w:r>
        <w:rPr>
          <w:rFonts w:ascii="Times New Roman" w:hAnsi="Times New Roman"/>
          <w:sz w:val="24"/>
        </w:rPr>
        <w:t xml:space="preserve">убедиться, что выведено меню администратора (см. рис. </w:t>
      </w:r>
      <w:r w:rsidR="001354EB">
        <w:rPr>
          <w:rFonts w:ascii="Times New Roman" w:hAnsi="Times New Roman"/>
          <w:sz w:val="24"/>
        </w:rPr>
        <w:t>2.2</w:t>
      </w:r>
      <w:r w:rsidR="00BD495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1, убедиться, что выведено меню изменения теории (см. рис. 2.24).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1, убедиться, что предложено выбрать главу для изменения (см. рис. 2.25).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Нажать стрелку вправо и нажать </w:t>
      </w:r>
      <w:r>
        <w:rPr>
          <w:rFonts w:ascii="Times New Roman" w:hAnsi="Times New Roman"/>
          <w:sz w:val="24"/>
          <w:lang w:val="en-US"/>
        </w:rPr>
        <w:t>ENTER</w:t>
      </w:r>
      <w:r w:rsidRPr="00321FB8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убедиться, что предложено ввести заголовок главы.</w:t>
      </w:r>
    </w:p>
    <w:p w:rsidR="0013706F" w:rsidRP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</w:t>
      </w:r>
      <w:r w:rsidRPr="0013706F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заголовок</w:t>
      </w:r>
      <w:r w:rsidRPr="0013706F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, убедиться, что выведено предложение завершить изменение новой главы, нажать 5</w:t>
      </w:r>
      <w:r w:rsidRPr="0013706F">
        <w:rPr>
          <w:rFonts w:ascii="Times New Roman" w:hAnsi="Times New Roman"/>
          <w:sz w:val="24"/>
        </w:rPr>
        <w:t>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Убедиться, что предлагается ввести новую строку для добавления, ввести </w:t>
      </w:r>
      <w:r w:rsidRPr="0013706F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текст</w:t>
      </w:r>
      <w:r w:rsidRPr="0013706F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Убедиться, что выведено предложение завершить изменение новой главы, нажать 0.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Убедиться, что выведена измененная глава с измененным заголовком и выведено меню администратора (см. рис. </w:t>
      </w:r>
      <w:r w:rsidR="001354EB">
        <w:rPr>
          <w:rFonts w:ascii="Times New Roman" w:hAnsi="Times New Roman"/>
          <w:sz w:val="24"/>
        </w:rPr>
        <w:t>2.2</w:t>
      </w:r>
      <w:r w:rsidR="00BD495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Выйти из программы, найти файл </w:t>
      </w:r>
      <w:r>
        <w:rPr>
          <w:rFonts w:ascii="Times New Roman" w:hAnsi="Times New Roman"/>
          <w:sz w:val="24"/>
          <w:lang w:val="en-US"/>
        </w:rPr>
        <w:t>theory</w:t>
      </w:r>
      <w:r w:rsidRPr="00321FB8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txt</w:t>
      </w:r>
      <w:r w:rsidRPr="00321FB8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убедиться, что время последнего изменения схоже с временем изменения файла в программе.</w:t>
      </w:r>
    </w:p>
    <w:p w:rsidR="0013706F" w:rsidRPr="0013706F" w:rsidRDefault="0013706F" w:rsidP="009E7EFD">
      <w:pPr>
        <w:numPr>
          <w:ilvl w:val="0"/>
          <w:numId w:val="63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Открыть файл </w:t>
      </w:r>
      <w:r w:rsidRPr="00321FB8">
        <w:rPr>
          <w:rFonts w:ascii="Times New Roman" w:hAnsi="Times New Roman"/>
          <w:sz w:val="24"/>
        </w:rPr>
        <w:t xml:space="preserve">theory.txt, </w:t>
      </w:r>
      <w:r>
        <w:rPr>
          <w:rFonts w:ascii="Times New Roman" w:hAnsi="Times New Roman"/>
          <w:sz w:val="24"/>
        </w:rPr>
        <w:t xml:space="preserve">убедиться, что заголовок второй главы называется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заголовок</w:t>
      </w:r>
      <w:r w:rsidRPr="00321FB8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, а текст 2 главы состоит из слова </w:t>
      </w:r>
      <w:r w:rsidRPr="0013706F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текст</w:t>
      </w:r>
      <w:r w:rsidRPr="0013706F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</w:p>
    <w:p w:rsidR="007B271F" w:rsidRDefault="0013706F" w:rsidP="007B271F">
      <w:pPr>
        <w:pStyle w:val="2"/>
        <w:ind w:firstLine="284"/>
        <w:jc w:val="left"/>
        <w:rPr>
          <w:rFonts w:ascii="Times New Roman" w:hAnsi="Times New Roman" w:cs="Times New Roman"/>
          <w:i w:val="0"/>
          <w:sz w:val="24"/>
          <w:szCs w:val="24"/>
        </w:rPr>
      </w:pPr>
      <w:r>
        <w:rPr>
          <w:rFonts w:ascii="Times New Roman" w:hAnsi="Times New Roman" w:cs="Times New Roman"/>
          <w:i w:val="0"/>
          <w:sz w:val="24"/>
          <w:szCs w:val="24"/>
        </w:rPr>
        <w:t>3.5</w:t>
      </w:r>
      <w:r w:rsidR="007B271F">
        <w:rPr>
          <w:rFonts w:ascii="Times New Roman" w:hAnsi="Times New Roman" w:cs="Times New Roman"/>
          <w:i w:val="0"/>
          <w:sz w:val="24"/>
          <w:szCs w:val="24"/>
        </w:rPr>
        <w:t xml:space="preserve"> Проверка работоспособности </w:t>
      </w:r>
      <w:r w:rsidR="002D705A">
        <w:rPr>
          <w:rFonts w:ascii="Times New Roman" w:hAnsi="Times New Roman" w:cs="Times New Roman"/>
          <w:i w:val="0"/>
          <w:sz w:val="24"/>
          <w:szCs w:val="24"/>
        </w:rPr>
        <w:t xml:space="preserve">администрирования файла с </w:t>
      </w:r>
      <w:r>
        <w:rPr>
          <w:rFonts w:ascii="Times New Roman" w:hAnsi="Times New Roman" w:cs="Times New Roman"/>
          <w:i w:val="0"/>
          <w:sz w:val="24"/>
          <w:szCs w:val="24"/>
        </w:rPr>
        <w:t>тестами</w:t>
      </w:r>
    </w:p>
    <w:p w:rsidR="00321FB8" w:rsidRDefault="007B271F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Запустить программу на выполнение, выбрать в меню пункт </w:t>
      </w:r>
      <w:r w:rsidR="00321FB8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и убедиться, что </w:t>
      </w:r>
      <w:r w:rsidR="00321FB8">
        <w:rPr>
          <w:rFonts w:ascii="Times New Roman" w:hAnsi="Times New Roman"/>
          <w:sz w:val="24"/>
        </w:rPr>
        <w:t>предложено ввести пароль</w:t>
      </w:r>
      <w:r w:rsidR="00A24246">
        <w:rPr>
          <w:rFonts w:ascii="Times New Roman" w:hAnsi="Times New Roman"/>
          <w:sz w:val="24"/>
        </w:rPr>
        <w:t xml:space="preserve"> (см. рис. </w:t>
      </w:r>
      <w:r w:rsidR="001354EB">
        <w:rPr>
          <w:rFonts w:ascii="Times New Roman" w:hAnsi="Times New Roman"/>
          <w:sz w:val="24"/>
        </w:rPr>
        <w:t>2.2</w:t>
      </w:r>
      <w:r w:rsidR="00BD495B">
        <w:rPr>
          <w:rFonts w:ascii="Times New Roman" w:hAnsi="Times New Roman"/>
          <w:sz w:val="24"/>
        </w:rPr>
        <w:t>3</w:t>
      </w:r>
      <w:r w:rsidR="00DA12E7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>.</w:t>
      </w:r>
    </w:p>
    <w:p w:rsidR="00321FB8" w:rsidRDefault="00321FB8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Ввести пароль </w:t>
      </w:r>
      <w:r w:rsidRPr="00321FB8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  <w:lang w:val="en-US"/>
        </w:rPr>
        <w:t>admin</w:t>
      </w:r>
      <w:r w:rsidRPr="00321FB8">
        <w:rPr>
          <w:rFonts w:ascii="Times New Roman" w:hAnsi="Times New Roman"/>
          <w:sz w:val="24"/>
        </w:rPr>
        <w:t xml:space="preserve">123”, </w:t>
      </w:r>
      <w:r>
        <w:rPr>
          <w:rFonts w:ascii="Times New Roman" w:hAnsi="Times New Roman"/>
          <w:sz w:val="24"/>
        </w:rPr>
        <w:t xml:space="preserve">убедиться, что выведено меню администратора (см. рис. </w:t>
      </w:r>
      <w:r w:rsidR="001354EB">
        <w:rPr>
          <w:rFonts w:ascii="Times New Roman" w:hAnsi="Times New Roman"/>
          <w:sz w:val="24"/>
        </w:rPr>
        <w:t>2.2</w:t>
      </w:r>
      <w:r w:rsidR="00BD495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287647" w:rsidRPr="00287647" w:rsidRDefault="00287647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2, убедиться, что выведено меню изменения тестирования (см. рис. 2.28).</w:t>
      </w:r>
    </w:p>
    <w:p w:rsidR="00321FB8" w:rsidRDefault="00321FB8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Нажать </w:t>
      </w:r>
      <w:r w:rsidR="00287647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, убедиться, что </w:t>
      </w:r>
      <w:r w:rsidR="008C19BB">
        <w:rPr>
          <w:rFonts w:ascii="Times New Roman" w:hAnsi="Times New Roman"/>
          <w:sz w:val="24"/>
        </w:rPr>
        <w:t>предложено ввести текст вопроса</w:t>
      </w:r>
      <w:r>
        <w:rPr>
          <w:rFonts w:ascii="Times New Roman" w:hAnsi="Times New Roman"/>
          <w:sz w:val="24"/>
        </w:rPr>
        <w:t xml:space="preserve"> (см. рис. 2.2</w:t>
      </w:r>
      <w:r w:rsidR="008C19BB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>).</w:t>
      </w:r>
    </w:p>
    <w:p w:rsidR="00321FB8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текст вопроса, убедиться, что предложено ввести деструкторы (см. рис. 2.29).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1 деструктор, убедиться, что выведено предупреждение о том, что должно быть минимум 2 деструктора для вопроса.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2 деструктора, убедиться, что предложено ввести уровень сложности вопроса (см. рис. 2.29).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0, убедиться, что выведено предупреждение о том, что введенный уровень сложности некорректен.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1, убедиться, что предложено ввести правильны ответ на вопрос.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Ввести правильный ответ на вопрос, убедиться, что выведено уведомлении об обновлении файла тестирования (см. рис. 2.30).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Выйти из программы, открыть файл </w:t>
      </w:r>
      <w:r>
        <w:rPr>
          <w:rFonts w:ascii="Times New Roman" w:hAnsi="Times New Roman"/>
          <w:sz w:val="24"/>
          <w:lang w:val="en-US"/>
        </w:rPr>
        <w:t>test</w:t>
      </w:r>
      <w:r w:rsidRPr="008C19BB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  <w:lang w:val="en-US"/>
        </w:rPr>
        <w:t>txt</w:t>
      </w:r>
      <w:r w:rsidRPr="008C19BB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убедиться, что в конце файла добавлен новый вопрос.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Запустить программу на выполнение, выбрать в меню пункт 4 и убедиться, что предложено ввести пароль (см. рис. </w:t>
      </w:r>
      <w:r w:rsidR="001354EB">
        <w:rPr>
          <w:rFonts w:ascii="Times New Roman" w:hAnsi="Times New Roman"/>
          <w:sz w:val="24"/>
        </w:rPr>
        <w:t>2.2</w:t>
      </w:r>
      <w:r w:rsidR="00BD495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Ввести пароль </w:t>
      </w:r>
      <w:r w:rsidRPr="00321FB8">
        <w:rPr>
          <w:rFonts w:ascii="Times New Roman" w:hAnsi="Times New Roman"/>
          <w:sz w:val="24"/>
        </w:rPr>
        <w:t>“</w:t>
      </w:r>
      <w:r w:rsidRPr="00287647">
        <w:rPr>
          <w:rFonts w:ascii="Times New Roman" w:hAnsi="Times New Roman"/>
          <w:sz w:val="24"/>
        </w:rPr>
        <w:t>admin</w:t>
      </w:r>
      <w:r w:rsidRPr="00321FB8">
        <w:rPr>
          <w:rFonts w:ascii="Times New Roman" w:hAnsi="Times New Roman"/>
          <w:sz w:val="24"/>
        </w:rPr>
        <w:t xml:space="preserve">123”, </w:t>
      </w:r>
      <w:r>
        <w:rPr>
          <w:rFonts w:ascii="Times New Roman" w:hAnsi="Times New Roman"/>
          <w:sz w:val="24"/>
        </w:rPr>
        <w:t xml:space="preserve">убедиться, что выведено меню администратора (см. рис. </w:t>
      </w:r>
      <w:r w:rsidR="001354EB">
        <w:rPr>
          <w:rFonts w:ascii="Times New Roman" w:hAnsi="Times New Roman"/>
          <w:sz w:val="24"/>
        </w:rPr>
        <w:t>2.2</w:t>
      </w:r>
      <w:r w:rsidR="00BD495B">
        <w:rPr>
          <w:rFonts w:ascii="Times New Roman" w:hAnsi="Times New Roman"/>
          <w:sz w:val="24"/>
        </w:rPr>
        <w:t>3</w:t>
      </w:r>
      <w:r>
        <w:rPr>
          <w:rFonts w:ascii="Times New Roman" w:hAnsi="Times New Roman"/>
          <w:sz w:val="24"/>
        </w:rPr>
        <w:t>).</w:t>
      </w:r>
    </w:p>
    <w:p w:rsidR="00287647" w:rsidRPr="00287647" w:rsidRDefault="00287647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Нажать 2, убедиться, что выведено меню изменения тестирования (см. рис. 2.28).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Нажать 2, убедиться, что предложено ввести </w:t>
      </w:r>
      <w:r w:rsidR="00287647">
        <w:rPr>
          <w:rFonts w:ascii="Times New Roman" w:hAnsi="Times New Roman"/>
          <w:sz w:val="24"/>
        </w:rPr>
        <w:t>номер</w:t>
      </w:r>
      <w:r>
        <w:rPr>
          <w:rFonts w:ascii="Times New Roman" w:hAnsi="Times New Roman"/>
          <w:sz w:val="24"/>
        </w:rPr>
        <w:t xml:space="preserve"> вопроса </w:t>
      </w:r>
      <w:r w:rsidR="00287647">
        <w:rPr>
          <w:rFonts w:ascii="Times New Roman" w:hAnsi="Times New Roman"/>
          <w:sz w:val="24"/>
        </w:rPr>
        <w:t>для удаления</w:t>
      </w:r>
      <w:r>
        <w:rPr>
          <w:rFonts w:ascii="Times New Roman" w:hAnsi="Times New Roman"/>
          <w:sz w:val="24"/>
        </w:rPr>
        <w:t>.</w:t>
      </w:r>
    </w:p>
    <w:p w:rsidR="008C19BB" w:rsidRPr="005F5BA4" w:rsidRDefault="00287647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</w:t>
      </w:r>
      <w:r w:rsidR="005F5BA4">
        <w:rPr>
          <w:rFonts w:ascii="Times New Roman" w:hAnsi="Times New Roman"/>
          <w:sz w:val="24"/>
        </w:rPr>
        <w:t>вести номер последнего вопроса</w:t>
      </w:r>
      <w:r w:rsidR="008C19BB" w:rsidRPr="005F5BA4">
        <w:rPr>
          <w:rFonts w:ascii="Times New Roman" w:hAnsi="Times New Roman"/>
          <w:sz w:val="24"/>
        </w:rPr>
        <w:t>, убедиться, что выведено уведомлении об обновлении файла тестирования (см. рис. 2.30).</w:t>
      </w:r>
    </w:p>
    <w:p w:rsidR="008C19BB" w:rsidRDefault="008C19BB" w:rsidP="009E7EFD">
      <w:pPr>
        <w:numPr>
          <w:ilvl w:val="0"/>
          <w:numId w:val="64"/>
        </w:numPr>
        <w:tabs>
          <w:tab w:val="left" w:pos="1120"/>
        </w:tabs>
        <w:suppressAutoHyphens w:val="0"/>
        <w:spacing w:line="360" w:lineRule="auto"/>
        <w:ind w:left="1120" w:hanging="40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Выйти из программы, открыть файл </w:t>
      </w:r>
      <w:r w:rsidRPr="005F5BA4">
        <w:rPr>
          <w:rFonts w:ascii="Times New Roman" w:hAnsi="Times New Roman"/>
          <w:sz w:val="24"/>
        </w:rPr>
        <w:t>test</w:t>
      </w:r>
      <w:r w:rsidRPr="008C19BB">
        <w:rPr>
          <w:rFonts w:ascii="Times New Roman" w:hAnsi="Times New Roman"/>
          <w:sz w:val="24"/>
        </w:rPr>
        <w:t>.</w:t>
      </w:r>
      <w:r w:rsidRPr="005F5BA4">
        <w:rPr>
          <w:rFonts w:ascii="Times New Roman" w:hAnsi="Times New Roman"/>
          <w:sz w:val="24"/>
        </w:rPr>
        <w:t>txt</w:t>
      </w:r>
      <w:r w:rsidRPr="008C19BB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 xml:space="preserve">убедиться, что </w:t>
      </w:r>
      <w:r w:rsidR="005F5BA4">
        <w:rPr>
          <w:rFonts w:ascii="Times New Roman" w:hAnsi="Times New Roman"/>
          <w:sz w:val="24"/>
        </w:rPr>
        <w:t>недавно добавленный вопрос удален</w:t>
      </w:r>
      <w:r>
        <w:rPr>
          <w:rFonts w:ascii="Times New Roman" w:hAnsi="Times New Roman"/>
          <w:sz w:val="24"/>
        </w:rPr>
        <w:t>.</w:t>
      </w:r>
    </w:p>
    <w:p w:rsidR="008F6F2C" w:rsidRDefault="008F6F2C">
      <w:pPr>
        <w:pStyle w:val="1"/>
        <w:pageBreakBefore/>
        <w:ind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</w:p>
    <w:p w:rsidR="008F6F2C" w:rsidRDefault="008F6F2C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результате творческого проектирования разработана программа-тренажёр «</w:t>
      </w:r>
      <w:r w:rsidR="007B271F">
        <w:rPr>
          <w:rFonts w:ascii="Times New Roman" w:hAnsi="Times New Roman" w:cs="Times New Roman"/>
          <w:sz w:val="24"/>
        </w:rPr>
        <w:t>Системы уравнений с двумя неизвестными</w:t>
      </w:r>
      <w:r>
        <w:rPr>
          <w:rFonts w:ascii="Times New Roman" w:hAnsi="Times New Roman" w:cs="Times New Roman"/>
          <w:sz w:val="24"/>
        </w:rPr>
        <w:t xml:space="preserve">». Тренажёр предлагает задания на </w:t>
      </w:r>
      <w:r w:rsidR="007B271F">
        <w:rPr>
          <w:rFonts w:ascii="Times New Roman" w:hAnsi="Times New Roman" w:cs="Times New Roman"/>
          <w:sz w:val="24"/>
        </w:rPr>
        <w:t xml:space="preserve">умение решать системы с уравнениями второй степени с двумя неизвестными </w:t>
      </w:r>
      <w:r>
        <w:rPr>
          <w:rFonts w:ascii="Times New Roman" w:hAnsi="Times New Roman" w:cs="Times New Roman"/>
          <w:sz w:val="24"/>
        </w:rPr>
        <w:t>и проверяет правильность ответа, в случае ошибки сообщает правильный ответ. Тренировка продолжается до получения серии из пяти правильных либо трёх неправильных ответов, по окончании выдаётся сообщение  о том, насколько успешно были выполнены задания.</w:t>
      </w:r>
    </w:p>
    <w:p w:rsidR="000679E8" w:rsidRDefault="008F6F2C" w:rsidP="000679E8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Программа отвечает поставленным требованиям и может быть использована для обучения школьников </w:t>
      </w:r>
      <w:r w:rsidR="007B271F">
        <w:rPr>
          <w:rFonts w:ascii="Times New Roman" w:hAnsi="Times New Roman" w:cs="Times New Roman"/>
          <w:sz w:val="24"/>
        </w:rPr>
        <w:t>старших</w:t>
      </w:r>
      <w:r>
        <w:rPr>
          <w:rFonts w:ascii="Times New Roman" w:hAnsi="Times New Roman" w:cs="Times New Roman"/>
          <w:sz w:val="24"/>
        </w:rPr>
        <w:t xml:space="preserve"> классов.</w:t>
      </w:r>
      <w:bookmarkStart w:id="13" w:name="__RefHeading___Toc531184571"/>
      <w:bookmarkStart w:id="14" w:name="__RefHeading___Toc531184572"/>
      <w:bookmarkEnd w:id="13"/>
      <w:bookmarkEnd w:id="14"/>
    </w:p>
    <w:p w:rsidR="006413B0" w:rsidRPr="006413B0" w:rsidRDefault="000679E8" w:rsidP="006413B0">
      <w:pPr>
        <w:pStyle w:val="1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  <w:bookmarkStart w:id="15" w:name="_Toc531184571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15"/>
    </w:p>
    <w:p w:rsidR="000679E8" w:rsidRPr="00C35B05" w:rsidRDefault="006413B0" w:rsidP="009E7EFD">
      <w:pPr>
        <w:numPr>
          <w:ilvl w:val="0"/>
          <w:numId w:val="27"/>
        </w:numPr>
        <w:tabs>
          <w:tab w:val="clear" w:pos="720"/>
          <w:tab w:val="left" w:pos="1080"/>
        </w:tabs>
        <w:suppressAutoHyphens w:val="0"/>
        <w:spacing w:line="360" w:lineRule="auto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Булычева</w:t>
      </w:r>
      <w:r w:rsidR="000679E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Ю.А., Васильева Т.В. Учебное пособие </w:t>
      </w:r>
      <w:r w:rsidRPr="006413B0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Алгебра (часть 2)</w:t>
      </w:r>
      <w:r w:rsidRPr="006413B0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 для студентов специальности 090105.65 </w:t>
      </w:r>
      <w:r w:rsidRPr="006413B0">
        <w:rPr>
          <w:rFonts w:ascii="Times New Roman" w:hAnsi="Times New Roman"/>
          <w:sz w:val="24"/>
        </w:rPr>
        <w:t>“</w:t>
      </w:r>
      <w:r>
        <w:rPr>
          <w:rFonts w:ascii="Times New Roman" w:hAnsi="Times New Roman"/>
          <w:sz w:val="24"/>
        </w:rPr>
        <w:t>Комплексное обеспечение информационной безопасности автоматизированных систем</w:t>
      </w:r>
      <w:r w:rsidRPr="006413B0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 xml:space="preserve"> – АГТУ, Астрахань 2019. – 88 с.</w:t>
      </w:r>
    </w:p>
    <w:p w:rsidR="000679E8" w:rsidRDefault="00F776E6" w:rsidP="009E7EFD">
      <w:pPr>
        <w:numPr>
          <w:ilvl w:val="0"/>
          <w:numId w:val="27"/>
        </w:numPr>
        <w:tabs>
          <w:tab w:val="clear" w:pos="720"/>
          <w:tab w:val="left" w:pos="1080"/>
        </w:tabs>
        <w:suppressAutoHyphens w:val="0"/>
        <w:spacing w:line="360" w:lineRule="auto"/>
        <w:ind w:left="10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Прата С</w:t>
      </w:r>
      <w:r w:rsidR="006413B0">
        <w:rPr>
          <w:rFonts w:ascii="Times New Roman" w:hAnsi="Times New Roman"/>
          <w:sz w:val="24"/>
        </w:rPr>
        <w:t xml:space="preserve">. Язык программирования С++. Лекции и упражнения, 6-е изд. </w:t>
      </w:r>
      <w:r w:rsidR="006413B0" w:rsidRPr="006413B0">
        <w:rPr>
          <w:rFonts w:ascii="Times New Roman" w:hAnsi="Times New Roman"/>
          <w:sz w:val="24"/>
        </w:rPr>
        <w:t xml:space="preserve">: </w:t>
      </w:r>
      <w:r w:rsidR="006413B0">
        <w:rPr>
          <w:rFonts w:ascii="Times New Roman" w:hAnsi="Times New Roman"/>
          <w:sz w:val="24"/>
        </w:rPr>
        <w:t>Пер. с англ. – М.</w:t>
      </w:r>
      <w:r w:rsidR="006413B0" w:rsidRPr="006413B0">
        <w:rPr>
          <w:rFonts w:ascii="Times New Roman" w:hAnsi="Times New Roman"/>
          <w:sz w:val="24"/>
        </w:rPr>
        <w:t xml:space="preserve"> : </w:t>
      </w:r>
      <w:r w:rsidR="006413B0">
        <w:rPr>
          <w:rFonts w:ascii="Times New Roman" w:hAnsi="Times New Roman"/>
          <w:sz w:val="24"/>
        </w:rPr>
        <w:t>ООО</w:t>
      </w:r>
      <w:r w:rsidR="006413B0" w:rsidRPr="006413B0">
        <w:rPr>
          <w:rFonts w:ascii="Times New Roman" w:hAnsi="Times New Roman"/>
          <w:sz w:val="24"/>
        </w:rPr>
        <w:t xml:space="preserve"> “</w:t>
      </w:r>
      <w:r w:rsidR="006413B0">
        <w:rPr>
          <w:rFonts w:ascii="Times New Roman" w:hAnsi="Times New Roman"/>
          <w:sz w:val="24"/>
        </w:rPr>
        <w:t>И.Д. Вильямс</w:t>
      </w:r>
      <w:r w:rsidR="006413B0" w:rsidRPr="006413B0">
        <w:rPr>
          <w:rFonts w:ascii="Times New Roman" w:hAnsi="Times New Roman"/>
          <w:sz w:val="24"/>
        </w:rPr>
        <w:t>”</w:t>
      </w:r>
      <w:r w:rsidR="006413B0">
        <w:rPr>
          <w:rFonts w:ascii="Times New Roman" w:hAnsi="Times New Roman"/>
          <w:sz w:val="24"/>
        </w:rPr>
        <w:t>, 2012. – 1248 с.</w:t>
      </w:r>
      <w:r w:rsidR="006413B0" w:rsidRPr="006413B0">
        <w:rPr>
          <w:rFonts w:ascii="Times New Roman" w:hAnsi="Times New Roman"/>
          <w:sz w:val="24"/>
        </w:rPr>
        <w:t xml:space="preserve"> : </w:t>
      </w:r>
      <w:r w:rsidR="006413B0">
        <w:rPr>
          <w:rFonts w:ascii="Times New Roman" w:hAnsi="Times New Roman"/>
          <w:sz w:val="24"/>
        </w:rPr>
        <w:t>ил.</w:t>
      </w:r>
    </w:p>
    <w:p w:rsidR="000679E8" w:rsidRDefault="000679E8" w:rsidP="000679E8">
      <w:pPr>
        <w:tabs>
          <w:tab w:val="left" w:pos="1080"/>
        </w:tabs>
        <w:suppressAutoHyphens w:val="0"/>
        <w:spacing w:line="360" w:lineRule="auto"/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4032C1" w:rsidRDefault="004032C1" w:rsidP="004032C1">
      <w:pPr>
        <w:pStyle w:val="1"/>
        <w:ind w:firstLine="0"/>
        <w:jc w:val="right"/>
        <w:rPr>
          <w:rFonts w:ascii="Times New Roman" w:hAnsi="Times New Roman" w:cs="Times New Roman"/>
          <w:sz w:val="24"/>
          <w:szCs w:val="24"/>
        </w:rPr>
      </w:pPr>
      <w:bookmarkStart w:id="16" w:name="_Toc531184572"/>
      <w:r>
        <w:rPr>
          <w:rFonts w:ascii="Times New Roman" w:hAnsi="Times New Roman" w:cs="Times New Roman"/>
          <w:sz w:val="24"/>
          <w:szCs w:val="24"/>
        </w:rPr>
        <w:lastRenderedPageBreak/>
        <w:t>ПРИЛОЖЕНИЕ 1</w:t>
      </w:r>
    </w:p>
    <w:p w:rsidR="004032C1" w:rsidRDefault="00B018A3" w:rsidP="004032C1">
      <w:pPr>
        <w:pStyle w:val="1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ТЕХНИЧЕСКОЕ </w:t>
      </w:r>
      <w:r w:rsidR="004032C1">
        <w:rPr>
          <w:rFonts w:ascii="Times New Roman" w:hAnsi="Times New Roman" w:cs="Times New Roman"/>
          <w:sz w:val="24"/>
          <w:szCs w:val="24"/>
        </w:rPr>
        <w:t>ЗАДАНИЕ</w:t>
      </w:r>
      <w:bookmarkEnd w:id="16"/>
    </w:p>
    <w:p w:rsidR="004032C1" w:rsidRPr="00CB7E1D" w:rsidRDefault="00CB7E1D" w:rsidP="004032C1">
      <w:pPr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на разработку учебно-демонстрационной программы</w:t>
      </w:r>
      <w:r>
        <w:rPr>
          <w:rFonts w:ascii="Times New Roman" w:hAnsi="Times New Roman"/>
          <w:b/>
          <w:sz w:val="24"/>
        </w:rPr>
        <w:br/>
      </w:r>
      <w:r>
        <w:rPr>
          <w:b/>
        </w:rPr>
        <w:t>«</w:t>
      </w:r>
      <w:r>
        <w:rPr>
          <w:rFonts w:ascii="Times New Roman" w:hAnsi="Times New Roman"/>
          <w:b/>
          <w:sz w:val="24"/>
        </w:rPr>
        <w:t>Решение систем линейных уравнений методом Гаусса</w:t>
      </w:r>
      <w:r w:rsidRPr="000E65B5">
        <w:rPr>
          <w:b/>
        </w:rPr>
        <w:t>»</w:t>
      </w:r>
    </w:p>
    <w:p w:rsidR="004032C1" w:rsidRDefault="004032C1" w:rsidP="004032C1">
      <w:pPr>
        <w:spacing w:line="360" w:lineRule="auto"/>
        <w:jc w:val="center"/>
        <w:rPr>
          <w:rFonts w:ascii="Times New Roman" w:hAnsi="Times New Roman"/>
          <w:b/>
          <w:smallCaps/>
          <w:sz w:val="24"/>
        </w:rPr>
      </w:pPr>
      <w:r>
        <w:rPr>
          <w:rFonts w:ascii="Times New Roman" w:hAnsi="Times New Roman"/>
          <w:sz w:val="24"/>
        </w:rPr>
        <w:t>по дисциплине «Программирование и информатика</w:t>
      </w:r>
      <w:r>
        <w:rPr>
          <w:rFonts w:ascii="Times New Roman" w:hAnsi="Times New Roman"/>
          <w:b/>
          <w:smallCaps/>
          <w:sz w:val="24"/>
        </w:rPr>
        <w:t>»</w:t>
      </w:r>
    </w:p>
    <w:p w:rsidR="004032C1" w:rsidRPr="00B5604A" w:rsidRDefault="004032C1" w:rsidP="00CB7E1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Направление 09.03.04 – Программная инженерия</w:t>
      </w:r>
    </w:p>
    <w:p w:rsidR="004032C1" w:rsidRDefault="004032C1" w:rsidP="00CB7E1D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 xml:space="preserve">Исполнитель: обучающийся гр. ДИПРб11 </w:t>
      </w:r>
      <w:r>
        <w:rPr>
          <w:rFonts w:ascii="Times New Roman" w:hAnsi="Times New Roman"/>
          <w:b/>
          <w:sz w:val="24"/>
        </w:rPr>
        <w:t>Лиджигоряев В.А.</w:t>
      </w:r>
    </w:p>
    <w:p w:rsidR="004032C1" w:rsidRDefault="004032C1" w:rsidP="009E7EFD">
      <w:pPr>
        <w:numPr>
          <w:ilvl w:val="0"/>
          <w:numId w:val="29"/>
        </w:numPr>
        <w:tabs>
          <w:tab w:val="left" w:pos="360"/>
          <w:tab w:val="left" w:pos="644"/>
        </w:tabs>
        <w:suppressAutoHyphens w:val="0"/>
        <w:spacing w:line="360" w:lineRule="auto"/>
        <w:ind w:left="36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Назначение, цели и задачи разработки</w:t>
      </w:r>
    </w:p>
    <w:p w:rsidR="004032C1" w:rsidRDefault="004032C1" w:rsidP="004032C1">
      <w:pPr>
        <w:spacing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Цель разработки</w:t>
      </w:r>
      <w:r w:rsidR="00CB7E1D">
        <w:rPr>
          <w:rFonts w:ascii="Times New Roman" w:hAnsi="Times New Roman"/>
          <w:b/>
          <w:sz w:val="24"/>
        </w:rPr>
        <w:t xml:space="preserve"> –</w:t>
      </w:r>
      <w:r>
        <w:rPr>
          <w:rFonts w:ascii="Times New Roman" w:hAnsi="Times New Roman"/>
          <w:sz w:val="24"/>
        </w:rPr>
        <w:t xml:space="preserve"> автоматизация обучения решению систем </w:t>
      </w:r>
      <w:r w:rsidR="00CB7E1D">
        <w:rPr>
          <w:rFonts w:ascii="Times New Roman" w:hAnsi="Times New Roman"/>
          <w:sz w:val="24"/>
        </w:rPr>
        <w:t>линейных уравнений методом Гаусса</w:t>
      </w:r>
      <w:r>
        <w:rPr>
          <w:rFonts w:ascii="Times New Roman" w:hAnsi="Times New Roman"/>
          <w:sz w:val="24"/>
        </w:rPr>
        <w:t xml:space="preserve">. </w:t>
      </w:r>
    </w:p>
    <w:p w:rsidR="004032C1" w:rsidRDefault="004032C1" w:rsidP="004032C1">
      <w:pPr>
        <w:spacing w:line="360" w:lineRule="auto"/>
        <w:ind w:firstLine="72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Назначение разработки: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повышение качества знаний пользователей;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снижение нагрузки на преподавателя.</w:t>
      </w:r>
    </w:p>
    <w:p w:rsidR="004032C1" w:rsidRDefault="004032C1" w:rsidP="004032C1">
      <w:pPr>
        <w:spacing w:line="360" w:lineRule="auto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Основные задачи,</w:t>
      </w:r>
      <w:r>
        <w:rPr>
          <w:rFonts w:ascii="Times New Roman" w:hAnsi="Times New Roman"/>
          <w:sz w:val="24"/>
        </w:rPr>
        <w:t xml:space="preserve"> </w:t>
      </w:r>
      <w:r w:rsidRPr="00CB7E1D">
        <w:rPr>
          <w:rFonts w:ascii="Times New Roman" w:hAnsi="Times New Roman"/>
          <w:b/>
          <w:sz w:val="24"/>
        </w:rPr>
        <w:t>решаемые разработчиком в процессе выполнения творческого проекта</w:t>
      </w:r>
      <w:r>
        <w:rPr>
          <w:rFonts w:ascii="Times New Roman" w:hAnsi="Times New Roman"/>
          <w:sz w:val="24"/>
        </w:rPr>
        <w:t>: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анализ предметной области;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разработка программного продукта в соответствии с требованиями;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документирование проекта в соответствии с установленными требованиями.</w:t>
      </w:r>
    </w:p>
    <w:p w:rsidR="004032C1" w:rsidRDefault="004032C1" w:rsidP="009E7EFD">
      <w:pPr>
        <w:numPr>
          <w:ilvl w:val="0"/>
          <w:numId w:val="29"/>
        </w:numPr>
        <w:tabs>
          <w:tab w:val="left" w:pos="360"/>
          <w:tab w:val="left" w:pos="644"/>
        </w:tabs>
        <w:suppressAutoHyphens w:val="0"/>
        <w:spacing w:line="360" w:lineRule="auto"/>
        <w:ind w:left="36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Характер разработки: </w:t>
      </w:r>
      <w:r>
        <w:rPr>
          <w:rFonts w:ascii="Times New Roman" w:hAnsi="Times New Roman"/>
          <w:sz w:val="24"/>
        </w:rPr>
        <w:t>прикладная квалификационная работа.</w:t>
      </w:r>
    </w:p>
    <w:p w:rsidR="004032C1" w:rsidRDefault="004032C1" w:rsidP="009E7EFD">
      <w:pPr>
        <w:numPr>
          <w:ilvl w:val="0"/>
          <w:numId w:val="29"/>
        </w:numPr>
        <w:tabs>
          <w:tab w:val="left" w:pos="360"/>
          <w:tab w:val="left" w:pos="644"/>
        </w:tabs>
        <w:suppressAutoHyphens w:val="0"/>
        <w:spacing w:line="360" w:lineRule="auto"/>
        <w:ind w:left="36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Основания для разработки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Учебный план направления 09.03.04 «Программная инженерия» 202</w:t>
      </w:r>
      <w:r w:rsidR="00CB7E1D"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z w:val="24"/>
        </w:rPr>
        <w:t xml:space="preserve"> года набора.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Рабочая программа дисциплины Программирование и информатика».</w:t>
      </w:r>
    </w:p>
    <w:p w:rsidR="004032C1" w:rsidRDefault="004032C1" w:rsidP="009E7EFD">
      <w:pPr>
        <w:numPr>
          <w:ilvl w:val="1"/>
          <w:numId w:val="28"/>
        </w:numPr>
        <w:tabs>
          <w:tab w:val="left" w:pos="1080"/>
          <w:tab w:val="left" w:pos="2087"/>
        </w:tabs>
        <w:suppressAutoHyphens w:val="0"/>
        <w:spacing w:line="360" w:lineRule="auto"/>
        <w:ind w:left="1080" w:hanging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Распоряжение по кафедре АСОИУ №____ от «___»___________ 202</w:t>
      </w:r>
      <w:r w:rsidR="00CB7E1D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 г.</w:t>
      </w:r>
    </w:p>
    <w:p w:rsidR="004032C1" w:rsidRDefault="004032C1" w:rsidP="009E7EFD">
      <w:pPr>
        <w:numPr>
          <w:ilvl w:val="0"/>
          <w:numId w:val="29"/>
        </w:numPr>
        <w:tabs>
          <w:tab w:val="left" w:pos="360"/>
          <w:tab w:val="left" w:pos="644"/>
        </w:tabs>
        <w:suppressAutoHyphens w:val="0"/>
        <w:spacing w:line="360" w:lineRule="auto"/>
        <w:ind w:left="36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Плановые сроки выполнения – </w:t>
      </w:r>
      <w:r w:rsidR="00CB7E1D">
        <w:rPr>
          <w:rFonts w:ascii="Times New Roman" w:hAnsi="Times New Roman"/>
          <w:sz w:val="24"/>
        </w:rPr>
        <w:t>весенний</w:t>
      </w:r>
      <w:r>
        <w:rPr>
          <w:rFonts w:ascii="Times New Roman" w:hAnsi="Times New Roman"/>
          <w:sz w:val="24"/>
        </w:rPr>
        <w:t xml:space="preserve"> семестр 2020/21 учебного года:</w:t>
      </w:r>
    </w:p>
    <w:p w:rsidR="004032C1" w:rsidRDefault="004032C1" w:rsidP="004032C1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Начало </w:t>
      </w:r>
      <w:r>
        <w:rPr>
          <w:rFonts w:ascii="Times New Roman" w:hAnsi="Times New Roman"/>
          <w:sz w:val="24"/>
        </w:rPr>
        <w:tab/>
        <w:t>«</w:t>
      </w:r>
      <w:r w:rsidR="00CB7E1D">
        <w:rPr>
          <w:rFonts w:ascii="Times New Roman" w:hAnsi="Times New Roman"/>
          <w:sz w:val="24"/>
        </w:rPr>
        <w:t>15</w:t>
      </w:r>
      <w:r>
        <w:rPr>
          <w:rFonts w:ascii="Times New Roman" w:hAnsi="Times New Roman"/>
          <w:sz w:val="24"/>
        </w:rPr>
        <w:t xml:space="preserve">» </w:t>
      </w:r>
      <w:r w:rsidR="00CB7E1D">
        <w:rPr>
          <w:rFonts w:ascii="Times New Roman" w:hAnsi="Times New Roman"/>
          <w:sz w:val="24"/>
        </w:rPr>
        <w:t>февраля</w:t>
      </w:r>
      <w:r>
        <w:rPr>
          <w:rFonts w:ascii="Times New Roman" w:hAnsi="Times New Roman"/>
          <w:sz w:val="24"/>
        </w:rPr>
        <w:t xml:space="preserve">  202</w:t>
      </w:r>
      <w:r w:rsidR="00CB7E1D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 г.</w:t>
      </w:r>
    </w:p>
    <w:p w:rsidR="004032C1" w:rsidRDefault="004032C1" w:rsidP="004032C1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Окончание </w:t>
      </w:r>
      <w:r>
        <w:rPr>
          <w:rFonts w:ascii="Times New Roman" w:hAnsi="Times New Roman"/>
          <w:sz w:val="24"/>
        </w:rPr>
        <w:tab/>
        <w:t>«</w:t>
      </w:r>
      <w:r w:rsidR="00CB7E1D">
        <w:rPr>
          <w:rFonts w:ascii="Times New Roman" w:hAnsi="Times New Roman"/>
          <w:sz w:val="24"/>
        </w:rPr>
        <w:t>25</w:t>
      </w:r>
      <w:r>
        <w:rPr>
          <w:rFonts w:ascii="Times New Roman" w:hAnsi="Times New Roman"/>
          <w:sz w:val="24"/>
        </w:rPr>
        <w:t xml:space="preserve">» </w:t>
      </w:r>
      <w:r w:rsidR="00CB7E1D">
        <w:rPr>
          <w:rFonts w:ascii="Times New Roman" w:hAnsi="Times New Roman"/>
          <w:sz w:val="24"/>
        </w:rPr>
        <w:t>мая</w:t>
      </w:r>
      <w:r>
        <w:rPr>
          <w:rFonts w:ascii="Times New Roman" w:hAnsi="Times New Roman"/>
          <w:sz w:val="24"/>
        </w:rPr>
        <w:t xml:space="preserve">    202</w:t>
      </w:r>
      <w:r w:rsidR="00CB7E1D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 г.</w:t>
      </w:r>
    </w:p>
    <w:p w:rsidR="004032C1" w:rsidRDefault="004032C1" w:rsidP="009E7EFD">
      <w:pPr>
        <w:numPr>
          <w:ilvl w:val="0"/>
          <w:numId w:val="29"/>
        </w:numPr>
        <w:tabs>
          <w:tab w:val="left" w:pos="360"/>
          <w:tab w:val="left" w:pos="644"/>
        </w:tabs>
        <w:suppressAutoHyphens w:val="0"/>
        <w:spacing w:line="360" w:lineRule="auto"/>
        <w:ind w:left="36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Требования к проектируемой системе</w:t>
      </w:r>
    </w:p>
    <w:p w:rsidR="004032C1" w:rsidRDefault="004032C1" w:rsidP="004032C1">
      <w:pPr>
        <w:spacing w:line="360" w:lineRule="auto"/>
        <w:ind w:left="720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5.1 Требования к функциональным характеристикам</w:t>
      </w:r>
    </w:p>
    <w:p w:rsidR="00CB7E1D" w:rsidRPr="00CB7E1D" w:rsidRDefault="00CB7E1D" w:rsidP="00CB7E1D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Проектируемая система представляет собой консольное приложение и должна обеспечивать выполнение следующих основных функций:</w:t>
      </w:r>
    </w:p>
    <w:p w:rsidR="00CB7E1D" w:rsidRPr="00CB7E1D" w:rsidRDefault="00CB7E1D" w:rsidP="00CB7E1D">
      <w:pPr>
        <w:numPr>
          <w:ilvl w:val="1"/>
          <w:numId w:val="77"/>
        </w:numPr>
        <w:tabs>
          <w:tab w:val="clear" w:pos="2087"/>
          <w:tab w:val="num" w:pos="1080"/>
        </w:tabs>
        <w:suppressAutoHyphens w:val="0"/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Предоставление пользователю теоретического материала по теме «Решение системы линейных уравнений методом Гаусса»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текст разбит на страницы не менее 10 и не более 20 строк по 60 символов в строке, перенос осуществляется по словам, выравнивание по ширине;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lastRenderedPageBreak/>
        <w:t>программа должна обеспечивать пролистывание как в прямом, так и в обратном направлении;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текст с теоретическим материалом разбит на абзацы и структурирован;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текст хранится в текстовом файле.</w:t>
      </w:r>
    </w:p>
    <w:p w:rsidR="00CB7E1D" w:rsidRPr="00CB7E1D" w:rsidRDefault="00CB7E1D" w:rsidP="00CB7E1D">
      <w:pPr>
        <w:numPr>
          <w:ilvl w:val="1"/>
          <w:numId w:val="77"/>
        </w:numPr>
        <w:tabs>
          <w:tab w:val="clear" w:pos="2087"/>
          <w:tab w:val="num" w:pos="1080"/>
        </w:tabs>
        <w:suppressAutoHyphens w:val="0"/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Визуализация решения системы линейных уравнений методом Гаусса: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предоставление пользователю ввода количества неизвестных в системе и коэффициентов при неизвестных в системе;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 xml:space="preserve">количество неизвестных – целое число в диапазоне [2; 6], коэффициенты при неизвестных и свободные коэффициенты – вещественные числа в диапазоне </w:t>
      </w:r>
      <w:r w:rsidRPr="00CB7E1D">
        <w:rPr>
          <w:rFonts w:ascii="Times New Roman" w:hAnsi="Times New Roman" w:cs="Times New Roman"/>
          <w:sz w:val="24"/>
        </w:rPr>
        <w:br/>
        <w:t>[-50; 50];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система является квадратной, количество строк основной матрицы равно количеству столбцов и равно количеству неизвестных, столбец свободных членов состоит из элементов, количество которых равно количеству неизвестных, таким образом максимально возможный размер основной матрицы – 6х6, минимально возможный – 2х2;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получившая система отображается на экране, должны быть показаны коэффициенты при неизвестных, сами неизвестные, столбец свободных членов;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пошаговая демонстрация работы метода Гаусса для решения данной системы линейных уравнений с пояснением порядка выполняемых действий по изменению изначальной матрицы (с помощью элементарных преобразований), исследованию системы линейных уравнений, получению решений системы;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Решение выводится на экран только в том случае, если оно единственно.</w:t>
      </w:r>
    </w:p>
    <w:p w:rsidR="00CB7E1D" w:rsidRPr="00CB7E1D" w:rsidRDefault="00CB7E1D" w:rsidP="00CB7E1D">
      <w:pPr>
        <w:numPr>
          <w:ilvl w:val="1"/>
          <w:numId w:val="77"/>
        </w:numPr>
        <w:tabs>
          <w:tab w:val="clear" w:pos="2087"/>
          <w:tab w:val="num" w:pos="1080"/>
        </w:tabs>
        <w:suppressAutoHyphens w:val="0"/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Тестирование пользователя по теме «Решение системы линейных уравнений методом Гаусса»: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вопросы закрытого типа с выбором альтернатив, количество предлагаемых вариантов ответа не менее 2 и не более 4, правильный ответ не менее 1 и не более 3, при показе пользователю вопроса альтернативы должны быть перемешаны;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при тестировании пользователю предлагается 5 вопросов, общее количество вопросов в базе не менее 10, база представляет собой текстовый файл;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вопросы разрабатываются исполнителем самостоятельно;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перед тестированием пользователю должна быть предоставлена инструкция о проведении теста;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 xml:space="preserve">программа должна подсчитывать количество правильных и неправильных ответов; пользователь вводит номер (номера) выбранных им альтернатив с </w:t>
      </w:r>
      <w:r w:rsidRPr="00CB7E1D">
        <w:rPr>
          <w:rFonts w:ascii="Times New Roman" w:hAnsi="Times New Roman" w:cs="Times New Roman"/>
          <w:sz w:val="24"/>
        </w:rPr>
        <w:lastRenderedPageBreak/>
        <w:t>клавиатуры через пробел в произвольном порядке; ответ считается верным, если выбраны все альтернативы, отмеченные как правильные, и не выбрана ни одна, отмеченная как ошибочная;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если ответ правильный, то к количеству правильных ответов добавляется 1 балл, в противном случае 1 балл добавляется к количеству неправильных;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пользователь может пропустить вопрос посредством ввода значения 0, вернуться к пропущенному вопросу нельзя;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после ввода ответа должно быть выведено сообщение о текущем результате, по завершении тестирования – общий итог;</w:t>
      </w:r>
    </w:p>
    <w:p w:rsidR="00CB7E1D" w:rsidRPr="00CB7E1D" w:rsidRDefault="00CB7E1D" w:rsidP="00CB7E1D">
      <w:pPr>
        <w:numPr>
          <w:ilvl w:val="2"/>
          <w:numId w:val="78"/>
        </w:numPr>
        <w:tabs>
          <w:tab w:val="clear" w:pos="1324"/>
          <w:tab w:val="num" w:pos="1440"/>
        </w:tabs>
        <w:suppressAutoHyphens w:val="0"/>
        <w:spacing w:line="360" w:lineRule="auto"/>
        <w:ind w:left="144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тестирование считается успешным, если количество правильных ответов не менее 3.</w:t>
      </w:r>
    </w:p>
    <w:p w:rsidR="00CB7E1D" w:rsidRPr="00CB7E1D" w:rsidRDefault="00CB7E1D" w:rsidP="00CB7E1D">
      <w:pPr>
        <w:numPr>
          <w:ilvl w:val="1"/>
          <w:numId w:val="77"/>
        </w:numPr>
        <w:tabs>
          <w:tab w:val="clear" w:pos="2087"/>
          <w:tab w:val="num" w:pos="1080"/>
          <w:tab w:val="num" w:pos="1440"/>
        </w:tabs>
        <w:suppressAutoHyphens w:val="0"/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b/>
          <w:sz w:val="24"/>
        </w:rPr>
        <w:t>Интерфейс программы:</w:t>
      </w:r>
      <w:r w:rsidRPr="00CB7E1D">
        <w:rPr>
          <w:rFonts w:ascii="Times New Roman" w:hAnsi="Times New Roman" w:cs="Times New Roman"/>
          <w:sz w:val="24"/>
        </w:rPr>
        <w:t xml:space="preserve"> текст русский, шрифт кириллический, заголовки, термины и другая важная информация выделены цветом.</w:t>
      </w:r>
    </w:p>
    <w:p w:rsidR="00CB7E1D" w:rsidRPr="00CB7E1D" w:rsidRDefault="00CB7E1D" w:rsidP="00CB7E1D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Система должна предусматривать:</w:t>
      </w:r>
    </w:p>
    <w:p w:rsidR="00CB7E1D" w:rsidRPr="00CB7E1D" w:rsidRDefault="00CB7E1D" w:rsidP="00CB7E1D">
      <w:pPr>
        <w:numPr>
          <w:ilvl w:val="1"/>
          <w:numId w:val="77"/>
        </w:numPr>
        <w:tabs>
          <w:tab w:val="clear" w:pos="2087"/>
          <w:tab w:val="num" w:pos="1080"/>
        </w:tabs>
        <w:suppressAutoHyphens w:val="0"/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количество переменных должно быть целым числом из диапазона [2; 6];</w:t>
      </w:r>
    </w:p>
    <w:p w:rsidR="00CB7E1D" w:rsidRPr="00CB7E1D" w:rsidRDefault="00CB7E1D" w:rsidP="00CB7E1D">
      <w:pPr>
        <w:numPr>
          <w:ilvl w:val="1"/>
          <w:numId w:val="77"/>
        </w:numPr>
        <w:tabs>
          <w:tab w:val="clear" w:pos="2087"/>
          <w:tab w:val="num" w:pos="1080"/>
        </w:tabs>
        <w:suppressAutoHyphens w:val="0"/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коэффициенты при неизвестных и свободные коэффициенты должны быть</w:t>
      </w:r>
      <w:r w:rsidRPr="00CB7E1D">
        <w:rPr>
          <w:rFonts w:ascii="Times New Roman" w:hAnsi="Times New Roman" w:cs="Times New Roman"/>
          <w:sz w:val="24"/>
        </w:rPr>
        <w:br/>
        <w:t>вещественными числами из диапазона [-50; 50];</w:t>
      </w:r>
    </w:p>
    <w:p w:rsidR="00CB7E1D" w:rsidRPr="00CB7E1D" w:rsidRDefault="00CB7E1D" w:rsidP="00CB7E1D">
      <w:pPr>
        <w:numPr>
          <w:ilvl w:val="1"/>
          <w:numId w:val="77"/>
        </w:numPr>
        <w:tabs>
          <w:tab w:val="clear" w:pos="2087"/>
          <w:tab w:val="num" w:pos="1080"/>
        </w:tabs>
        <w:suppressAutoHyphens w:val="0"/>
        <w:spacing w:line="360" w:lineRule="auto"/>
        <w:ind w:left="1080" w:hanging="360"/>
        <w:rPr>
          <w:rFonts w:ascii="Times New Roman" w:hAnsi="Times New Roman" w:cs="Times New Roman"/>
          <w:sz w:val="24"/>
        </w:rPr>
      </w:pPr>
      <w:r w:rsidRPr="00CB7E1D">
        <w:rPr>
          <w:rFonts w:ascii="Times New Roman" w:hAnsi="Times New Roman" w:cs="Times New Roman"/>
          <w:sz w:val="24"/>
        </w:rPr>
        <w:t>программа не должна обеспечивать редактирование теоретического материала и базы вопросов.</w:t>
      </w:r>
    </w:p>
    <w:p w:rsidR="004032C1" w:rsidRDefault="004032C1" w:rsidP="009E7EFD">
      <w:pPr>
        <w:numPr>
          <w:ilvl w:val="0"/>
          <w:numId w:val="29"/>
        </w:numPr>
        <w:tabs>
          <w:tab w:val="left" w:pos="360"/>
          <w:tab w:val="left" w:pos="644"/>
        </w:tabs>
        <w:suppressAutoHyphens w:val="0"/>
        <w:spacing w:line="360" w:lineRule="auto"/>
        <w:ind w:left="360"/>
        <w:rPr>
          <w:rFonts w:ascii="Times New Roman" w:hAnsi="Times New Roman"/>
          <w:b/>
          <w:bCs/>
          <w:color w:val="000000"/>
          <w:sz w:val="24"/>
        </w:rPr>
      </w:pPr>
      <w:r>
        <w:rPr>
          <w:rFonts w:ascii="Times New Roman" w:hAnsi="Times New Roman"/>
          <w:b/>
          <w:sz w:val="24"/>
        </w:rPr>
        <w:t>Литература</w:t>
      </w:r>
    </w:p>
    <w:p w:rsidR="00CB7E1D" w:rsidRPr="00CB7E1D" w:rsidRDefault="00CB7E1D" w:rsidP="00CB7E1D">
      <w:pPr>
        <w:widowControl w:val="0"/>
        <w:numPr>
          <w:ilvl w:val="0"/>
          <w:numId w:val="80"/>
        </w:numPr>
        <w:tabs>
          <w:tab w:val="clear" w:pos="644"/>
          <w:tab w:val="num" w:pos="720"/>
        </w:tabs>
        <w:spacing w:line="360" w:lineRule="auto"/>
        <w:ind w:left="720"/>
        <w:rPr>
          <w:rFonts w:ascii="Times New Roman" w:hAnsi="Times New Roman" w:cs="Times New Roman"/>
          <w:kern w:val="24"/>
          <w:sz w:val="24"/>
          <w:szCs w:val="22"/>
          <w:lang w:eastAsia="en-US"/>
        </w:rPr>
      </w:pPr>
      <w:r w:rsidRPr="00CB7E1D">
        <w:rPr>
          <w:rFonts w:ascii="Times New Roman" w:hAnsi="Times New Roman" w:cs="Times New Roman"/>
          <w:kern w:val="24"/>
          <w:sz w:val="24"/>
          <w:szCs w:val="22"/>
          <w:lang w:eastAsia="en-US"/>
        </w:rPr>
        <w:t>Булычева Ю.А., Васильева Т.В. Учебное пособие “Алгебра (часть 2)” для студентов специальности 090105.65 «Комплексное обеспечение информационной безопасности автоматизированных систем» - АГТУ, Астрахань 2019. – 88 с.</w:t>
      </w:r>
    </w:p>
    <w:p w:rsidR="00CB7E1D" w:rsidRPr="00CB7E1D" w:rsidRDefault="00CB7E1D" w:rsidP="00CB7E1D">
      <w:pPr>
        <w:widowControl w:val="0"/>
        <w:numPr>
          <w:ilvl w:val="0"/>
          <w:numId w:val="80"/>
        </w:numPr>
        <w:tabs>
          <w:tab w:val="clear" w:pos="644"/>
          <w:tab w:val="num" w:pos="720"/>
        </w:tabs>
        <w:spacing w:line="360" w:lineRule="auto"/>
        <w:ind w:left="720"/>
        <w:rPr>
          <w:rFonts w:ascii="Times New Roman" w:hAnsi="Times New Roman" w:cs="Times New Roman"/>
          <w:kern w:val="24"/>
          <w:sz w:val="24"/>
          <w:szCs w:val="22"/>
          <w:lang w:eastAsia="en-US"/>
        </w:rPr>
      </w:pPr>
      <w:r w:rsidRPr="00CB7E1D">
        <w:rPr>
          <w:rFonts w:ascii="Times New Roman" w:hAnsi="Times New Roman" w:cs="Times New Roman"/>
          <w:kern w:val="24"/>
          <w:sz w:val="24"/>
          <w:szCs w:val="22"/>
          <w:lang w:eastAsia="en-US"/>
        </w:rPr>
        <w:t>Прата С. Язык программирования С++. Лекции и упражнения, 6-е изд. : Пер. с англ. – М. : ООО “И.Д. Вильямс”, 2012. – 1248 с. : ил.</w:t>
      </w:r>
    </w:p>
    <w:p w:rsidR="00CB7E1D" w:rsidRDefault="00CB7E1D">
      <w:pPr>
        <w:suppressAutoHyphens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A40F2" w:rsidRDefault="00BA40F2" w:rsidP="00BA40F2">
      <w:pPr>
        <w:pStyle w:val="1"/>
        <w:ind w:firstLine="0"/>
        <w:jc w:val="right"/>
        <w:rPr>
          <w:rFonts w:ascii="Times New Roman" w:hAnsi="Times New Roman" w:cs="Times New Roman"/>
          <w:sz w:val="24"/>
          <w:szCs w:val="24"/>
        </w:rPr>
      </w:pPr>
      <w:bookmarkStart w:id="17" w:name="_GoBack"/>
      <w:bookmarkEnd w:id="17"/>
      <w:r>
        <w:rPr>
          <w:rFonts w:ascii="Times New Roman" w:hAnsi="Times New Roman" w:cs="Times New Roman"/>
          <w:sz w:val="24"/>
          <w:szCs w:val="24"/>
        </w:rPr>
        <w:lastRenderedPageBreak/>
        <w:t>ПРИЛОЖЕНИЕ 2</w:t>
      </w:r>
    </w:p>
    <w:p w:rsidR="00BA40F2" w:rsidRDefault="00BA40F2" w:rsidP="00BA40F2">
      <w:pPr>
        <w:pStyle w:val="1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База вопросов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75" w:after="75" w:line="360" w:lineRule="auto"/>
        <w:rPr>
          <w:rStyle w:val="a4"/>
          <w:b w:val="0"/>
          <w:bCs w:val="0"/>
          <w:color w:val="000000" w:themeColor="text1"/>
        </w:rPr>
      </w:pPr>
      <w:r w:rsidRPr="00BA40F2">
        <w:rPr>
          <w:rStyle w:val="a4"/>
          <w:b w:val="0"/>
          <w:color w:val="000000" w:themeColor="text1"/>
        </w:rPr>
        <w:t>Если </w:t>
      </w:r>
      <w:r w:rsidRPr="00BA40F2">
        <w:rPr>
          <w:rStyle w:val="a5"/>
          <w:bCs/>
          <w:color w:val="000000" w:themeColor="text1"/>
        </w:rPr>
        <w:t>(x</w:t>
      </w:r>
      <w:r w:rsidRPr="00BA40F2">
        <w:rPr>
          <w:rStyle w:val="a5"/>
          <w:bCs/>
          <w:color w:val="000000" w:themeColor="text1"/>
          <w:vertAlign w:val="subscript"/>
        </w:rPr>
        <w:t>0</w:t>
      </w:r>
      <w:r w:rsidRPr="00BA40F2">
        <w:rPr>
          <w:rStyle w:val="a5"/>
          <w:bCs/>
          <w:color w:val="000000" w:themeColor="text1"/>
        </w:rPr>
        <w:t>;y</w:t>
      </w:r>
      <w:r w:rsidRPr="00BA40F2">
        <w:rPr>
          <w:rStyle w:val="a5"/>
          <w:bCs/>
          <w:color w:val="000000" w:themeColor="text1"/>
          <w:vertAlign w:val="subscript"/>
        </w:rPr>
        <w:t>0</w:t>
      </w:r>
      <w:r w:rsidRPr="00BA40F2">
        <w:rPr>
          <w:rStyle w:val="a5"/>
          <w:bCs/>
          <w:color w:val="000000" w:themeColor="text1"/>
        </w:rPr>
        <w:t>) –</w:t>
      </w:r>
      <w:r w:rsidRPr="00BA40F2">
        <w:rPr>
          <w:rStyle w:val="a4"/>
          <w:b w:val="0"/>
          <w:color w:val="000000" w:themeColor="text1"/>
        </w:rPr>
        <w:t> решение системы линейных уравнений</w:t>
      </w:r>
    </w:p>
    <w:p w:rsidR="00BA40F2" w:rsidRPr="00BA40F2" w:rsidRDefault="000D59B8" w:rsidP="00BA40F2">
      <w:pPr>
        <w:pStyle w:val="afa"/>
        <w:shd w:val="clear" w:color="auto" w:fill="FFFFFF"/>
        <w:spacing w:before="75" w:after="75" w:line="360" w:lineRule="auto"/>
        <w:ind w:left="709"/>
        <w:rPr>
          <w:color w:val="000000" w:themeColor="text1"/>
        </w:rPr>
      </w:pPr>
      <m:oMath>
        <m:d>
          <m:dPr>
            <m:begChr m:val="{"/>
            <m:endChr m:val=""/>
            <m:ctrlPr>
              <w:rPr>
                <w:rStyle w:val="a4"/>
                <w:rFonts w:ascii="Cambria Math" w:hAnsi="Cambria Math"/>
                <w:b w:val="0"/>
                <w:bCs w:val="0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Style w:val="a4"/>
                    <w:rFonts w:ascii="Cambria Math" w:hAnsi="Cambria Math"/>
                    <w:b w:val="0"/>
                    <w:bCs w:val="0"/>
                    <w:i/>
                    <w:color w:val="000000" w:themeColor="text1"/>
                  </w:rPr>
                </m:ctrlPr>
              </m:eqArrPr>
              <m:e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3x-4y=-20,</m:t>
                </m:r>
              </m:e>
              <m:e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x-2y=-9,</m:t>
                </m:r>
              </m:e>
            </m:eqArr>
          </m:e>
        </m:d>
      </m:oMath>
      <w:r w:rsidR="00BA40F2" w:rsidRPr="00BA40F2">
        <w:rPr>
          <w:rStyle w:val="a4"/>
          <w:b w:val="0"/>
          <w:color w:val="000000" w:themeColor="text1"/>
        </w:rPr>
        <w:t> , тогда </w:t>
      </w:r>
      <w:r w:rsidR="00BA40F2" w:rsidRPr="00BA40F2">
        <w:rPr>
          <w:rStyle w:val="a5"/>
          <w:bCs/>
          <w:color w:val="000000" w:themeColor="text1"/>
        </w:rPr>
        <w:t>x</w:t>
      </w:r>
      <w:r w:rsidR="00BA40F2" w:rsidRPr="00BA40F2">
        <w:rPr>
          <w:rStyle w:val="a5"/>
          <w:bCs/>
          <w:color w:val="000000" w:themeColor="text1"/>
          <w:vertAlign w:val="subscript"/>
        </w:rPr>
        <w:t>0</w:t>
      </w:r>
      <w:r w:rsidR="00BA40F2" w:rsidRPr="00BA40F2">
        <w:rPr>
          <w:rStyle w:val="a5"/>
          <w:bCs/>
          <w:color w:val="000000" w:themeColor="text1"/>
        </w:rPr>
        <w:t>+ y</w:t>
      </w:r>
      <w:r w:rsidR="00BA40F2" w:rsidRPr="00BA40F2">
        <w:rPr>
          <w:rStyle w:val="a5"/>
          <w:bCs/>
          <w:color w:val="000000" w:themeColor="text1"/>
          <w:vertAlign w:val="subscript"/>
        </w:rPr>
        <w:t>0</w:t>
      </w:r>
      <w:r w:rsidR="00BA40F2" w:rsidRPr="00BA40F2">
        <w:rPr>
          <w:rStyle w:val="a5"/>
          <w:bCs/>
          <w:color w:val="000000" w:themeColor="text1"/>
        </w:rPr>
        <w:t>  </w:t>
      </w:r>
      <w:r w:rsidR="00BA40F2" w:rsidRPr="00BA40F2">
        <w:rPr>
          <w:rStyle w:val="a4"/>
          <w:b w:val="0"/>
          <w:color w:val="000000" w:themeColor="text1"/>
        </w:rPr>
        <w:t>равно…</w:t>
      </w:r>
    </w:p>
    <w:p w:rsidR="00BA40F2" w:rsidRPr="00BA40F2" w:rsidRDefault="00BA40F2" w:rsidP="009E7EFD">
      <w:pPr>
        <w:pStyle w:val="afa"/>
        <w:numPr>
          <w:ilvl w:val="0"/>
          <w:numId w:val="76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rStyle w:val="a4"/>
          <w:b w:val="0"/>
          <w:color w:val="000000" w:themeColor="text1"/>
        </w:rPr>
        <w:t>5,5</w:t>
      </w:r>
    </w:p>
    <w:p w:rsidR="00BA40F2" w:rsidRPr="00BA40F2" w:rsidRDefault="00BA40F2" w:rsidP="009E7EFD">
      <w:pPr>
        <w:pStyle w:val="afa"/>
        <w:numPr>
          <w:ilvl w:val="0"/>
          <w:numId w:val="76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rStyle w:val="a4"/>
          <w:b w:val="0"/>
          <w:color w:val="000000" w:themeColor="text1"/>
        </w:rPr>
        <w:t>–1,5</w:t>
      </w:r>
    </w:p>
    <w:p w:rsidR="00BA40F2" w:rsidRPr="00BA40F2" w:rsidRDefault="00BA40F2" w:rsidP="009E7EFD">
      <w:pPr>
        <w:pStyle w:val="afa"/>
        <w:numPr>
          <w:ilvl w:val="0"/>
          <w:numId w:val="76"/>
        </w:numPr>
        <w:shd w:val="clear" w:color="auto" w:fill="FFFFFF"/>
        <w:suppressAutoHyphens w:val="0"/>
        <w:spacing w:before="0" w:after="0" w:line="360" w:lineRule="auto"/>
        <w:rPr>
          <w:rStyle w:val="a4"/>
          <w:b w:val="0"/>
          <w:color w:val="000000" w:themeColor="text1"/>
          <w:lang w:val="en-US"/>
        </w:rPr>
      </w:pPr>
      <w:r w:rsidRPr="00BA40F2">
        <w:rPr>
          <w:rStyle w:val="a4"/>
          <w:b w:val="0"/>
          <w:color w:val="000000" w:themeColor="text1"/>
        </w:rPr>
        <w:t>–5,5</w:t>
      </w:r>
    </w:p>
    <w:p w:rsidR="00BA40F2" w:rsidRPr="00BA40F2" w:rsidRDefault="00BA40F2" w:rsidP="009E7EFD">
      <w:pPr>
        <w:pStyle w:val="afa"/>
        <w:numPr>
          <w:ilvl w:val="0"/>
          <w:numId w:val="76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rStyle w:val="a4"/>
          <w:b w:val="0"/>
          <w:color w:val="000000" w:themeColor="text1"/>
          <w:lang w:val="en-US"/>
        </w:rPr>
        <w:t>1,5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360"/>
        <w:rPr>
          <w:bCs/>
          <w:color w:val="000000" w:themeColor="text1"/>
        </w:rPr>
      </w:pPr>
      <w:r w:rsidRPr="00BA40F2">
        <w:rPr>
          <w:color w:val="000000" w:themeColor="text1"/>
        </w:rPr>
        <w:t> </w:t>
      </w:r>
      <w:r w:rsidRPr="00BA40F2">
        <w:rPr>
          <w:color w:val="000000" w:themeColor="text1"/>
        </w:rPr>
        <w:tab/>
      </w:r>
      <w:r w:rsidRPr="00BA40F2">
        <w:rPr>
          <w:bCs/>
          <w:color w:val="000000" w:themeColor="text1"/>
        </w:rPr>
        <w:t>Правильный ответ:   </w:t>
      </w:r>
      <w:r w:rsidRPr="00BA40F2">
        <w:rPr>
          <w:bCs/>
          <w:color w:val="000000" w:themeColor="text1"/>
          <w:lang w:val="en-US"/>
        </w:rPr>
        <w:t>d</w:t>
      </w:r>
      <w:r w:rsidRPr="00BA40F2">
        <w:rPr>
          <w:bCs/>
          <w:color w:val="000000" w:themeColor="text1"/>
        </w:rPr>
        <w:t>)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rStyle w:val="a4"/>
          <w:b w:val="0"/>
          <w:color w:val="000000" w:themeColor="text1"/>
        </w:rPr>
        <w:t>Метод Гаусса для решения систем линейных уравнений заключается ...</w:t>
      </w:r>
    </w:p>
    <w:p w:rsidR="00BA40F2" w:rsidRPr="00BA40F2" w:rsidRDefault="00BA40F2" w:rsidP="009E7EFD">
      <w:pPr>
        <w:pStyle w:val="afa"/>
        <w:numPr>
          <w:ilvl w:val="0"/>
          <w:numId w:val="75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в нахождении обратной матрицы</w:t>
      </w:r>
    </w:p>
    <w:p w:rsidR="00BA40F2" w:rsidRPr="00BA40F2" w:rsidRDefault="00BA40F2" w:rsidP="009E7EFD">
      <w:pPr>
        <w:pStyle w:val="afa"/>
        <w:numPr>
          <w:ilvl w:val="0"/>
          <w:numId w:val="75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в последовательном исключении переменных</w:t>
      </w:r>
    </w:p>
    <w:p w:rsidR="00BA40F2" w:rsidRPr="00BA40F2" w:rsidRDefault="00BA40F2" w:rsidP="009E7EFD">
      <w:pPr>
        <w:pStyle w:val="afa"/>
        <w:numPr>
          <w:ilvl w:val="0"/>
          <w:numId w:val="75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в последовательном исключении свободных членов</w:t>
      </w:r>
    </w:p>
    <w:p w:rsidR="00BA40F2" w:rsidRPr="00BA40F2" w:rsidRDefault="00BA40F2" w:rsidP="009E7EFD">
      <w:pPr>
        <w:pStyle w:val="afa"/>
        <w:numPr>
          <w:ilvl w:val="0"/>
          <w:numId w:val="75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в вычислении вспомогательных определителей системы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08"/>
        <w:rPr>
          <w:color w:val="000000" w:themeColor="text1"/>
        </w:rPr>
      </w:pPr>
      <w:r w:rsidRPr="00BA40F2">
        <w:rPr>
          <w:bCs/>
          <w:color w:val="000000" w:themeColor="text1"/>
        </w:rPr>
        <w:t>Правильный ответ:   </w:t>
      </w:r>
      <w:r w:rsidRPr="00BA40F2">
        <w:rPr>
          <w:bCs/>
          <w:color w:val="000000" w:themeColor="text1"/>
          <w:lang w:val="en-US"/>
        </w:rPr>
        <w:t>c</w:t>
      </w:r>
      <w:r w:rsidRPr="00BA40F2">
        <w:rPr>
          <w:bCs/>
          <w:color w:val="000000" w:themeColor="text1"/>
        </w:rPr>
        <w:t>)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rStyle w:val="a4"/>
          <w:b w:val="0"/>
          <w:color w:val="000000" w:themeColor="text1"/>
        </w:rPr>
        <w:t>Система </w:t>
      </w:r>
      <m:oMath>
        <m:d>
          <m:dPr>
            <m:begChr m:val="{"/>
            <m:endChr m:val=""/>
            <m:ctrlPr>
              <w:rPr>
                <w:rStyle w:val="a4"/>
                <w:rFonts w:ascii="Cambria Math" w:hAnsi="Cambria Math"/>
                <w:b w:val="0"/>
                <w:bCs w:val="0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Style w:val="a4"/>
                    <w:rFonts w:ascii="Cambria Math" w:hAnsi="Cambria Math"/>
                    <w:b w:val="0"/>
                    <w:bCs w:val="0"/>
                    <w:i/>
                    <w:color w:val="000000" w:themeColor="text1"/>
                  </w:rPr>
                </m:ctrlPr>
              </m:eqArrPr>
              <m:e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1</m:t>
                </m:r>
                <m:r>
                  <w:rPr>
                    <w:rStyle w:val="a4"/>
                    <w:rFonts w:ascii="Cambria Math" w:hAnsi="Cambria Math"/>
                    <w:color w:val="000000" w:themeColor="text1"/>
                    <w:lang w:val="en-US"/>
                  </w:rPr>
                  <m:t>x</m:t>
                </m:r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+2</m:t>
                </m:r>
                <m:r>
                  <w:rPr>
                    <w:rStyle w:val="a4"/>
                    <w:rFonts w:ascii="Cambria Math" w:hAnsi="Cambria Math"/>
                    <w:color w:val="000000" w:themeColor="text1"/>
                    <w:lang w:val="en-US"/>
                  </w:rPr>
                  <m:t>y</m:t>
                </m:r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=6</m:t>
                </m:r>
              </m:e>
              <m:e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2x+4y=8</m:t>
                </m:r>
              </m:e>
            </m:eqArr>
          </m:e>
        </m:d>
      </m:oMath>
    </w:p>
    <w:p w:rsidR="00BA40F2" w:rsidRPr="00BA40F2" w:rsidRDefault="00BA40F2" w:rsidP="009E7EFD">
      <w:pPr>
        <w:pStyle w:val="afa"/>
        <w:numPr>
          <w:ilvl w:val="0"/>
          <w:numId w:val="74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</w:rPr>
        <w:t>Имеет только одно решение</w:t>
      </w:r>
    </w:p>
    <w:p w:rsidR="00BA40F2" w:rsidRPr="00BA40F2" w:rsidRDefault="00BA40F2" w:rsidP="009E7EFD">
      <w:pPr>
        <w:pStyle w:val="afa"/>
        <w:numPr>
          <w:ilvl w:val="0"/>
          <w:numId w:val="74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</w:rPr>
        <w:t>Имеет бесконечное множество решений</w:t>
      </w:r>
    </w:p>
    <w:p w:rsidR="00BA40F2" w:rsidRPr="00BA40F2" w:rsidRDefault="00BA40F2" w:rsidP="009E7EFD">
      <w:pPr>
        <w:pStyle w:val="afa"/>
        <w:numPr>
          <w:ilvl w:val="0"/>
          <w:numId w:val="74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</w:rPr>
        <w:t>Не имеет решений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color w:val="000000" w:themeColor="text1"/>
        </w:rPr>
      </w:pPr>
      <w:r w:rsidRPr="00BA40F2">
        <w:rPr>
          <w:bCs/>
          <w:color w:val="000000" w:themeColor="text1"/>
        </w:rPr>
        <w:t>Правильный ответ:</w:t>
      </w:r>
      <w:r w:rsidRPr="00BA40F2">
        <w:rPr>
          <w:color w:val="000000" w:themeColor="text1"/>
        </w:rPr>
        <w:t xml:space="preserve"> </w:t>
      </w:r>
      <w:r w:rsidRPr="00BA40F2">
        <w:rPr>
          <w:color w:val="000000" w:themeColor="text1"/>
          <w:lang w:val="en-US"/>
        </w:rPr>
        <w:t>c</w:t>
      </w:r>
      <w:r w:rsidRPr="00BA40F2">
        <w:rPr>
          <w:color w:val="000000" w:themeColor="text1"/>
        </w:rPr>
        <w:t>)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rStyle w:val="a4"/>
          <w:b w:val="0"/>
          <w:bCs w:val="0"/>
          <w:color w:val="000000" w:themeColor="text1"/>
        </w:rPr>
      </w:pPr>
      <w:r w:rsidRPr="00BA40F2">
        <w:rPr>
          <w:rStyle w:val="a4"/>
          <w:b w:val="0"/>
          <w:color w:val="000000" w:themeColor="text1"/>
        </w:rPr>
        <w:t>Если </w:t>
      </w:r>
      <w:r w:rsidRPr="00BA40F2">
        <w:rPr>
          <w:rStyle w:val="a5"/>
          <w:bCs/>
          <w:color w:val="000000" w:themeColor="text1"/>
        </w:rPr>
        <w:t>(</w:t>
      </w:r>
      <m:oMath>
        <m:sSub>
          <m:sSubPr>
            <m:ctrlPr>
              <w:rPr>
                <w:rStyle w:val="a4"/>
                <w:rFonts w:ascii="Cambria Math" w:hAnsi="Cambria Math"/>
                <w:b w:val="0"/>
                <w:bCs w:val="0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0</m:t>
            </m:r>
          </m:sub>
        </m:sSub>
      </m:oMath>
      <w:r w:rsidRPr="00BA40F2">
        <w:rPr>
          <w:rStyle w:val="a5"/>
          <w:bCs/>
          <w:color w:val="000000" w:themeColor="text1"/>
        </w:rPr>
        <w:t>;</w:t>
      </w:r>
      <m:oMath>
        <m:r>
          <w:rPr>
            <w:rStyle w:val="a4"/>
            <w:rFonts w:ascii="Cambria Math" w:hAnsi="Cambria Math"/>
            <w:color w:val="000000" w:themeColor="text1"/>
          </w:rPr>
          <m:t xml:space="preserve"> </m:t>
        </m:r>
        <m:sSub>
          <m:sSubPr>
            <m:ctrlPr>
              <w:rPr>
                <w:rStyle w:val="a4"/>
                <w:rFonts w:ascii="Cambria Math" w:hAnsi="Cambria Math"/>
                <w:b w:val="0"/>
                <w:bCs w:val="0"/>
                <w:i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e>
          <m:sub>
            <m:r>
              <w:rPr>
                <w:rStyle w:val="a4"/>
                <w:rFonts w:ascii="Cambria Math" w:hAnsi="Cambria Math"/>
                <w:color w:val="000000" w:themeColor="text1"/>
              </w:rPr>
              <m:t>0</m:t>
            </m:r>
          </m:sub>
        </m:sSub>
      </m:oMath>
      <w:r w:rsidRPr="00BA40F2">
        <w:rPr>
          <w:rStyle w:val="a5"/>
          <w:bCs/>
          <w:color w:val="000000" w:themeColor="text1"/>
        </w:rPr>
        <w:t>) –</w:t>
      </w:r>
      <w:r w:rsidRPr="00BA40F2">
        <w:rPr>
          <w:rStyle w:val="a4"/>
          <w:b w:val="0"/>
          <w:color w:val="000000" w:themeColor="text1"/>
        </w:rPr>
        <w:t> решение системы линейных уравнений</w:t>
      </w:r>
    </w:p>
    <w:p w:rsidR="00BA40F2" w:rsidRPr="00BA40F2" w:rsidRDefault="000D59B8" w:rsidP="00BA40F2">
      <w:pPr>
        <w:pStyle w:val="afa"/>
        <w:shd w:val="clear" w:color="auto" w:fill="FFFFFF"/>
        <w:spacing w:before="0" w:after="0" w:line="360" w:lineRule="auto"/>
        <w:ind w:left="720"/>
        <w:rPr>
          <w:rStyle w:val="a4"/>
          <w:b w:val="0"/>
          <w:bCs w:val="0"/>
          <w:i/>
          <w:color w:val="000000" w:themeColor="text1"/>
        </w:rPr>
      </w:pPr>
      <m:oMath>
        <m:d>
          <m:dPr>
            <m:begChr m:val="{"/>
            <m:endChr m:val=""/>
            <m:ctrlPr>
              <w:rPr>
                <w:rStyle w:val="a4"/>
                <w:rFonts w:ascii="Cambria Math" w:hAnsi="Cambria Math"/>
                <w:b w:val="0"/>
                <w:bCs w:val="0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Style w:val="a4"/>
                    <w:rFonts w:ascii="Cambria Math" w:hAnsi="Cambria Math"/>
                    <w:b w:val="0"/>
                    <w:bCs w:val="0"/>
                    <w:i/>
                    <w:color w:val="000000" w:themeColor="text1"/>
                  </w:rPr>
                </m:ctrlPr>
              </m:eqArrPr>
              <m:e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3x+2y=7,</m:t>
                </m:r>
              </m:e>
              <m:e>
                <m:r>
                  <w:rPr>
                    <w:rStyle w:val="a4"/>
                    <w:rFonts w:ascii="Cambria Math" w:hAnsi="Cambria Math"/>
                    <w:color w:val="000000" w:themeColor="text1"/>
                  </w:rPr>
                  <m:t>4x-5y=40,</m:t>
                </m:r>
              </m:e>
            </m:eqArr>
          </m:e>
        </m:d>
      </m:oMath>
      <w:r w:rsidR="00BA40F2" w:rsidRPr="00BA40F2">
        <w:rPr>
          <w:rStyle w:val="a4"/>
          <w:b w:val="0"/>
          <w:i/>
          <w:color w:val="000000" w:themeColor="text1"/>
        </w:rPr>
        <w:t xml:space="preserve"> , </w:t>
      </w:r>
      <w:r w:rsidR="00BA40F2" w:rsidRPr="00BA40F2">
        <w:rPr>
          <w:rStyle w:val="a4"/>
          <w:b w:val="0"/>
          <w:color w:val="000000" w:themeColor="text1"/>
        </w:rPr>
        <w:t xml:space="preserve">тогда </w:t>
      </w:r>
      <m:oMath>
        <m:sSub>
          <m:sSubPr>
            <m:ctrlPr>
              <w:rPr>
                <w:rStyle w:val="a4"/>
                <w:rFonts w:ascii="Cambria Math" w:hAnsi="Cambria Math"/>
                <w:b w:val="0"/>
                <w:bCs w:val="0"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x</m:t>
            </m:r>
          </m:e>
          <m:sub>
            <m:r>
              <m:rPr>
                <m:sty m:val="p"/>
              </m:rPr>
              <w:rPr>
                <w:rStyle w:val="a4"/>
                <w:rFonts w:ascii="Cambria Math" w:hAnsi="Cambria Math"/>
                <w:color w:val="000000" w:themeColor="text1"/>
              </w:rPr>
              <m:t>0</m:t>
            </m:r>
          </m:sub>
        </m:sSub>
        <m:r>
          <m:rPr>
            <m:sty m:val="p"/>
          </m:rPr>
          <w:rPr>
            <w:rStyle w:val="a4"/>
            <w:rFonts w:ascii="Cambria Math" w:hAnsi="Cambria Math"/>
            <w:color w:val="000000" w:themeColor="text1"/>
          </w:rPr>
          <m:t>+</m:t>
        </m:r>
        <m:sSub>
          <m:sSubPr>
            <m:ctrlPr>
              <w:rPr>
                <w:rStyle w:val="a4"/>
                <w:rFonts w:ascii="Cambria Math" w:hAnsi="Cambria Math"/>
                <w:b w:val="0"/>
                <w:bCs w:val="0"/>
                <w:color w:val="000000" w:themeColor="text1"/>
              </w:rPr>
            </m:ctrlPr>
          </m:sSubPr>
          <m:e>
            <m:r>
              <w:rPr>
                <w:rStyle w:val="a4"/>
                <w:rFonts w:ascii="Cambria Math" w:hAnsi="Cambria Math"/>
                <w:color w:val="000000" w:themeColor="text1"/>
              </w:rPr>
              <m:t>y</m:t>
            </m:r>
          </m:e>
          <m:sub>
            <m:r>
              <m:rPr>
                <m:sty m:val="p"/>
              </m:rPr>
              <w:rPr>
                <w:rStyle w:val="a4"/>
                <w:rFonts w:ascii="Cambria Math" w:hAnsi="Cambria Math"/>
                <w:color w:val="000000" w:themeColor="text1"/>
              </w:rPr>
              <m:t>0</m:t>
            </m:r>
          </m:sub>
        </m:sSub>
      </m:oMath>
      <w:r w:rsidR="00BA40F2" w:rsidRPr="00BA40F2">
        <w:rPr>
          <w:rStyle w:val="a4"/>
          <w:b w:val="0"/>
          <w:color w:val="000000" w:themeColor="text1"/>
        </w:rPr>
        <w:t>=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0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1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3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7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08"/>
        <w:rPr>
          <w:color w:val="000000" w:themeColor="text1"/>
          <w:lang w:val="en-US"/>
        </w:rPr>
      </w:pPr>
      <w:r w:rsidRPr="00BA40F2">
        <w:rPr>
          <w:bCs/>
          <w:color w:val="000000" w:themeColor="text1"/>
        </w:rPr>
        <w:t>Правильный ответ:   </w:t>
      </w:r>
      <w:r>
        <w:rPr>
          <w:color w:val="000000" w:themeColor="text1"/>
          <w:lang w:val="en-US"/>
        </w:rPr>
        <w:t>b)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Система уравнений называется совместной, если она: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Не имеет решения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Имеет только одно решение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Имеет хотя бы одно решение</w:t>
      </w:r>
    </w:p>
    <w:p w:rsidR="00BA40F2" w:rsidRPr="00BA40F2" w:rsidRDefault="00BA40F2" w:rsidP="009E7EFD">
      <w:pPr>
        <w:pStyle w:val="afa"/>
        <w:numPr>
          <w:ilvl w:val="0"/>
          <w:numId w:val="68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Имеет бесконечное множество решений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color w:val="000000" w:themeColor="text1"/>
        </w:rPr>
      </w:pPr>
      <w:r w:rsidRPr="00BA40F2">
        <w:rPr>
          <w:bCs/>
          <w:color w:val="000000" w:themeColor="text1"/>
        </w:rPr>
        <w:lastRenderedPageBreak/>
        <w:t>Правильный ответ:   </w:t>
      </w:r>
      <w:r w:rsidRPr="00BA40F2">
        <w:rPr>
          <w:color w:val="000000" w:themeColor="text1"/>
        </w:rPr>
        <w:t>с)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Система уравнений называется определенной, если она:</w:t>
      </w:r>
    </w:p>
    <w:p w:rsidR="00BA40F2" w:rsidRPr="00BA40F2" w:rsidRDefault="00BA40F2" w:rsidP="009E7EFD">
      <w:pPr>
        <w:pStyle w:val="afa"/>
        <w:numPr>
          <w:ilvl w:val="0"/>
          <w:numId w:val="69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</w:rPr>
        <w:t>Не имеет решения</w:t>
      </w:r>
    </w:p>
    <w:p w:rsidR="00BA40F2" w:rsidRPr="00BA40F2" w:rsidRDefault="00BA40F2" w:rsidP="009E7EFD">
      <w:pPr>
        <w:pStyle w:val="afa"/>
        <w:numPr>
          <w:ilvl w:val="0"/>
          <w:numId w:val="69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</w:rPr>
        <w:t>Имеет хотя бы одно решение</w:t>
      </w:r>
    </w:p>
    <w:p w:rsidR="00BA40F2" w:rsidRPr="00BA40F2" w:rsidRDefault="00BA40F2" w:rsidP="009E7EFD">
      <w:pPr>
        <w:pStyle w:val="afa"/>
        <w:numPr>
          <w:ilvl w:val="0"/>
          <w:numId w:val="69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</w:rPr>
        <w:t>Имеет только одно решение</w:t>
      </w:r>
    </w:p>
    <w:p w:rsidR="00BA40F2" w:rsidRPr="00BA40F2" w:rsidRDefault="00BA40F2" w:rsidP="009E7EFD">
      <w:pPr>
        <w:pStyle w:val="afa"/>
        <w:numPr>
          <w:ilvl w:val="0"/>
          <w:numId w:val="69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</w:rPr>
        <w:t>Имеет бесконечное количество решений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color w:val="000000" w:themeColor="text1"/>
        </w:rPr>
      </w:pPr>
      <w:r w:rsidRPr="00BA40F2">
        <w:rPr>
          <w:bCs/>
          <w:color w:val="000000" w:themeColor="text1"/>
        </w:rPr>
        <w:t>Правильный ответ:   </w:t>
      </w:r>
      <w:r w:rsidRPr="00BA40F2">
        <w:rPr>
          <w:color w:val="000000" w:themeColor="text1"/>
        </w:rPr>
        <w:t>с)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Справедливо утверждение</w:t>
      </w:r>
      <w:r w:rsidRPr="00BA40F2">
        <w:rPr>
          <w:color w:val="000000" w:themeColor="text1"/>
          <w:lang w:val="en-US"/>
        </w:rPr>
        <w:t>:</w:t>
      </w:r>
    </w:p>
    <w:p w:rsidR="00BA40F2" w:rsidRPr="00BA40F2" w:rsidRDefault="00BA40F2" w:rsidP="009E7EFD">
      <w:pPr>
        <w:pStyle w:val="afa"/>
        <w:numPr>
          <w:ilvl w:val="0"/>
          <w:numId w:val="70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Если система однородная, то она совместна</w:t>
      </w:r>
    </w:p>
    <w:p w:rsidR="00BA40F2" w:rsidRPr="00BA40F2" w:rsidRDefault="00BA40F2" w:rsidP="009E7EFD">
      <w:pPr>
        <w:pStyle w:val="afa"/>
        <w:numPr>
          <w:ilvl w:val="0"/>
          <w:numId w:val="70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Если система совместна, то она однородная</w:t>
      </w:r>
    </w:p>
    <w:p w:rsidR="00BA40F2" w:rsidRPr="00BA40F2" w:rsidRDefault="00BA40F2" w:rsidP="009E7EFD">
      <w:pPr>
        <w:pStyle w:val="afa"/>
        <w:numPr>
          <w:ilvl w:val="0"/>
          <w:numId w:val="70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Если в системе все свободные члены не равны нулю, то она однородная</w:t>
      </w:r>
    </w:p>
    <w:p w:rsidR="00BA40F2" w:rsidRPr="00BA40F2" w:rsidRDefault="00BA40F2" w:rsidP="009E7EFD">
      <w:pPr>
        <w:pStyle w:val="afa"/>
        <w:numPr>
          <w:ilvl w:val="0"/>
          <w:numId w:val="70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Если система однородная, то она несовместная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bCs/>
          <w:color w:val="000000" w:themeColor="text1"/>
        </w:rPr>
      </w:pPr>
      <w:r w:rsidRPr="00BA40F2">
        <w:rPr>
          <w:bCs/>
          <w:color w:val="000000" w:themeColor="text1"/>
        </w:rPr>
        <w:t xml:space="preserve">Правильный ответ: </w:t>
      </w:r>
      <w:r w:rsidRPr="00BA40F2">
        <w:rPr>
          <w:bCs/>
          <w:color w:val="000000" w:themeColor="text1"/>
          <w:lang w:val="en-US"/>
        </w:rPr>
        <w:t>a</w:t>
      </w:r>
      <w:r w:rsidRPr="00BA40F2">
        <w:rPr>
          <w:bCs/>
          <w:color w:val="000000" w:themeColor="text1"/>
        </w:rPr>
        <w:t xml:space="preserve">) 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Система линейных уравнений имеет единственное решение тогда и только тогда, когда</w:t>
      </w:r>
    </w:p>
    <w:p w:rsidR="00BA40F2" w:rsidRPr="00BA40F2" w:rsidRDefault="00BA40F2" w:rsidP="009E7EFD">
      <w:pPr>
        <w:pStyle w:val="afa"/>
        <w:numPr>
          <w:ilvl w:val="0"/>
          <w:numId w:val="71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Ранг расширенной матрицы не равен рангу основной матрицы</w:t>
      </w:r>
    </w:p>
    <w:p w:rsidR="00BA40F2" w:rsidRPr="00BA40F2" w:rsidRDefault="00BA40F2" w:rsidP="009E7EFD">
      <w:pPr>
        <w:pStyle w:val="afa"/>
        <w:numPr>
          <w:ilvl w:val="0"/>
          <w:numId w:val="71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Ранг основной матрицы больше ранга расширенной матрицы</w:t>
      </w:r>
    </w:p>
    <w:p w:rsidR="00BA40F2" w:rsidRPr="00BA40F2" w:rsidRDefault="00BA40F2" w:rsidP="009E7EFD">
      <w:pPr>
        <w:pStyle w:val="afa"/>
        <w:numPr>
          <w:ilvl w:val="0"/>
          <w:numId w:val="71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Ранг основной матрицы равен рангу расширенной матрицы и равен количеству неизвестных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color w:val="000000" w:themeColor="text1"/>
        </w:rPr>
      </w:pPr>
      <w:r w:rsidRPr="00BA40F2">
        <w:rPr>
          <w:bCs/>
          <w:color w:val="000000" w:themeColor="text1"/>
        </w:rPr>
        <w:t xml:space="preserve">Правильный ответ: с) 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Выберите ответ, который нужно поставить на место пропуска.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color w:val="000000" w:themeColor="text1"/>
        </w:rPr>
      </w:pPr>
      <w:r w:rsidRPr="00BA40F2">
        <w:rPr>
          <w:color w:val="000000" w:themeColor="text1"/>
        </w:rPr>
        <w:t>Квадратная система линейных уравнений является определенной тогда и только тогда, когда определитель системы, составленный из коэффициентов при неизвестных ___ (рассматривается над полем вещественных чисел).</w:t>
      </w:r>
    </w:p>
    <w:p w:rsidR="00BA40F2" w:rsidRPr="00BA40F2" w:rsidRDefault="00BA40F2" w:rsidP="009E7EFD">
      <w:pPr>
        <w:pStyle w:val="afa"/>
        <w:numPr>
          <w:ilvl w:val="0"/>
          <w:numId w:val="72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  <w:lang w:val="en-US"/>
        </w:rPr>
        <w:t>=0</w:t>
      </w:r>
    </w:p>
    <w:p w:rsidR="00BA40F2" w:rsidRPr="00BA40F2" w:rsidRDefault="00BA40F2" w:rsidP="009E7EFD">
      <w:pPr>
        <w:pStyle w:val="afa"/>
        <w:numPr>
          <w:ilvl w:val="0"/>
          <w:numId w:val="72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  <w:lang w:val="en-US"/>
        </w:rPr>
        <w:t>≠0</w:t>
      </w:r>
    </w:p>
    <w:p w:rsidR="00BA40F2" w:rsidRPr="00BA40F2" w:rsidRDefault="00BA40F2" w:rsidP="009E7EFD">
      <w:pPr>
        <w:pStyle w:val="afa"/>
        <w:numPr>
          <w:ilvl w:val="0"/>
          <w:numId w:val="72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  <w:lang w:val="en-US"/>
        </w:rPr>
        <w:t>&gt;0</w:t>
      </w:r>
    </w:p>
    <w:p w:rsidR="00BA40F2" w:rsidRPr="00BA40F2" w:rsidRDefault="00BA40F2" w:rsidP="009E7EFD">
      <w:pPr>
        <w:pStyle w:val="afa"/>
        <w:numPr>
          <w:ilvl w:val="0"/>
          <w:numId w:val="72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  <w:lang w:val="en-US"/>
        </w:rPr>
        <w:t>&lt;0</w:t>
      </w:r>
    </w:p>
    <w:p w:rsidR="00BA40F2" w:rsidRPr="00BA40F2" w:rsidRDefault="00BA40F2" w:rsidP="009E7EFD">
      <w:pPr>
        <w:pStyle w:val="afa"/>
        <w:numPr>
          <w:ilvl w:val="0"/>
          <w:numId w:val="72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  <w:lang w:val="en-US"/>
        </w:rPr>
      </w:pPr>
      <w:r w:rsidRPr="00BA40F2">
        <w:rPr>
          <w:color w:val="000000" w:themeColor="text1"/>
          <w:lang w:val="en-US"/>
        </w:rPr>
        <w:t>=1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color w:val="000000" w:themeColor="text1"/>
          <w:lang w:val="en-US"/>
        </w:rPr>
      </w:pPr>
      <w:r w:rsidRPr="00BA40F2">
        <w:rPr>
          <w:bCs/>
          <w:color w:val="000000" w:themeColor="text1"/>
        </w:rPr>
        <w:t>Правильный ответ:</w:t>
      </w:r>
      <w:r w:rsidRPr="00BA40F2">
        <w:rPr>
          <w:color w:val="000000" w:themeColor="text1"/>
          <w:lang w:val="en-US"/>
        </w:rPr>
        <w:t xml:space="preserve"> b) </w:t>
      </w:r>
    </w:p>
    <w:p w:rsidR="00BA40F2" w:rsidRPr="00BA40F2" w:rsidRDefault="00BA40F2" w:rsidP="009E7EFD">
      <w:pPr>
        <w:pStyle w:val="afa"/>
        <w:numPr>
          <w:ilvl w:val="0"/>
          <w:numId w:val="67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Система называется неопределенной, если она:</w:t>
      </w:r>
    </w:p>
    <w:p w:rsidR="00BA40F2" w:rsidRPr="00BA40F2" w:rsidRDefault="00BA40F2" w:rsidP="009E7EFD">
      <w:pPr>
        <w:pStyle w:val="afa"/>
        <w:numPr>
          <w:ilvl w:val="0"/>
          <w:numId w:val="73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Имеет только одно решение</w:t>
      </w:r>
    </w:p>
    <w:p w:rsidR="00BA40F2" w:rsidRPr="00BA40F2" w:rsidRDefault="00BA40F2" w:rsidP="009E7EFD">
      <w:pPr>
        <w:pStyle w:val="afa"/>
        <w:numPr>
          <w:ilvl w:val="0"/>
          <w:numId w:val="73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Имеет более одного решения</w:t>
      </w:r>
    </w:p>
    <w:p w:rsidR="00BA40F2" w:rsidRPr="00BA40F2" w:rsidRDefault="00BA40F2" w:rsidP="009E7EFD">
      <w:pPr>
        <w:pStyle w:val="afa"/>
        <w:numPr>
          <w:ilvl w:val="0"/>
          <w:numId w:val="73"/>
        </w:numPr>
        <w:shd w:val="clear" w:color="auto" w:fill="FFFFFF"/>
        <w:suppressAutoHyphens w:val="0"/>
        <w:spacing w:before="0" w:after="0" w:line="360" w:lineRule="auto"/>
        <w:rPr>
          <w:color w:val="000000" w:themeColor="text1"/>
        </w:rPr>
      </w:pPr>
      <w:r w:rsidRPr="00BA40F2">
        <w:rPr>
          <w:color w:val="000000" w:themeColor="text1"/>
        </w:rPr>
        <w:t>Не имеет решений</w:t>
      </w:r>
    </w:p>
    <w:p w:rsidR="00BA40F2" w:rsidRPr="00BA40F2" w:rsidRDefault="00BA40F2" w:rsidP="00BA40F2">
      <w:pPr>
        <w:pStyle w:val="afa"/>
        <w:shd w:val="clear" w:color="auto" w:fill="FFFFFF"/>
        <w:spacing w:before="0" w:after="0" w:line="360" w:lineRule="auto"/>
        <w:ind w:left="720"/>
        <w:rPr>
          <w:bCs/>
          <w:color w:val="000000" w:themeColor="text1"/>
        </w:rPr>
      </w:pPr>
      <w:r w:rsidRPr="00BA40F2">
        <w:rPr>
          <w:bCs/>
          <w:color w:val="000000" w:themeColor="text1"/>
        </w:rPr>
        <w:t xml:space="preserve">Правильный ответ: </w:t>
      </w:r>
      <w:r w:rsidRPr="00BA40F2">
        <w:rPr>
          <w:bCs/>
          <w:color w:val="000000" w:themeColor="text1"/>
          <w:lang w:val="en-US"/>
        </w:rPr>
        <w:t>b</w:t>
      </w:r>
      <w:r w:rsidRPr="00BA40F2">
        <w:rPr>
          <w:bCs/>
          <w:color w:val="000000" w:themeColor="text1"/>
        </w:rPr>
        <w:t xml:space="preserve">) </w:t>
      </w:r>
    </w:p>
    <w:sectPr w:rsidR="00BA40F2" w:rsidRPr="00BA40F2" w:rsidSect="00D41221"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 w:code="9"/>
      <w:pgMar w:top="1418" w:right="851" w:bottom="851" w:left="1134" w:header="709" w:footer="720" w:gutter="0"/>
      <w:cols w:space="720"/>
      <w:docGrid w:linePitch="600" w:charSpace="4915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9B8" w:rsidRDefault="000D59B8">
      <w:r>
        <w:separator/>
      </w:r>
    </w:p>
  </w:endnote>
  <w:endnote w:type="continuationSeparator" w:id="0">
    <w:p w:rsidR="000D59B8" w:rsidRDefault="000D5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,Italic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76E6" w:rsidRDefault="00F776E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76E6" w:rsidRDefault="00F776E6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76E6" w:rsidRDefault="00F776E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9B8" w:rsidRDefault="000D59B8">
      <w:r>
        <w:separator/>
      </w:r>
    </w:p>
  </w:footnote>
  <w:footnote w:type="continuationSeparator" w:id="0">
    <w:p w:rsidR="000D59B8" w:rsidRDefault="000D59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76E6" w:rsidRDefault="00F776E6">
    <w:pPr>
      <w:pStyle w:val="afc"/>
      <w:spacing w:line="360" w:lineRule="auto"/>
      <w:ind w:firstLine="0"/>
      <w:jc w:val="left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7728" behindDoc="0" locked="0" layoutInCell="1" allowOverlap="1">
              <wp:simplePos x="0" y="0"/>
              <wp:positionH relativeFrom="page">
                <wp:posOffset>3724910</wp:posOffset>
              </wp:positionH>
              <wp:positionV relativeFrom="paragraph">
                <wp:posOffset>16510</wp:posOffset>
              </wp:positionV>
              <wp:extent cx="323215" cy="160020"/>
              <wp:effectExtent l="0" t="0" r="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215" cy="1600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76E6" w:rsidRPr="008D102D" w:rsidRDefault="00F776E6">
                          <w:pPr>
                            <w:pStyle w:val="afc"/>
                            <w:ind w:firstLine="0"/>
                            <w:jc w:val="left"/>
                            <w:rPr>
                              <w:lang w:val="en-US"/>
                            </w:rPr>
                          </w:pP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instrText xml:space="preserve"> PAGE </w:instrText>
                          </w: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CB7E1D">
                            <w:rPr>
                              <w:rFonts w:eastAsia="Calibri"/>
                              <w:noProof/>
                              <w:sz w:val="22"/>
                              <w:szCs w:val="22"/>
                            </w:rPr>
                            <w:t>84</w:t>
                          </w:r>
                          <w:r>
                            <w:rPr>
                              <w:rFonts w:eastAsia="Calibri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293.3pt;margin-top:1.3pt;width:25.45pt;height:12.6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" stroked="f">
              <v:fill opacity="0"/>
              <v:textbox inset="0,0,0,0">
                <w:txbxContent>
                  <w:p w:rsidR="00F776E6" w:rsidRPr="008D102D" w:rsidRDefault="00F776E6">
                    <w:pPr>
                      <w:pStyle w:val="afc"/>
                      <w:ind w:firstLine="0"/>
                      <w:jc w:val="left"/>
                      <w:rPr>
                        <w:lang w:val="en-US"/>
                      </w:rPr>
                    </w:pPr>
                    <w:r>
                      <w:rPr>
                        <w:rFonts w:eastAsia="Calibri"/>
                        <w:sz w:val="22"/>
                        <w:szCs w:val="22"/>
                      </w:rPr>
                      <w:fldChar w:fldCharType="begin"/>
                    </w:r>
                    <w:r>
                      <w:rPr>
                        <w:rFonts w:eastAsia="Calibri"/>
                        <w:sz w:val="22"/>
                        <w:szCs w:val="22"/>
                      </w:rPr>
                      <w:instrText xml:space="preserve"> PAGE </w:instrText>
                    </w:r>
                    <w:r>
                      <w:rPr>
                        <w:rFonts w:eastAsia="Calibri"/>
                        <w:sz w:val="22"/>
                        <w:szCs w:val="22"/>
                      </w:rPr>
                      <w:fldChar w:fldCharType="separate"/>
                    </w:r>
                    <w:r w:rsidR="00CB7E1D">
                      <w:rPr>
                        <w:rFonts w:eastAsia="Calibri"/>
                        <w:noProof/>
                        <w:sz w:val="22"/>
                        <w:szCs w:val="22"/>
                      </w:rPr>
                      <w:t>84</w:t>
                    </w:r>
                    <w:r>
                      <w:rPr>
                        <w:rFonts w:eastAsia="Calibri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  <w:p w:rsidR="00F776E6" w:rsidRDefault="00F776E6">
    <w:pPr>
      <w:pStyle w:val="afc"/>
      <w:spacing w:line="360" w:lineRule="auto"/>
      <w:ind w:firstLine="0"/>
    </w:pPr>
    <w:r>
      <w:rPr>
        <w:i/>
        <w:u w:val="single"/>
      </w:rPr>
      <w:t>Кафедра</w:t>
    </w:r>
    <w:r>
      <w:rPr>
        <w:i/>
        <w:kern w:val="24"/>
        <w:u w:val="single"/>
      </w:rPr>
      <w:t>-</w:t>
    </w:r>
    <w:r>
      <w:rPr>
        <w:i/>
        <w:u w:val="single"/>
      </w:rPr>
      <w:t>АСОИУ 09.03.04</w:t>
    </w:r>
    <w:r>
      <w:rPr>
        <w:i/>
        <w:kern w:val="24"/>
        <w:u w:val="single"/>
      </w:rPr>
      <w:t>-</w:t>
    </w:r>
    <w:r>
      <w:rPr>
        <w:i/>
        <w:u w:val="single"/>
      </w:rPr>
      <w:t>Программирование</w:t>
    </w:r>
    <w:r>
      <w:rPr>
        <w:i/>
        <w:kern w:val="24"/>
        <w:u w:val="single"/>
      </w:rPr>
      <w:t>-</w:t>
    </w:r>
    <w:r>
      <w:rPr>
        <w:i/>
        <w:u w:val="single"/>
      </w:rPr>
      <w:t>и</w:t>
    </w:r>
    <w:r>
      <w:rPr>
        <w:i/>
        <w:kern w:val="24"/>
        <w:u w:val="single"/>
      </w:rPr>
      <w:t>-</w:t>
    </w:r>
    <w:r>
      <w:rPr>
        <w:i/>
        <w:u w:val="single"/>
      </w:rPr>
      <w:t>информатика</w:t>
    </w:r>
    <w:r>
      <w:rPr>
        <w:i/>
        <w:kern w:val="24"/>
        <w:u w:val="single"/>
      </w:rPr>
      <w:t>-</w:t>
    </w:r>
    <w:r>
      <w:rPr>
        <w:i/>
        <w:u w:val="single"/>
      </w:rPr>
      <w:t>КП</w:t>
    </w:r>
    <w:r>
      <w:rPr>
        <w:i/>
        <w:kern w:val="24"/>
        <w:u w:val="single"/>
      </w:rPr>
      <w:t>-</w:t>
    </w:r>
    <w:r>
      <w:rPr>
        <w:i/>
        <w:u w:val="single"/>
      </w:rPr>
      <w:t>20201985</w:t>
    </w:r>
    <w:r>
      <w:rPr>
        <w:i/>
        <w:u w:val="single"/>
      </w:rPr>
      <w:b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776E6" w:rsidRDefault="00F776E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sz w:val="24"/>
        <w:szCs w:val="24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>
    <w:nsid w:val="00000004"/>
    <w:multiLevelType w:val="singleLevel"/>
    <w:tmpl w:val="9D60E474"/>
    <w:name w:val="WW8Num3"/>
    <w:lvl w:ilvl="0">
      <w:start w:val="1"/>
      <w:numFmt w:val="decimal"/>
      <w:lvlText w:val="%1)"/>
      <w:lvlJc w:val="left"/>
      <w:pPr>
        <w:tabs>
          <w:tab w:val="num" w:pos="708"/>
        </w:tabs>
        <w:ind w:left="1320" w:hanging="360"/>
      </w:pPr>
      <w:rPr>
        <w:rFonts w:ascii="Times New Roman" w:hAnsi="Times New Roman" w:cs="Times New Roman" w:hint="default"/>
        <w:sz w:val="24"/>
        <w:lang w:val="en-US"/>
      </w:r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6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">
    <w:nsid w:val="00000008"/>
    <w:multiLevelType w:val="multilevel"/>
    <w:tmpl w:val="F12A7044"/>
    <w:name w:val="WW8Num7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>
    <w:nsid w:val="0000000A"/>
    <w:multiLevelType w:val="multilevel"/>
    <w:tmpl w:val="44A03EB2"/>
    <w:name w:val="WW8Num9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0">
    <w:nsid w:val="0000000B"/>
    <w:multiLevelType w:val="multilevel"/>
    <w:tmpl w:val="0000000B"/>
    <w:name w:val="WW8Num10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1">
    <w:nsid w:val="0000000C"/>
    <w:multiLevelType w:val="singleLevel"/>
    <w:tmpl w:val="0000000C"/>
    <w:name w:val="WW8Num12"/>
    <w:lvl w:ilvl="0">
      <w:start w:val="1"/>
      <w:numFmt w:val="decimal"/>
      <w:lvlText w:val="%1)"/>
      <w:lvlJc w:val="left"/>
      <w:pPr>
        <w:tabs>
          <w:tab w:val="num" w:pos="0"/>
        </w:tabs>
        <w:ind w:left="1320" w:hanging="360"/>
      </w:pPr>
      <w:rPr>
        <w:rFonts w:ascii="Times New Roman" w:hAnsi="Times New Roman" w:cs="Times New Roman" w:hint="default"/>
        <w:sz w:val="24"/>
        <w:lang w:val="en-US"/>
      </w:rPr>
    </w:lvl>
  </w:abstractNum>
  <w:abstractNum w:abstractNumId="12">
    <w:nsid w:val="0000000D"/>
    <w:multiLevelType w:val="multilevel"/>
    <w:tmpl w:val="0000000D"/>
    <w:name w:val="WW8Num13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3">
    <w:nsid w:val="0000000F"/>
    <w:multiLevelType w:val="multilevel"/>
    <w:tmpl w:val="0000000F"/>
    <w:name w:val="WW8Num16"/>
    <w:lvl w:ilvl="0">
      <w:start w:val="9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ascii="Times New Roman" w:hAnsi="Times New Roman" w:cs="Times New Roman" w:hint="default"/>
        <w:sz w:val="24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ascii="Times New Roman" w:hAnsi="Times New Roman" w:cs="Times New Roman" w:hint="default"/>
        <w:sz w:val="24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ascii="Times New Roman" w:hAnsi="Times New Roman" w:cs="Times New Roman" w:hint="default"/>
        <w:sz w:val="24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ascii="Times New Roman" w:hAnsi="Times New Roman" w:cs="Times New Roman" w:hint="default"/>
        <w:sz w:val="24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ascii="Times New Roman" w:hAnsi="Times New Roman" w:cs="Times New Roman" w:hint="default"/>
        <w:sz w:val="24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ascii="Times New Roman" w:hAnsi="Times New Roman" w:cs="Times New Roman" w:hint="default"/>
        <w:sz w:val="24"/>
      </w:rPr>
    </w:lvl>
  </w:abstractNum>
  <w:abstractNum w:abstractNumId="14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5">
    <w:nsid w:val="00000011"/>
    <w:multiLevelType w:val="singleLevel"/>
    <w:tmpl w:val="00000011"/>
    <w:name w:val="WW8Num18"/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  <w:rPr>
        <w:rFonts w:ascii="Times New Roman" w:hAnsi="Times New Roman" w:cs="Times New Roman" w:hint="default"/>
        <w:color w:val="222222"/>
        <w:sz w:val="24"/>
        <w:shd w:val="clear" w:color="auto" w:fill="FFFFFF"/>
      </w:rPr>
    </w:lvl>
  </w:abstractNum>
  <w:abstractNum w:abstractNumId="16">
    <w:nsid w:val="00000012"/>
    <w:multiLevelType w:val="multilevel"/>
    <w:tmpl w:val="00000012"/>
    <w:name w:val="WW8Num19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7">
    <w:nsid w:val="00000013"/>
    <w:multiLevelType w:val="multilevel"/>
    <w:tmpl w:val="3E62A19E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ru-RU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8">
    <w:nsid w:val="00000014"/>
    <w:multiLevelType w:val="multilevel"/>
    <w:tmpl w:val="00000014"/>
    <w:name w:val="WW8Num21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/>
        <w:i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9">
    <w:nsid w:val="00000015"/>
    <w:multiLevelType w:val="multilevel"/>
    <w:tmpl w:val="00000015"/>
    <w:name w:val="WW8Num22"/>
    <w:lvl w:ilvl="0">
      <w:start w:val="1"/>
      <w:numFmt w:val="bullet"/>
      <w:lvlText w:val=""/>
      <w:lvlJc w:val="left"/>
      <w:pPr>
        <w:tabs>
          <w:tab w:val="num" w:pos="993"/>
        </w:tabs>
        <w:ind w:left="993" w:hanging="284"/>
      </w:pPr>
      <w:rPr>
        <w:rFonts w:ascii="Wingdings" w:hAnsi="Wingdings" w:cs="Wingdings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0">
    <w:nsid w:val="00000016"/>
    <w:multiLevelType w:val="multilevel"/>
    <w:tmpl w:val="00000016"/>
    <w:name w:val="WW8Num25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1">
    <w:nsid w:val="00000017"/>
    <w:multiLevelType w:val="multilevel"/>
    <w:tmpl w:val="B0704C90"/>
    <w:name w:val="WW8Num26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2">
    <w:nsid w:val="00000018"/>
    <w:multiLevelType w:val="multilevel"/>
    <w:tmpl w:val="00000018"/>
    <w:name w:val="WW8Num27"/>
    <w:lvl w:ilvl="0">
      <w:start w:val="1"/>
      <w:numFmt w:val="bullet"/>
      <w:lvlText w:val=""/>
      <w:lvlJc w:val="left"/>
      <w:pPr>
        <w:tabs>
          <w:tab w:val="num" w:pos="993"/>
        </w:tabs>
        <w:ind w:left="993" w:hanging="284"/>
      </w:pPr>
      <w:rPr>
        <w:rFonts w:ascii="Wingdings" w:hAnsi="Wingdings" w:cs="Times New Roman" w:hint="default"/>
        <w:sz w:val="24"/>
      </w:rPr>
    </w:lvl>
    <w:lvl w:ilvl="1">
      <w:start w:val="65535"/>
      <w:numFmt w:val="bullet"/>
      <w:lvlText w:val="-"/>
      <w:lvlJc w:val="left"/>
      <w:pPr>
        <w:tabs>
          <w:tab w:val="num" w:pos="2149"/>
        </w:tabs>
        <w:ind w:left="2149" w:hanging="360"/>
      </w:pPr>
      <w:rPr>
        <w:rFonts w:ascii="Times New Roman" w:hAnsi="Times New Roman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3">
    <w:nsid w:val="00000019"/>
    <w:multiLevelType w:val="multilevel"/>
    <w:tmpl w:val="00000019"/>
    <w:name w:val="WW8Num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>
    <w:nsid w:val="0000001A"/>
    <w:multiLevelType w:val="multilevel"/>
    <w:tmpl w:val="0000001A"/>
    <w:name w:val="WW8Num29"/>
    <w:lvl w:ilvl="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cs="Times New Roman" w:hint="default"/>
        <w:b/>
        <w:i/>
        <w:sz w:val="24"/>
      </w:rPr>
    </w:lvl>
    <w:lvl w:ilvl="1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cs="Times New Roman" w:hint="default"/>
        <w:b/>
        <w:i/>
        <w:sz w:val="24"/>
      </w:rPr>
    </w:lvl>
    <w:lvl w:ilvl="2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cs="Times New Roman" w:hint="default"/>
        <w:b/>
        <w:i/>
        <w:sz w:val="24"/>
      </w:rPr>
    </w:lvl>
    <w:lvl w:ilvl="3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cs="Times New Roman" w:hint="default"/>
        <w:b/>
        <w:i/>
        <w:sz w:val="24"/>
      </w:rPr>
    </w:lvl>
    <w:lvl w:ilvl="6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cs="Times New Roman" w:hint="default"/>
        <w:b/>
        <w:i/>
        <w:sz w:val="24"/>
      </w:rPr>
    </w:lvl>
  </w:abstractNum>
  <w:abstractNum w:abstractNumId="25">
    <w:nsid w:val="0000001B"/>
    <w:multiLevelType w:val="multilevel"/>
    <w:tmpl w:val="0000001B"/>
    <w:name w:val="WW8Num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bullet"/>
      <w:lvlText w:val=""/>
      <w:lvlJc w:val="left"/>
      <w:pPr>
        <w:tabs>
          <w:tab w:val="num" w:pos="851"/>
        </w:tabs>
        <w:ind w:left="708" w:firstLine="0"/>
      </w:pPr>
      <w:rPr>
        <w:rFonts w:ascii="Symbol" w:hAnsi="Symbol"/>
      </w:rPr>
    </w:lvl>
    <w:lvl w:ilvl="2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/>
      </w:rPr>
    </w:lvl>
    <w:lvl w:ilvl="3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/>
      </w:rPr>
    </w:lvl>
    <w:lvl w:ilvl="4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/>
      </w:rPr>
    </w:lvl>
    <w:lvl w:ilvl="5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6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7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8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</w:abstractNum>
  <w:abstractNum w:abstractNumId="26">
    <w:nsid w:val="0000001C"/>
    <w:multiLevelType w:val="multilevel"/>
    <w:tmpl w:val="0000001C"/>
    <w:name w:val="WW8Num3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color w:val="auto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0000001D"/>
    <w:multiLevelType w:val="multilevel"/>
    <w:tmpl w:val="0000001D"/>
    <w:name w:val="WW8Num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0000001E"/>
    <w:multiLevelType w:val="multilevel"/>
    <w:tmpl w:val="11869B60"/>
    <w:name w:val="WW8Num33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9">
    <w:nsid w:val="0000001F"/>
    <w:multiLevelType w:val="multilevel"/>
    <w:tmpl w:val="0000001F"/>
    <w:name w:val="WW8Num34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  <w:rPr>
        <w:rFonts w:ascii="Times New Roman" w:hAnsi="Times New Roman" w:cs="Times New Roman" w:hint="default"/>
        <w:b/>
        <w:i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00000020"/>
    <w:multiLevelType w:val="multilevel"/>
    <w:tmpl w:val="00000020"/>
    <w:name w:val="WW8Num35"/>
    <w:lvl w:ilvl="0">
      <w:start w:val="1"/>
      <w:numFmt w:val="decimal"/>
      <w:lvlText w:val="6.%1"/>
      <w:lvlJc w:val="left"/>
      <w:pPr>
        <w:tabs>
          <w:tab w:val="num" w:pos="1128"/>
        </w:tabs>
        <w:ind w:left="1128" w:hanging="420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4"/>
        <w:lang w:val="en-US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00000021"/>
    <w:multiLevelType w:val="multilevel"/>
    <w:tmpl w:val="A620C78A"/>
    <w:name w:val="WW8Num36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>
    <w:nsid w:val="00000022"/>
    <w:multiLevelType w:val="multilevel"/>
    <w:tmpl w:val="00000022"/>
    <w:name w:val="WW8Num37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Wingdings" w:hAnsi="Wingdings" w:cs="Wingdings" w:hint="default"/>
        <w:b/>
        <w:i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3">
    <w:nsid w:val="00000023"/>
    <w:multiLevelType w:val="multilevel"/>
    <w:tmpl w:val="00000023"/>
    <w:name w:val="WW8Num38"/>
    <w:lvl w:ilvl="0">
      <w:start w:val="1"/>
      <w:numFmt w:val="decimal"/>
      <w:lvlText w:val="%1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/>
        <w:bCs/>
        <w:color w:val="000000"/>
        <w:sz w:val="24"/>
      </w:rPr>
    </w:lvl>
    <w:lvl w:ilvl="1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2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3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4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5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6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7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  <w:lvl w:ilvl="8">
      <w:numFmt w:val="none"/>
      <w:suff w:val="nothing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4">
    <w:nsid w:val="00000024"/>
    <w:multiLevelType w:val="multilevel"/>
    <w:tmpl w:val="00000024"/>
    <w:name w:val="WW8Num39"/>
    <w:lvl w:ilvl="0">
      <w:start w:val="1"/>
      <w:numFmt w:val="bullet"/>
      <w:lvlText w:val=""/>
      <w:lvlJc w:val="left"/>
      <w:pPr>
        <w:tabs>
          <w:tab w:val="num" w:pos="1077"/>
        </w:tabs>
        <w:ind w:left="1077" w:hanging="368"/>
      </w:pPr>
      <w:rPr>
        <w:rFonts w:ascii="Wingdings" w:hAnsi="Wingdings" w:cs="Times New Roman" w:hint="default"/>
        <w:sz w:val="24"/>
        <w:lang w:val="en-U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  <w:sz w:val="24"/>
        <w:lang w:val="en-U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Times New Roman" w:hint="default"/>
        <w:sz w:val="24"/>
        <w:lang w:val="en-U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Times New Roman" w:hint="default"/>
        <w:sz w:val="24"/>
        <w:lang w:val="en-US"/>
      </w:rPr>
    </w:lvl>
  </w:abstractNum>
  <w:abstractNum w:abstractNumId="35">
    <w:nsid w:val="00000025"/>
    <w:multiLevelType w:val="multilevel"/>
    <w:tmpl w:val="9EEE891A"/>
    <w:name w:val="WW8Num40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6">
    <w:nsid w:val="00000026"/>
    <w:multiLevelType w:val="multilevel"/>
    <w:tmpl w:val="00000026"/>
    <w:name w:val="WW8Num41"/>
    <w:lvl w:ilvl="0">
      <w:start w:val="1"/>
      <w:numFmt w:val="decimal"/>
      <w:lvlText w:val="%1."/>
      <w:lvlJc w:val="left"/>
      <w:pPr>
        <w:tabs>
          <w:tab w:val="num" w:pos="1500"/>
        </w:tabs>
        <w:ind w:left="1500" w:hanging="360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220"/>
        </w:tabs>
        <w:ind w:left="2220" w:hanging="360"/>
      </w:pPr>
    </w:lvl>
    <w:lvl w:ilvl="2">
      <w:start w:val="1"/>
      <w:numFmt w:val="lowerRoman"/>
      <w:lvlText w:val="%3."/>
      <w:lvlJc w:val="right"/>
      <w:pPr>
        <w:tabs>
          <w:tab w:val="num" w:pos="2940"/>
        </w:tabs>
        <w:ind w:left="2940" w:hanging="180"/>
      </w:pPr>
    </w:lvl>
    <w:lvl w:ilvl="3">
      <w:start w:val="1"/>
      <w:numFmt w:val="decimal"/>
      <w:lvlText w:val="%4."/>
      <w:lvlJc w:val="left"/>
      <w:pPr>
        <w:tabs>
          <w:tab w:val="num" w:pos="3660"/>
        </w:tabs>
        <w:ind w:left="3660" w:hanging="360"/>
      </w:pPr>
    </w:lvl>
    <w:lvl w:ilvl="4">
      <w:start w:val="1"/>
      <w:numFmt w:val="lowerLetter"/>
      <w:lvlText w:val="%5."/>
      <w:lvlJc w:val="left"/>
      <w:pPr>
        <w:tabs>
          <w:tab w:val="num" w:pos="4380"/>
        </w:tabs>
        <w:ind w:left="4380" w:hanging="360"/>
      </w:pPr>
    </w:lvl>
    <w:lvl w:ilvl="5">
      <w:start w:val="1"/>
      <w:numFmt w:val="lowerRoman"/>
      <w:lvlText w:val="%6."/>
      <w:lvlJc w:val="right"/>
      <w:pPr>
        <w:tabs>
          <w:tab w:val="num" w:pos="5100"/>
        </w:tabs>
        <w:ind w:left="5100" w:hanging="180"/>
      </w:pPr>
    </w:lvl>
    <w:lvl w:ilvl="6">
      <w:start w:val="1"/>
      <w:numFmt w:val="decimal"/>
      <w:lvlText w:val="%7."/>
      <w:lvlJc w:val="left"/>
      <w:pPr>
        <w:tabs>
          <w:tab w:val="num" w:pos="5820"/>
        </w:tabs>
        <w:ind w:left="5820" w:hanging="360"/>
      </w:pPr>
    </w:lvl>
    <w:lvl w:ilvl="7">
      <w:start w:val="1"/>
      <w:numFmt w:val="lowerLetter"/>
      <w:lvlText w:val="%8."/>
      <w:lvlJc w:val="left"/>
      <w:pPr>
        <w:tabs>
          <w:tab w:val="num" w:pos="6540"/>
        </w:tabs>
        <w:ind w:left="6540" w:hanging="360"/>
      </w:pPr>
    </w:lvl>
    <w:lvl w:ilvl="8">
      <w:start w:val="1"/>
      <w:numFmt w:val="lowerRoman"/>
      <w:lvlText w:val="%9."/>
      <w:lvlJc w:val="right"/>
      <w:pPr>
        <w:tabs>
          <w:tab w:val="num" w:pos="7260"/>
        </w:tabs>
        <w:ind w:left="7260" w:hanging="180"/>
      </w:pPr>
    </w:lvl>
  </w:abstractNum>
  <w:abstractNum w:abstractNumId="37">
    <w:nsid w:val="00000027"/>
    <w:multiLevelType w:val="multilevel"/>
    <w:tmpl w:val="00000027"/>
    <w:name w:val="WW8Num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8">
    <w:nsid w:val="00000028"/>
    <w:multiLevelType w:val="multilevel"/>
    <w:tmpl w:val="00000028"/>
    <w:name w:val="WW8Num43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9">
    <w:nsid w:val="00000029"/>
    <w:multiLevelType w:val="multilevel"/>
    <w:tmpl w:val="00000029"/>
    <w:name w:val="WW8Num44"/>
    <w:lvl w:ilvl="0">
      <w:start w:val="1"/>
      <w:numFmt w:val="bullet"/>
      <w:lvlText w:val=""/>
      <w:lvlJc w:val="left"/>
      <w:pPr>
        <w:tabs>
          <w:tab w:val="num" w:pos="993"/>
        </w:tabs>
        <w:ind w:left="993" w:hanging="284"/>
      </w:pPr>
      <w:rPr>
        <w:rFonts w:ascii="Wingdings" w:hAnsi="Wingdings" w:cs="Times New Roman" w:hint="default"/>
        <w:sz w:val="24"/>
        <w:lang w:val="en-US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0">
    <w:nsid w:val="0000002A"/>
    <w:multiLevelType w:val="singleLevel"/>
    <w:tmpl w:val="0000002A"/>
    <w:name w:val="WW8Num45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283" w:hanging="283"/>
      </w:pPr>
      <w:rPr>
        <w:rFonts w:ascii="Times New Roman" w:hAnsi="Times New Roman" w:cs="Times New Roman" w:hint="default"/>
        <w:b/>
        <w:i/>
        <w:sz w:val="24"/>
      </w:rPr>
    </w:lvl>
  </w:abstractNum>
  <w:abstractNum w:abstractNumId="41">
    <w:nsid w:val="0000002B"/>
    <w:multiLevelType w:val="multilevel"/>
    <w:tmpl w:val="D042F06C"/>
    <w:name w:val="WW8Num46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Wingdings" w:hAnsi="Wingdings" w:cs="Wingdings" w:hint="default"/>
        <w:b/>
        <w:i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42">
    <w:nsid w:val="0000002C"/>
    <w:multiLevelType w:val="multilevel"/>
    <w:tmpl w:val="DCF67AE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3">
    <w:nsid w:val="000601FC"/>
    <w:multiLevelType w:val="hybridMultilevel"/>
    <w:tmpl w:val="374E31F0"/>
    <w:lvl w:ilvl="0" w:tplc="CAD01E0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>
    <w:nsid w:val="014C7950"/>
    <w:multiLevelType w:val="multilevel"/>
    <w:tmpl w:val="0C64B50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5">
    <w:nsid w:val="017C18BC"/>
    <w:multiLevelType w:val="multilevel"/>
    <w:tmpl w:val="516A28A1"/>
    <w:lvl w:ilvl="0">
      <w:start w:val="1"/>
      <w:numFmt w:val="decimal"/>
      <w:lvlText w:val="%1"/>
      <w:lvlJc w:val="left"/>
      <w:pPr>
        <w:tabs>
          <w:tab w:val="num" w:pos="644"/>
        </w:tabs>
        <w:ind w:left="644" w:hanging="360"/>
      </w:pPr>
    </w:lvl>
    <w:lvl w:ilvl="1">
      <w:numFmt w:val="none"/>
      <w:lvlText w:val=""/>
      <w:lvlJc w:val="left"/>
      <w:pPr>
        <w:tabs>
          <w:tab w:val="num" w:pos="360"/>
        </w:tabs>
        <w:ind w:left="0" w:firstLine="0"/>
      </w:p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numFmt w:val="none"/>
      <w:lvlText w:val=""/>
      <w:lvlJc w:val="left"/>
      <w:pPr>
        <w:tabs>
          <w:tab w:val="num" w:pos="360"/>
        </w:tabs>
        <w:ind w:left="0" w:firstLine="0"/>
      </w:pPr>
    </w:lvl>
    <w:lvl w:ilvl="4"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46">
    <w:nsid w:val="043400DC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47">
    <w:nsid w:val="05F071D7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48">
    <w:nsid w:val="07EE7713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49">
    <w:nsid w:val="0828286B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50">
    <w:nsid w:val="0918133A"/>
    <w:multiLevelType w:val="multilevel"/>
    <w:tmpl w:val="F12A704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1">
    <w:nsid w:val="0B462DF4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0"/>
        </w:tabs>
        <w:ind w:left="1068" w:hanging="360"/>
      </w:pPr>
      <w:rPr>
        <w:rFonts w:ascii="Times New Roman" w:hAnsi="Times New Roman" w:cs="Times New Roman" w:hint="default"/>
        <w:color w:val="222222"/>
        <w:sz w:val="24"/>
        <w:shd w:val="clear" w:color="auto" w:fill="FFFFFF"/>
      </w:rPr>
    </w:lvl>
  </w:abstractNum>
  <w:abstractNum w:abstractNumId="52">
    <w:nsid w:val="0E4D4149"/>
    <w:multiLevelType w:val="hybridMultilevel"/>
    <w:tmpl w:val="BBB826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13803679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54">
    <w:nsid w:val="144D6FBE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55">
    <w:nsid w:val="150A5FC8"/>
    <w:multiLevelType w:val="multilevel"/>
    <w:tmpl w:val="DCF67AE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6">
    <w:nsid w:val="17E720EC"/>
    <w:multiLevelType w:val="multilevel"/>
    <w:tmpl w:val="17E72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185F1D48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58">
    <w:nsid w:val="1A11415C"/>
    <w:multiLevelType w:val="hybridMultilevel"/>
    <w:tmpl w:val="31108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>
    <w:nsid w:val="1D5206F4"/>
    <w:multiLevelType w:val="multilevel"/>
    <w:tmpl w:val="DCF67AE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60">
    <w:nsid w:val="1E6F4C05"/>
    <w:multiLevelType w:val="hybridMultilevel"/>
    <w:tmpl w:val="84F2B1AC"/>
    <w:lvl w:ilvl="0" w:tplc="9BF46B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1EB118F0"/>
    <w:multiLevelType w:val="multilevel"/>
    <w:tmpl w:val="1EB118F0"/>
    <w:lvl w:ilvl="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83"/>
        </w:tabs>
        <w:ind w:left="288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62">
    <w:nsid w:val="1FAC3466"/>
    <w:multiLevelType w:val="multilevel"/>
    <w:tmpl w:val="3E62A19E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ru-RU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63">
    <w:nsid w:val="23327353"/>
    <w:multiLevelType w:val="multilevel"/>
    <w:tmpl w:val="2332735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"/>
      <w:lvlJc w:val="left"/>
      <w:pPr>
        <w:tabs>
          <w:tab w:val="num" w:pos="851"/>
        </w:tabs>
        <w:ind w:left="708" w:firstLine="0"/>
      </w:pPr>
      <w:rPr>
        <w:rFonts w:ascii="Symbol" w:hAnsi="Symbol" w:hint="default"/>
        <w:sz w:val="16"/>
        <w:szCs w:val="16"/>
      </w:rPr>
    </w:lvl>
    <w:lvl w:ilvl="2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4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5"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64">
    <w:nsid w:val="273D770E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65">
    <w:nsid w:val="29D04685"/>
    <w:multiLevelType w:val="multilevel"/>
    <w:tmpl w:val="29D0468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6">
    <w:nsid w:val="2BFF1F0A"/>
    <w:multiLevelType w:val="hybridMultilevel"/>
    <w:tmpl w:val="6EF4F882"/>
    <w:lvl w:ilvl="0" w:tplc="3754F21A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>
    <w:nsid w:val="319728A9"/>
    <w:multiLevelType w:val="hybridMultilevel"/>
    <w:tmpl w:val="08506842"/>
    <w:lvl w:ilvl="0" w:tplc="643249B0">
      <w:start w:val="1"/>
      <w:numFmt w:val="bullet"/>
      <w:lvlText w:val=""/>
      <w:lvlJc w:val="left"/>
      <w:pPr>
        <w:tabs>
          <w:tab w:val="num" w:pos="1007"/>
        </w:tabs>
        <w:ind w:left="1007" w:hanging="284"/>
      </w:pPr>
      <w:rPr>
        <w:rFonts w:ascii="Wingdings" w:hAnsi="Wingdings" w:hint="default"/>
      </w:rPr>
    </w:lvl>
    <w:lvl w:ilvl="1" w:tplc="643249B0">
      <w:start w:val="1"/>
      <w:numFmt w:val="bullet"/>
      <w:lvlText w:val=""/>
      <w:lvlJc w:val="left"/>
      <w:pPr>
        <w:tabs>
          <w:tab w:val="num" w:pos="2087"/>
        </w:tabs>
        <w:ind w:left="2087" w:hanging="284"/>
      </w:pPr>
      <w:rPr>
        <w:rFonts w:ascii="Wingdings" w:hAnsi="Wingdings" w:hint="default"/>
      </w:rPr>
    </w:lvl>
    <w:lvl w:ilvl="2" w:tplc="73B0A2E6">
      <w:start w:val="1"/>
      <w:numFmt w:val="bullet"/>
      <w:lvlText w:val=""/>
      <w:lvlJc w:val="left"/>
      <w:pPr>
        <w:tabs>
          <w:tab w:val="num" w:pos="1324"/>
        </w:tabs>
        <w:ind w:left="13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3"/>
        </w:tabs>
        <w:ind w:left="36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3"/>
        </w:tabs>
        <w:ind w:left="43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3"/>
        </w:tabs>
        <w:ind w:left="50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3"/>
        </w:tabs>
        <w:ind w:left="57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3"/>
        </w:tabs>
        <w:ind w:left="64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3"/>
        </w:tabs>
        <w:ind w:left="7203" w:hanging="360"/>
      </w:pPr>
      <w:rPr>
        <w:rFonts w:ascii="Wingdings" w:hAnsi="Wingdings" w:hint="default"/>
      </w:rPr>
    </w:lvl>
  </w:abstractNum>
  <w:abstractNum w:abstractNumId="68">
    <w:nsid w:val="385548C9"/>
    <w:multiLevelType w:val="hybridMultilevel"/>
    <w:tmpl w:val="951E4A90"/>
    <w:lvl w:ilvl="0" w:tplc="D952C5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>
    <w:nsid w:val="399D6A5E"/>
    <w:multiLevelType w:val="hybridMultilevel"/>
    <w:tmpl w:val="D774FE2C"/>
    <w:lvl w:ilvl="0" w:tplc="581219D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>
    <w:nsid w:val="3F282F3C"/>
    <w:multiLevelType w:val="hybridMultilevel"/>
    <w:tmpl w:val="09CC428C"/>
    <w:lvl w:ilvl="0" w:tplc="09F8D7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1">
    <w:nsid w:val="40EC5C5C"/>
    <w:multiLevelType w:val="multilevel"/>
    <w:tmpl w:val="3B20B48A"/>
    <w:lvl w:ilvl="0">
      <w:start w:val="4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72">
    <w:nsid w:val="414B235D"/>
    <w:multiLevelType w:val="multilevel"/>
    <w:tmpl w:val="29D04685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3">
    <w:nsid w:val="4343212C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74">
    <w:nsid w:val="447341A4"/>
    <w:multiLevelType w:val="multilevel"/>
    <w:tmpl w:val="447341A4"/>
    <w:lvl w:ilvl="0">
      <w:start w:val="1"/>
      <w:numFmt w:val="decimal"/>
      <w:isLgl/>
      <w:lvlText w:val="6.%1"/>
      <w:lvlJc w:val="left"/>
      <w:pPr>
        <w:tabs>
          <w:tab w:val="num" w:pos="1128"/>
        </w:tabs>
        <w:ind w:left="1128" w:hanging="42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495338A9"/>
    <w:multiLevelType w:val="multilevel"/>
    <w:tmpl w:val="29D04685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6">
    <w:nsid w:val="49C42CDB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77">
    <w:nsid w:val="49D10D70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78">
    <w:nsid w:val="4B763BED"/>
    <w:multiLevelType w:val="multilevel"/>
    <w:tmpl w:val="DCF67AE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79">
    <w:nsid w:val="4D8B1D2E"/>
    <w:multiLevelType w:val="multilevel"/>
    <w:tmpl w:val="DCF67AE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80">
    <w:nsid w:val="4DEA569D"/>
    <w:multiLevelType w:val="hybridMultilevel"/>
    <w:tmpl w:val="2B92D3D0"/>
    <w:lvl w:ilvl="0" w:tplc="D0A254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>
    <w:nsid w:val="4E1E0EF8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82">
    <w:nsid w:val="516A28A1"/>
    <w:multiLevelType w:val="multilevel"/>
    <w:tmpl w:val="516A28A1"/>
    <w:lvl w:ilvl="0">
      <w:start w:val="1"/>
      <w:numFmt w:val="decimal"/>
      <w:lvlText w:val="%1"/>
      <w:lvlJc w:val="left"/>
      <w:pPr>
        <w:tabs>
          <w:tab w:val="num" w:pos="644"/>
        </w:tabs>
        <w:ind w:left="644" w:hanging="360"/>
      </w:pPr>
    </w:lvl>
    <w:lvl w:ilvl="1">
      <w:numFmt w:val="none"/>
      <w:lvlText w:val=""/>
      <w:lvlJc w:val="left"/>
      <w:pPr>
        <w:tabs>
          <w:tab w:val="num" w:pos="360"/>
        </w:tabs>
        <w:ind w:left="0" w:firstLine="0"/>
      </w:p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numFmt w:val="none"/>
      <w:lvlText w:val=""/>
      <w:lvlJc w:val="left"/>
      <w:pPr>
        <w:tabs>
          <w:tab w:val="num" w:pos="360"/>
        </w:tabs>
        <w:ind w:left="0" w:firstLine="0"/>
      </w:pPr>
    </w:lvl>
    <w:lvl w:ilvl="4"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3">
    <w:nsid w:val="51FF577E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84">
    <w:nsid w:val="531D5034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85">
    <w:nsid w:val="553C32BD"/>
    <w:multiLevelType w:val="hybridMultilevel"/>
    <w:tmpl w:val="775EE482"/>
    <w:lvl w:ilvl="0" w:tplc="F5EC116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6">
    <w:nsid w:val="569730C9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87">
    <w:nsid w:val="5B2B42ED"/>
    <w:multiLevelType w:val="multilevel"/>
    <w:tmpl w:val="29D04685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8">
    <w:nsid w:val="63005273"/>
    <w:multiLevelType w:val="multilevel"/>
    <w:tmpl w:val="6300527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65BC2308"/>
    <w:multiLevelType w:val="multilevel"/>
    <w:tmpl w:val="3E62A19E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ru-RU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0">
    <w:nsid w:val="67CA07F2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91">
    <w:nsid w:val="68984C11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92">
    <w:nsid w:val="6A800226"/>
    <w:multiLevelType w:val="multilevel"/>
    <w:tmpl w:val="3E62A19E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ru-RU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3">
    <w:nsid w:val="70552C8E"/>
    <w:multiLevelType w:val="multilevel"/>
    <w:tmpl w:val="29ECBF18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94">
    <w:nsid w:val="72A02539"/>
    <w:multiLevelType w:val="multilevel"/>
    <w:tmpl w:val="29B20CEE"/>
    <w:lvl w:ilvl="0">
      <w:start w:val="3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  <w:rPr>
        <w:rFonts w:hint="default"/>
      </w:rPr>
    </w:lvl>
  </w:abstractNum>
  <w:abstractNum w:abstractNumId="95">
    <w:nsid w:val="74AD640E"/>
    <w:multiLevelType w:val="multilevel"/>
    <w:tmpl w:val="DCF67AE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6">
    <w:nsid w:val="77750651"/>
    <w:multiLevelType w:val="multilevel"/>
    <w:tmpl w:val="DCF67AE4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b w:val="0"/>
        <w:i w:val="0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7">
    <w:nsid w:val="788147E3"/>
    <w:multiLevelType w:val="hybridMultilevel"/>
    <w:tmpl w:val="79E25F0E"/>
    <w:lvl w:ilvl="0" w:tplc="71E00C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8">
    <w:nsid w:val="79981112"/>
    <w:multiLevelType w:val="hybridMultilevel"/>
    <w:tmpl w:val="8376E8EC"/>
    <w:lvl w:ilvl="0" w:tplc="5BCCFDD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9D658E7"/>
    <w:multiLevelType w:val="multilevel"/>
    <w:tmpl w:val="29D04685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0">
    <w:nsid w:val="7C190FBF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1429"/>
        </w:tabs>
        <w:ind w:left="1077" w:hanging="368"/>
      </w:pPr>
      <w:rPr>
        <w:rFonts w:ascii="Times New Roman" w:hAnsi="Times New Roman" w:cs="Times New Roman"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5"/>
  </w:num>
  <w:num w:numId="10">
    <w:abstractNumId w:val="16"/>
  </w:num>
  <w:num w:numId="11">
    <w:abstractNumId w:val="17"/>
  </w:num>
  <w:num w:numId="12">
    <w:abstractNumId w:val="19"/>
  </w:num>
  <w:num w:numId="13">
    <w:abstractNumId w:val="21"/>
  </w:num>
  <w:num w:numId="14">
    <w:abstractNumId w:val="31"/>
  </w:num>
  <w:num w:numId="15">
    <w:abstractNumId w:val="34"/>
  </w:num>
  <w:num w:numId="16">
    <w:abstractNumId w:val="35"/>
  </w:num>
  <w:num w:numId="17">
    <w:abstractNumId w:val="36"/>
  </w:num>
  <w:num w:numId="18">
    <w:abstractNumId w:val="38"/>
  </w:num>
  <w:num w:numId="19">
    <w:abstractNumId w:val="39"/>
  </w:num>
  <w:num w:numId="20">
    <w:abstractNumId w:val="40"/>
  </w:num>
  <w:num w:numId="21">
    <w:abstractNumId w:val="42"/>
  </w:num>
  <w:num w:numId="22">
    <w:abstractNumId w:val="65"/>
  </w:num>
  <w:num w:numId="23">
    <w:abstractNumId w:val="72"/>
  </w:num>
  <w:num w:numId="24">
    <w:abstractNumId w:val="75"/>
  </w:num>
  <w:num w:numId="25">
    <w:abstractNumId w:val="44"/>
  </w:num>
  <w:num w:numId="26">
    <w:abstractNumId w:val="94"/>
  </w:num>
  <w:num w:numId="27">
    <w:abstractNumId w:val="88"/>
  </w:num>
  <w:num w:numId="28">
    <w:abstractNumId w:val="6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63"/>
    <w:lvlOverride w:ilvl="0">
      <w:startOverride w:val="1"/>
    </w:lvlOverride>
    <w:lvlOverride w:ilvl="5"/>
    <w:lvlOverride w:ilvl="6"/>
    <w:lvlOverride w:ilvl="7"/>
    <w:lvlOverride w:ilvl="8"/>
  </w:num>
  <w:num w:numId="31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6"/>
  </w:num>
  <w:num w:numId="33">
    <w:abstractNumId w:val="100"/>
  </w:num>
  <w:num w:numId="34">
    <w:abstractNumId w:val="51"/>
  </w:num>
  <w:num w:numId="35">
    <w:abstractNumId w:val="71"/>
  </w:num>
  <w:num w:numId="36">
    <w:abstractNumId w:val="50"/>
  </w:num>
  <w:num w:numId="37">
    <w:abstractNumId w:val="79"/>
  </w:num>
  <w:num w:numId="38">
    <w:abstractNumId w:val="95"/>
  </w:num>
  <w:num w:numId="39">
    <w:abstractNumId w:val="59"/>
  </w:num>
  <w:num w:numId="40">
    <w:abstractNumId w:val="55"/>
  </w:num>
  <w:num w:numId="41">
    <w:abstractNumId w:val="96"/>
  </w:num>
  <w:num w:numId="42">
    <w:abstractNumId w:val="64"/>
  </w:num>
  <w:num w:numId="43">
    <w:abstractNumId w:val="57"/>
  </w:num>
  <w:num w:numId="44">
    <w:abstractNumId w:val="46"/>
  </w:num>
  <w:num w:numId="45">
    <w:abstractNumId w:val="89"/>
  </w:num>
  <w:num w:numId="46">
    <w:abstractNumId w:val="93"/>
  </w:num>
  <w:num w:numId="47">
    <w:abstractNumId w:val="76"/>
  </w:num>
  <w:num w:numId="48">
    <w:abstractNumId w:val="84"/>
  </w:num>
  <w:num w:numId="49">
    <w:abstractNumId w:val="90"/>
  </w:num>
  <w:num w:numId="50">
    <w:abstractNumId w:val="73"/>
  </w:num>
  <w:num w:numId="51">
    <w:abstractNumId w:val="91"/>
  </w:num>
  <w:num w:numId="52">
    <w:abstractNumId w:val="81"/>
  </w:num>
  <w:num w:numId="53">
    <w:abstractNumId w:val="47"/>
  </w:num>
  <w:num w:numId="54">
    <w:abstractNumId w:val="77"/>
  </w:num>
  <w:num w:numId="55">
    <w:abstractNumId w:val="83"/>
  </w:num>
  <w:num w:numId="56">
    <w:abstractNumId w:val="54"/>
  </w:num>
  <w:num w:numId="57">
    <w:abstractNumId w:val="53"/>
  </w:num>
  <w:num w:numId="58">
    <w:abstractNumId w:val="48"/>
  </w:num>
  <w:num w:numId="59">
    <w:abstractNumId w:val="86"/>
  </w:num>
  <w:num w:numId="60">
    <w:abstractNumId w:val="62"/>
  </w:num>
  <w:num w:numId="61">
    <w:abstractNumId w:val="92"/>
  </w:num>
  <w:num w:numId="62">
    <w:abstractNumId w:val="49"/>
  </w:num>
  <w:num w:numId="63">
    <w:abstractNumId w:val="99"/>
  </w:num>
  <w:num w:numId="64">
    <w:abstractNumId w:val="87"/>
  </w:num>
  <w:num w:numId="65">
    <w:abstractNumId w:val="78"/>
  </w:num>
  <w:num w:numId="66">
    <w:abstractNumId w:val="52"/>
  </w:num>
  <w:num w:numId="67">
    <w:abstractNumId w:val="98"/>
  </w:num>
  <w:num w:numId="68">
    <w:abstractNumId w:val="66"/>
  </w:num>
  <w:num w:numId="69">
    <w:abstractNumId w:val="60"/>
  </w:num>
  <w:num w:numId="70">
    <w:abstractNumId w:val="69"/>
  </w:num>
  <w:num w:numId="71">
    <w:abstractNumId w:val="68"/>
  </w:num>
  <w:num w:numId="72">
    <w:abstractNumId w:val="97"/>
  </w:num>
  <w:num w:numId="73">
    <w:abstractNumId w:val="70"/>
  </w:num>
  <w:num w:numId="74">
    <w:abstractNumId w:val="80"/>
  </w:num>
  <w:num w:numId="75">
    <w:abstractNumId w:val="43"/>
  </w:num>
  <w:num w:numId="76">
    <w:abstractNumId w:val="85"/>
  </w:num>
  <w:num w:numId="77">
    <w:abstractNumId w:val="61"/>
  </w:num>
  <w:num w:numId="78">
    <w:abstractNumId w:val="67"/>
  </w:num>
  <w:num w:numId="79">
    <w:abstractNumId w:val="58"/>
  </w:num>
  <w:num w:numId="80">
    <w:abstractNumId w:val="45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039"/>
    <w:rsid w:val="000023AB"/>
    <w:rsid w:val="00031AFE"/>
    <w:rsid w:val="000437F2"/>
    <w:rsid w:val="00044130"/>
    <w:rsid w:val="00046B70"/>
    <w:rsid w:val="00050B40"/>
    <w:rsid w:val="00053EC6"/>
    <w:rsid w:val="00055720"/>
    <w:rsid w:val="00056606"/>
    <w:rsid w:val="000642FC"/>
    <w:rsid w:val="000679E8"/>
    <w:rsid w:val="000700F7"/>
    <w:rsid w:val="0007031F"/>
    <w:rsid w:val="000751EE"/>
    <w:rsid w:val="00076F39"/>
    <w:rsid w:val="00082FBC"/>
    <w:rsid w:val="00086FCF"/>
    <w:rsid w:val="000906FB"/>
    <w:rsid w:val="000932C2"/>
    <w:rsid w:val="00095EBB"/>
    <w:rsid w:val="000A3627"/>
    <w:rsid w:val="000A4CCE"/>
    <w:rsid w:val="000A7820"/>
    <w:rsid w:val="000A7D80"/>
    <w:rsid w:val="000B1DB3"/>
    <w:rsid w:val="000C1538"/>
    <w:rsid w:val="000C222A"/>
    <w:rsid w:val="000D1362"/>
    <w:rsid w:val="000D3387"/>
    <w:rsid w:val="000D3DDF"/>
    <w:rsid w:val="000D59B8"/>
    <w:rsid w:val="000D607C"/>
    <w:rsid w:val="000D7C5D"/>
    <w:rsid w:val="000E0CC0"/>
    <w:rsid w:val="000E48BE"/>
    <w:rsid w:val="000F2BC8"/>
    <w:rsid w:val="0011415A"/>
    <w:rsid w:val="00115555"/>
    <w:rsid w:val="00124565"/>
    <w:rsid w:val="00131308"/>
    <w:rsid w:val="0013356C"/>
    <w:rsid w:val="00134D95"/>
    <w:rsid w:val="001354EB"/>
    <w:rsid w:val="0013706F"/>
    <w:rsid w:val="00142FCE"/>
    <w:rsid w:val="00145F82"/>
    <w:rsid w:val="00146CDA"/>
    <w:rsid w:val="001505D2"/>
    <w:rsid w:val="00150E8C"/>
    <w:rsid w:val="00154410"/>
    <w:rsid w:val="001547E6"/>
    <w:rsid w:val="001557BE"/>
    <w:rsid w:val="001669A0"/>
    <w:rsid w:val="0017058E"/>
    <w:rsid w:val="00171C0D"/>
    <w:rsid w:val="0017267D"/>
    <w:rsid w:val="00175F69"/>
    <w:rsid w:val="00177DBE"/>
    <w:rsid w:val="001806B1"/>
    <w:rsid w:val="00180DB1"/>
    <w:rsid w:val="00181676"/>
    <w:rsid w:val="00185F72"/>
    <w:rsid w:val="001964C3"/>
    <w:rsid w:val="0019652F"/>
    <w:rsid w:val="001C25BB"/>
    <w:rsid w:val="001D1F21"/>
    <w:rsid w:val="001E20E8"/>
    <w:rsid w:val="001E264C"/>
    <w:rsid w:val="001F253C"/>
    <w:rsid w:val="001F4E63"/>
    <w:rsid w:val="00201530"/>
    <w:rsid w:val="00222761"/>
    <w:rsid w:val="0025090D"/>
    <w:rsid w:val="00250A6B"/>
    <w:rsid w:val="00260DEE"/>
    <w:rsid w:val="002637E0"/>
    <w:rsid w:val="00265DC0"/>
    <w:rsid w:val="00273DC5"/>
    <w:rsid w:val="0027789C"/>
    <w:rsid w:val="00287647"/>
    <w:rsid w:val="002942A8"/>
    <w:rsid w:val="00294F58"/>
    <w:rsid w:val="002B4633"/>
    <w:rsid w:val="002C1AAA"/>
    <w:rsid w:val="002C20E6"/>
    <w:rsid w:val="002C7CE0"/>
    <w:rsid w:val="002C7DE5"/>
    <w:rsid w:val="002D705A"/>
    <w:rsid w:val="002E5D7E"/>
    <w:rsid w:val="002E5FF6"/>
    <w:rsid w:val="002E632A"/>
    <w:rsid w:val="002E7701"/>
    <w:rsid w:val="002F14FA"/>
    <w:rsid w:val="002F64B2"/>
    <w:rsid w:val="002F6D2B"/>
    <w:rsid w:val="003068EA"/>
    <w:rsid w:val="0031008A"/>
    <w:rsid w:val="00315F91"/>
    <w:rsid w:val="00317AA1"/>
    <w:rsid w:val="00321FB8"/>
    <w:rsid w:val="00322946"/>
    <w:rsid w:val="003359E9"/>
    <w:rsid w:val="003527D4"/>
    <w:rsid w:val="003529DA"/>
    <w:rsid w:val="00356912"/>
    <w:rsid w:val="00362814"/>
    <w:rsid w:val="0036616F"/>
    <w:rsid w:val="00395D86"/>
    <w:rsid w:val="003A748D"/>
    <w:rsid w:val="003B26F0"/>
    <w:rsid w:val="003C288B"/>
    <w:rsid w:val="003D189E"/>
    <w:rsid w:val="003D43B2"/>
    <w:rsid w:val="003D4C8F"/>
    <w:rsid w:val="003F27D4"/>
    <w:rsid w:val="003F4719"/>
    <w:rsid w:val="00400290"/>
    <w:rsid w:val="004032C1"/>
    <w:rsid w:val="0041646C"/>
    <w:rsid w:val="00423EEA"/>
    <w:rsid w:val="00440BD5"/>
    <w:rsid w:val="00445A96"/>
    <w:rsid w:val="004460E2"/>
    <w:rsid w:val="004467CD"/>
    <w:rsid w:val="00456865"/>
    <w:rsid w:val="00466648"/>
    <w:rsid w:val="00470FF9"/>
    <w:rsid w:val="004739A5"/>
    <w:rsid w:val="00474977"/>
    <w:rsid w:val="00475039"/>
    <w:rsid w:val="00483BA7"/>
    <w:rsid w:val="00493169"/>
    <w:rsid w:val="004948B5"/>
    <w:rsid w:val="00495EFF"/>
    <w:rsid w:val="004A4D8E"/>
    <w:rsid w:val="004B0555"/>
    <w:rsid w:val="004C50F5"/>
    <w:rsid w:val="004D6158"/>
    <w:rsid w:val="004D7D14"/>
    <w:rsid w:val="004F0298"/>
    <w:rsid w:val="004F6D8A"/>
    <w:rsid w:val="005007EF"/>
    <w:rsid w:val="005050A8"/>
    <w:rsid w:val="0050792E"/>
    <w:rsid w:val="00507F72"/>
    <w:rsid w:val="005248D4"/>
    <w:rsid w:val="00526188"/>
    <w:rsid w:val="00540120"/>
    <w:rsid w:val="00540BB8"/>
    <w:rsid w:val="00545961"/>
    <w:rsid w:val="00557C1D"/>
    <w:rsid w:val="00562BDF"/>
    <w:rsid w:val="00565F5C"/>
    <w:rsid w:val="00583EED"/>
    <w:rsid w:val="0058699C"/>
    <w:rsid w:val="00591931"/>
    <w:rsid w:val="005A33FE"/>
    <w:rsid w:val="005B0527"/>
    <w:rsid w:val="005B51B3"/>
    <w:rsid w:val="005C29C7"/>
    <w:rsid w:val="005D1A21"/>
    <w:rsid w:val="005E7179"/>
    <w:rsid w:val="005E7651"/>
    <w:rsid w:val="005F2792"/>
    <w:rsid w:val="005F451A"/>
    <w:rsid w:val="005F5BA4"/>
    <w:rsid w:val="00600B7E"/>
    <w:rsid w:val="00610EEC"/>
    <w:rsid w:val="006121C3"/>
    <w:rsid w:val="00620730"/>
    <w:rsid w:val="0062192B"/>
    <w:rsid w:val="00622AD2"/>
    <w:rsid w:val="00627BDD"/>
    <w:rsid w:val="006413B0"/>
    <w:rsid w:val="00645BE8"/>
    <w:rsid w:val="0064754C"/>
    <w:rsid w:val="00650FFE"/>
    <w:rsid w:val="0065515D"/>
    <w:rsid w:val="00655D4E"/>
    <w:rsid w:val="00663F51"/>
    <w:rsid w:val="00676D2E"/>
    <w:rsid w:val="00694361"/>
    <w:rsid w:val="00695FD7"/>
    <w:rsid w:val="006A49B8"/>
    <w:rsid w:val="006B3C53"/>
    <w:rsid w:val="006C738E"/>
    <w:rsid w:val="006D077B"/>
    <w:rsid w:val="006D4B66"/>
    <w:rsid w:val="006D51C8"/>
    <w:rsid w:val="006D65B1"/>
    <w:rsid w:val="006E1BE0"/>
    <w:rsid w:val="006E3D0C"/>
    <w:rsid w:val="00713E6F"/>
    <w:rsid w:val="00717C82"/>
    <w:rsid w:val="0072299F"/>
    <w:rsid w:val="0072367B"/>
    <w:rsid w:val="00725B1F"/>
    <w:rsid w:val="00726182"/>
    <w:rsid w:val="00730784"/>
    <w:rsid w:val="00737AEB"/>
    <w:rsid w:val="007416BE"/>
    <w:rsid w:val="00741B48"/>
    <w:rsid w:val="00754F4E"/>
    <w:rsid w:val="00760315"/>
    <w:rsid w:val="007611FE"/>
    <w:rsid w:val="0076400D"/>
    <w:rsid w:val="00775B45"/>
    <w:rsid w:val="00775FDA"/>
    <w:rsid w:val="00785AF2"/>
    <w:rsid w:val="00787765"/>
    <w:rsid w:val="0079148E"/>
    <w:rsid w:val="00792741"/>
    <w:rsid w:val="007B271F"/>
    <w:rsid w:val="007B36A1"/>
    <w:rsid w:val="007B4F77"/>
    <w:rsid w:val="007C4C15"/>
    <w:rsid w:val="007C545C"/>
    <w:rsid w:val="007D5AA2"/>
    <w:rsid w:val="007D69CC"/>
    <w:rsid w:val="007E5332"/>
    <w:rsid w:val="007F1E07"/>
    <w:rsid w:val="00814AF7"/>
    <w:rsid w:val="00821127"/>
    <w:rsid w:val="008213C3"/>
    <w:rsid w:val="00830138"/>
    <w:rsid w:val="00830551"/>
    <w:rsid w:val="00830DBF"/>
    <w:rsid w:val="0083458F"/>
    <w:rsid w:val="00834BAA"/>
    <w:rsid w:val="00845691"/>
    <w:rsid w:val="008471C1"/>
    <w:rsid w:val="00852A35"/>
    <w:rsid w:val="00853942"/>
    <w:rsid w:val="008552DA"/>
    <w:rsid w:val="00855D2C"/>
    <w:rsid w:val="008560BC"/>
    <w:rsid w:val="00872090"/>
    <w:rsid w:val="00876F8A"/>
    <w:rsid w:val="008805A1"/>
    <w:rsid w:val="00885C77"/>
    <w:rsid w:val="0088774D"/>
    <w:rsid w:val="00894953"/>
    <w:rsid w:val="00895A6B"/>
    <w:rsid w:val="00897F0E"/>
    <w:rsid w:val="008C19BB"/>
    <w:rsid w:val="008D102D"/>
    <w:rsid w:val="008D1249"/>
    <w:rsid w:val="008D33B2"/>
    <w:rsid w:val="008D4176"/>
    <w:rsid w:val="008D4A3E"/>
    <w:rsid w:val="008F6F2C"/>
    <w:rsid w:val="009060AA"/>
    <w:rsid w:val="009073C8"/>
    <w:rsid w:val="009120A8"/>
    <w:rsid w:val="00916C5E"/>
    <w:rsid w:val="0092658D"/>
    <w:rsid w:val="009413CC"/>
    <w:rsid w:val="00950865"/>
    <w:rsid w:val="00960660"/>
    <w:rsid w:val="009630D3"/>
    <w:rsid w:val="00966631"/>
    <w:rsid w:val="009820EF"/>
    <w:rsid w:val="00983DEF"/>
    <w:rsid w:val="00984F98"/>
    <w:rsid w:val="00985290"/>
    <w:rsid w:val="0099008B"/>
    <w:rsid w:val="0099664A"/>
    <w:rsid w:val="009A0351"/>
    <w:rsid w:val="009A66E3"/>
    <w:rsid w:val="009B1D51"/>
    <w:rsid w:val="009B64AF"/>
    <w:rsid w:val="009C1835"/>
    <w:rsid w:val="009C7C64"/>
    <w:rsid w:val="009D343A"/>
    <w:rsid w:val="009E1018"/>
    <w:rsid w:val="009E1F5B"/>
    <w:rsid w:val="009E3237"/>
    <w:rsid w:val="009E7EFD"/>
    <w:rsid w:val="00A02F2C"/>
    <w:rsid w:val="00A110B6"/>
    <w:rsid w:val="00A11C73"/>
    <w:rsid w:val="00A14076"/>
    <w:rsid w:val="00A161F3"/>
    <w:rsid w:val="00A24246"/>
    <w:rsid w:val="00A3351A"/>
    <w:rsid w:val="00A33E1A"/>
    <w:rsid w:val="00A85CC9"/>
    <w:rsid w:val="00AA531D"/>
    <w:rsid w:val="00AB0D5A"/>
    <w:rsid w:val="00AB6E6B"/>
    <w:rsid w:val="00AC018D"/>
    <w:rsid w:val="00AC19A2"/>
    <w:rsid w:val="00AC7F95"/>
    <w:rsid w:val="00AD22B6"/>
    <w:rsid w:val="00AD56B1"/>
    <w:rsid w:val="00AE4837"/>
    <w:rsid w:val="00AE6DBD"/>
    <w:rsid w:val="00AF0CDB"/>
    <w:rsid w:val="00AF43FB"/>
    <w:rsid w:val="00B018A3"/>
    <w:rsid w:val="00B2295A"/>
    <w:rsid w:val="00B33075"/>
    <w:rsid w:val="00B45CE8"/>
    <w:rsid w:val="00B52D60"/>
    <w:rsid w:val="00B531DE"/>
    <w:rsid w:val="00B575D6"/>
    <w:rsid w:val="00B62634"/>
    <w:rsid w:val="00B676D7"/>
    <w:rsid w:val="00B7783D"/>
    <w:rsid w:val="00B84266"/>
    <w:rsid w:val="00B86676"/>
    <w:rsid w:val="00B95190"/>
    <w:rsid w:val="00B9730E"/>
    <w:rsid w:val="00BA035F"/>
    <w:rsid w:val="00BA148F"/>
    <w:rsid w:val="00BA40F2"/>
    <w:rsid w:val="00BA4EC7"/>
    <w:rsid w:val="00BB76E6"/>
    <w:rsid w:val="00BC1CF3"/>
    <w:rsid w:val="00BC4572"/>
    <w:rsid w:val="00BD12A2"/>
    <w:rsid w:val="00BD495B"/>
    <w:rsid w:val="00BE6FC1"/>
    <w:rsid w:val="00BF347B"/>
    <w:rsid w:val="00BF3AC0"/>
    <w:rsid w:val="00BF6402"/>
    <w:rsid w:val="00C1054E"/>
    <w:rsid w:val="00C12FBF"/>
    <w:rsid w:val="00C240F6"/>
    <w:rsid w:val="00C35C1C"/>
    <w:rsid w:val="00C42DB3"/>
    <w:rsid w:val="00C442B2"/>
    <w:rsid w:val="00C519C8"/>
    <w:rsid w:val="00C75D4B"/>
    <w:rsid w:val="00C96DD1"/>
    <w:rsid w:val="00CA0AF0"/>
    <w:rsid w:val="00CA3988"/>
    <w:rsid w:val="00CB7E1D"/>
    <w:rsid w:val="00CC02C7"/>
    <w:rsid w:val="00CC051A"/>
    <w:rsid w:val="00CC19DF"/>
    <w:rsid w:val="00CC67D0"/>
    <w:rsid w:val="00CD15D1"/>
    <w:rsid w:val="00CD46C6"/>
    <w:rsid w:val="00CD4CE5"/>
    <w:rsid w:val="00CF0095"/>
    <w:rsid w:val="00CF14E5"/>
    <w:rsid w:val="00CF73EF"/>
    <w:rsid w:val="00D026CB"/>
    <w:rsid w:val="00D07D2C"/>
    <w:rsid w:val="00D1164F"/>
    <w:rsid w:val="00D13B00"/>
    <w:rsid w:val="00D213AB"/>
    <w:rsid w:val="00D22EF6"/>
    <w:rsid w:val="00D22F3A"/>
    <w:rsid w:val="00D323FC"/>
    <w:rsid w:val="00D327E2"/>
    <w:rsid w:val="00D41221"/>
    <w:rsid w:val="00D43EE7"/>
    <w:rsid w:val="00D56A46"/>
    <w:rsid w:val="00D57EEB"/>
    <w:rsid w:val="00D63195"/>
    <w:rsid w:val="00D6592B"/>
    <w:rsid w:val="00D71441"/>
    <w:rsid w:val="00D71EF4"/>
    <w:rsid w:val="00D72AF5"/>
    <w:rsid w:val="00D743A4"/>
    <w:rsid w:val="00D80A53"/>
    <w:rsid w:val="00D8301D"/>
    <w:rsid w:val="00D847DF"/>
    <w:rsid w:val="00D90828"/>
    <w:rsid w:val="00D908D0"/>
    <w:rsid w:val="00D9321E"/>
    <w:rsid w:val="00DA0583"/>
    <w:rsid w:val="00DA12E7"/>
    <w:rsid w:val="00DA5B1D"/>
    <w:rsid w:val="00DA72DD"/>
    <w:rsid w:val="00DB0757"/>
    <w:rsid w:val="00DB3FF0"/>
    <w:rsid w:val="00DC2903"/>
    <w:rsid w:val="00DD04B3"/>
    <w:rsid w:val="00DD3162"/>
    <w:rsid w:val="00DF1B09"/>
    <w:rsid w:val="00DF322E"/>
    <w:rsid w:val="00DF6540"/>
    <w:rsid w:val="00E0406D"/>
    <w:rsid w:val="00E15CE6"/>
    <w:rsid w:val="00E21671"/>
    <w:rsid w:val="00E24807"/>
    <w:rsid w:val="00E27B00"/>
    <w:rsid w:val="00E3133C"/>
    <w:rsid w:val="00E4079D"/>
    <w:rsid w:val="00E40E2F"/>
    <w:rsid w:val="00E42724"/>
    <w:rsid w:val="00E42E2A"/>
    <w:rsid w:val="00E57799"/>
    <w:rsid w:val="00E76DF0"/>
    <w:rsid w:val="00E849C3"/>
    <w:rsid w:val="00E8714F"/>
    <w:rsid w:val="00E9705A"/>
    <w:rsid w:val="00EA398F"/>
    <w:rsid w:val="00EA3A7B"/>
    <w:rsid w:val="00EB15E8"/>
    <w:rsid w:val="00EB1B22"/>
    <w:rsid w:val="00EB4E9F"/>
    <w:rsid w:val="00EB7C86"/>
    <w:rsid w:val="00ED23A4"/>
    <w:rsid w:val="00EF0939"/>
    <w:rsid w:val="00EF159F"/>
    <w:rsid w:val="00EF1DAC"/>
    <w:rsid w:val="00EF2913"/>
    <w:rsid w:val="00EF5C0C"/>
    <w:rsid w:val="00F15084"/>
    <w:rsid w:val="00F23189"/>
    <w:rsid w:val="00F31A82"/>
    <w:rsid w:val="00F33112"/>
    <w:rsid w:val="00F34124"/>
    <w:rsid w:val="00F5399D"/>
    <w:rsid w:val="00F54EE6"/>
    <w:rsid w:val="00F61FDE"/>
    <w:rsid w:val="00F6331B"/>
    <w:rsid w:val="00F64D4F"/>
    <w:rsid w:val="00F776E6"/>
    <w:rsid w:val="00F9556A"/>
    <w:rsid w:val="00FA1E76"/>
    <w:rsid w:val="00FA3046"/>
    <w:rsid w:val="00FA5FE6"/>
    <w:rsid w:val="00FB1733"/>
    <w:rsid w:val="00FB3DB5"/>
    <w:rsid w:val="00FB5427"/>
    <w:rsid w:val="00FB5649"/>
    <w:rsid w:val="00FB581D"/>
    <w:rsid w:val="00FC3DB8"/>
    <w:rsid w:val="00FC6E8F"/>
    <w:rsid w:val="00FD059E"/>
    <w:rsid w:val="00FD088B"/>
    <w:rsid w:val="00FE118C"/>
    <w:rsid w:val="00FE1837"/>
    <w:rsid w:val="00FE30F1"/>
    <w:rsid w:val="00FE61DA"/>
    <w:rsid w:val="00FF3B7F"/>
    <w:rsid w:val="00FF6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A635B5E6-CF45-421F-80EB-810DD19AA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110B6"/>
    <w:pPr>
      <w:suppressAutoHyphens/>
      <w:jc w:val="both"/>
    </w:pPr>
    <w:rPr>
      <w:rFonts w:ascii="Verdana" w:eastAsia="Calibri" w:hAnsi="Verdana" w:cs="Verdana"/>
      <w:sz w:val="16"/>
      <w:szCs w:val="24"/>
      <w:lang w:eastAsia="ar-SA"/>
    </w:rPr>
  </w:style>
  <w:style w:type="paragraph" w:styleId="1">
    <w:name w:val="heading 1"/>
    <w:basedOn w:val="a0"/>
    <w:next w:val="a0"/>
    <w:qFormat/>
    <w:rsid w:val="00F54EE6"/>
    <w:pPr>
      <w:keepNext/>
      <w:widowControl w:val="0"/>
      <w:numPr>
        <w:numId w:val="1"/>
      </w:numPr>
      <w:spacing w:before="240" w:after="60"/>
      <w:ind w:left="0" w:firstLine="567"/>
      <w:outlineLvl w:val="0"/>
    </w:pPr>
    <w:rPr>
      <w:rFonts w:ascii="Arial" w:eastAsia="Times New Roman" w:hAnsi="Arial" w:cs="Arial"/>
      <w:b/>
      <w:bCs/>
      <w:kern w:val="1"/>
      <w:sz w:val="32"/>
      <w:szCs w:val="32"/>
    </w:rPr>
  </w:style>
  <w:style w:type="paragraph" w:styleId="2">
    <w:name w:val="heading 2"/>
    <w:basedOn w:val="a0"/>
    <w:next w:val="a0"/>
    <w:qFormat/>
    <w:rsid w:val="00F54EE6"/>
    <w:pPr>
      <w:keepNext/>
      <w:widowControl w:val="0"/>
      <w:numPr>
        <w:ilvl w:val="1"/>
        <w:numId w:val="1"/>
      </w:numPr>
      <w:spacing w:before="240" w:after="60"/>
      <w:ind w:left="0"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F54EE6"/>
    <w:pPr>
      <w:keepNext/>
      <w:widowControl w:val="0"/>
      <w:numPr>
        <w:ilvl w:val="2"/>
        <w:numId w:val="1"/>
      </w:numPr>
      <w:spacing w:before="240" w:after="60"/>
      <w:ind w:left="0" w:firstLine="567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rsid w:val="00F54EE6"/>
    <w:pPr>
      <w:keepNext/>
      <w:widowControl w:val="0"/>
      <w:numPr>
        <w:ilvl w:val="3"/>
        <w:numId w:val="1"/>
      </w:numPr>
      <w:spacing w:before="240" w:after="60"/>
      <w:ind w:left="0" w:firstLine="567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sid w:val="00F54EE6"/>
  </w:style>
  <w:style w:type="character" w:customStyle="1" w:styleId="WW8Num1z1">
    <w:name w:val="WW8Num1z1"/>
    <w:rsid w:val="00F54EE6"/>
  </w:style>
  <w:style w:type="character" w:customStyle="1" w:styleId="WW8Num1z2">
    <w:name w:val="WW8Num1z2"/>
    <w:rsid w:val="00F54EE6"/>
    <w:rPr>
      <w:rFonts w:ascii="Times New Roman" w:hAnsi="Times New Roman" w:cs="Times New Roman"/>
      <w:sz w:val="24"/>
      <w:szCs w:val="24"/>
    </w:rPr>
  </w:style>
  <w:style w:type="character" w:customStyle="1" w:styleId="WW8Num1z3">
    <w:name w:val="WW8Num1z3"/>
    <w:rsid w:val="00F54EE6"/>
  </w:style>
  <w:style w:type="character" w:customStyle="1" w:styleId="WW8Num1z4">
    <w:name w:val="WW8Num1z4"/>
    <w:rsid w:val="00F54EE6"/>
  </w:style>
  <w:style w:type="character" w:customStyle="1" w:styleId="WW8Num1z5">
    <w:name w:val="WW8Num1z5"/>
    <w:rsid w:val="00F54EE6"/>
  </w:style>
  <w:style w:type="character" w:customStyle="1" w:styleId="WW8Num1z6">
    <w:name w:val="WW8Num1z6"/>
    <w:rsid w:val="00F54EE6"/>
  </w:style>
  <w:style w:type="character" w:customStyle="1" w:styleId="WW8Num1z7">
    <w:name w:val="WW8Num1z7"/>
    <w:rsid w:val="00F54EE6"/>
  </w:style>
  <w:style w:type="character" w:customStyle="1" w:styleId="WW8Num1z8">
    <w:name w:val="WW8Num1z8"/>
    <w:rsid w:val="00F54EE6"/>
  </w:style>
  <w:style w:type="character" w:customStyle="1" w:styleId="WW8Num2z0">
    <w:name w:val="WW8Num2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2z1">
    <w:name w:val="WW8Num2z1"/>
    <w:rsid w:val="00F54EE6"/>
  </w:style>
  <w:style w:type="character" w:customStyle="1" w:styleId="WW8Num2z2">
    <w:name w:val="WW8Num2z2"/>
    <w:rsid w:val="00F54EE6"/>
  </w:style>
  <w:style w:type="character" w:customStyle="1" w:styleId="WW8Num2z3">
    <w:name w:val="WW8Num2z3"/>
    <w:rsid w:val="00F54EE6"/>
  </w:style>
  <w:style w:type="character" w:customStyle="1" w:styleId="WW8Num2z4">
    <w:name w:val="WW8Num2z4"/>
    <w:rsid w:val="00F54EE6"/>
  </w:style>
  <w:style w:type="character" w:customStyle="1" w:styleId="WW8Num2z5">
    <w:name w:val="WW8Num2z5"/>
    <w:rsid w:val="00F54EE6"/>
  </w:style>
  <w:style w:type="character" w:customStyle="1" w:styleId="WW8Num2z6">
    <w:name w:val="WW8Num2z6"/>
    <w:rsid w:val="00F54EE6"/>
  </w:style>
  <w:style w:type="character" w:customStyle="1" w:styleId="WW8Num2z7">
    <w:name w:val="WW8Num2z7"/>
    <w:rsid w:val="00F54EE6"/>
  </w:style>
  <w:style w:type="character" w:customStyle="1" w:styleId="WW8Num2z8">
    <w:name w:val="WW8Num2z8"/>
    <w:rsid w:val="00F54EE6"/>
  </w:style>
  <w:style w:type="character" w:customStyle="1" w:styleId="WW8Num3z0">
    <w:name w:val="WW8Num3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4z0">
    <w:name w:val="WW8Num4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4z1">
    <w:name w:val="WW8Num4z1"/>
    <w:rsid w:val="00F54EE6"/>
  </w:style>
  <w:style w:type="character" w:customStyle="1" w:styleId="WW8Num4z2">
    <w:name w:val="WW8Num4z2"/>
    <w:rsid w:val="00F54EE6"/>
  </w:style>
  <w:style w:type="character" w:customStyle="1" w:styleId="WW8Num4z3">
    <w:name w:val="WW8Num4z3"/>
    <w:rsid w:val="00F54EE6"/>
  </w:style>
  <w:style w:type="character" w:customStyle="1" w:styleId="WW8Num4z4">
    <w:name w:val="WW8Num4z4"/>
    <w:rsid w:val="00F54EE6"/>
  </w:style>
  <w:style w:type="character" w:customStyle="1" w:styleId="WW8Num4z5">
    <w:name w:val="WW8Num4z5"/>
    <w:rsid w:val="00F54EE6"/>
  </w:style>
  <w:style w:type="character" w:customStyle="1" w:styleId="WW8Num4z6">
    <w:name w:val="WW8Num4z6"/>
    <w:rsid w:val="00F54EE6"/>
  </w:style>
  <w:style w:type="character" w:customStyle="1" w:styleId="WW8Num4z7">
    <w:name w:val="WW8Num4z7"/>
    <w:rsid w:val="00F54EE6"/>
  </w:style>
  <w:style w:type="character" w:customStyle="1" w:styleId="WW8Num4z8">
    <w:name w:val="WW8Num4z8"/>
    <w:rsid w:val="00F54EE6"/>
  </w:style>
  <w:style w:type="character" w:customStyle="1" w:styleId="WW8Num5z0">
    <w:name w:val="WW8Num5z0"/>
    <w:rsid w:val="00F54EE6"/>
    <w:rPr>
      <w:rFonts w:ascii="Times New Roman" w:hAnsi="Times New Roman" w:cs="Times New Roman" w:hint="default"/>
      <w:sz w:val="24"/>
    </w:rPr>
  </w:style>
  <w:style w:type="character" w:customStyle="1" w:styleId="WW8Num5z1">
    <w:name w:val="WW8Num5z1"/>
    <w:rsid w:val="00F54EE6"/>
  </w:style>
  <w:style w:type="character" w:customStyle="1" w:styleId="WW8Num5z2">
    <w:name w:val="WW8Num5z2"/>
    <w:rsid w:val="00F54EE6"/>
  </w:style>
  <w:style w:type="character" w:customStyle="1" w:styleId="WW8Num5z3">
    <w:name w:val="WW8Num5z3"/>
    <w:rsid w:val="00F54EE6"/>
  </w:style>
  <w:style w:type="character" w:customStyle="1" w:styleId="WW8Num5z4">
    <w:name w:val="WW8Num5z4"/>
    <w:rsid w:val="00F54EE6"/>
  </w:style>
  <w:style w:type="character" w:customStyle="1" w:styleId="WW8Num5z5">
    <w:name w:val="WW8Num5z5"/>
    <w:rsid w:val="00F54EE6"/>
  </w:style>
  <w:style w:type="character" w:customStyle="1" w:styleId="WW8Num5z6">
    <w:name w:val="WW8Num5z6"/>
    <w:rsid w:val="00F54EE6"/>
  </w:style>
  <w:style w:type="character" w:customStyle="1" w:styleId="WW8Num5z7">
    <w:name w:val="WW8Num5z7"/>
    <w:rsid w:val="00F54EE6"/>
  </w:style>
  <w:style w:type="character" w:customStyle="1" w:styleId="WW8Num5z8">
    <w:name w:val="WW8Num5z8"/>
    <w:rsid w:val="00F54EE6"/>
  </w:style>
  <w:style w:type="character" w:customStyle="1" w:styleId="WW8Num6z0">
    <w:name w:val="WW8Num6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6z1">
    <w:name w:val="WW8Num6z1"/>
    <w:rsid w:val="00F54EE6"/>
  </w:style>
  <w:style w:type="character" w:customStyle="1" w:styleId="WW8Num6z2">
    <w:name w:val="WW8Num6z2"/>
    <w:rsid w:val="00F54EE6"/>
  </w:style>
  <w:style w:type="character" w:customStyle="1" w:styleId="WW8Num6z3">
    <w:name w:val="WW8Num6z3"/>
    <w:rsid w:val="00F54EE6"/>
  </w:style>
  <w:style w:type="character" w:customStyle="1" w:styleId="WW8Num6z4">
    <w:name w:val="WW8Num6z4"/>
    <w:rsid w:val="00F54EE6"/>
  </w:style>
  <w:style w:type="character" w:customStyle="1" w:styleId="WW8Num6z5">
    <w:name w:val="WW8Num6z5"/>
    <w:rsid w:val="00F54EE6"/>
  </w:style>
  <w:style w:type="character" w:customStyle="1" w:styleId="WW8Num6z6">
    <w:name w:val="WW8Num6z6"/>
    <w:rsid w:val="00F54EE6"/>
  </w:style>
  <w:style w:type="character" w:customStyle="1" w:styleId="WW8Num6z7">
    <w:name w:val="WW8Num6z7"/>
    <w:rsid w:val="00F54EE6"/>
  </w:style>
  <w:style w:type="character" w:customStyle="1" w:styleId="WW8Num6z8">
    <w:name w:val="WW8Num6z8"/>
    <w:rsid w:val="00F54EE6"/>
  </w:style>
  <w:style w:type="character" w:customStyle="1" w:styleId="WW8Num7z0">
    <w:name w:val="WW8Num7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7z1">
    <w:name w:val="WW8Num7z1"/>
    <w:rsid w:val="00F54EE6"/>
  </w:style>
  <w:style w:type="character" w:customStyle="1" w:styleId="WW8Num7z2">
    <w:name w:val="WW8Num7z2"/>
    <w:rsid w:val="00F54EE6"/>
  </w:style>
  <w:style w:type="character" w:customStyle="1" w:styleId="WW8Num7z3">
    <w:name w:val="WW8Num7z3"/>
    <w:rsid w:val="00F54EE6"/>
  </w:style>
  <w:style w:type="character" w:customStyle="1" w:styleId="WW8Num7z4">
    <w:name w:val="WW8Num7z4"/>
    <w:rsid w:val="00F54EE6"/>
  </w:style>
  <w:style w:type="character" w:customStyle="1" w:styleId="WW8Num7z5">
    <w:name w:val="WW8Num7z5"/>
    <w:rsid w:val="00F54EE6"/>
  </w:style>
  <w:style w:type="character" w:customStyle="1" w:styleId="WW8Num7z6">
    <w:name w:val="WW8Num7z6"/>
    <w:rsid w:val="00F54EE6"/>
  </w:style>
  <w:style w:type="character" w:customStyle="1" w:styleId="WW8Num7z7">
    <w:name w:val="WW8Num7z7"/>
    <w:rsid w:val="00F54EE6"/>
  </w:style>
  <w:style w:type="character" w:customStyle="1" w:styleId="WW8Num7z8">
    <w:name w:val="WW8Num7z8"/>
    <w:rsid w:val="00F54EE6"/>
  </w:style>
  <w:style w:type="character" w:customStyle="1" w:styleId="WW8Num8z0">
    <w:name w:val="WW8Num8z0"/>
    <w:rsid w:val="00F54EE6"/>
    <w:rPr>
      <w:rFonts w:ascii="Times New Roman" w:hAnsi="Times New Roman" w:cs="Times New Roman" w:hint="default"/>
      <w:sz w:val="24"/>
    </w:rPr>
  </w:style>
  <w:style w:type="character" w:customStyle="1" w:styleId="WW8Num8z1">
    <w:name w:val="WW8Num8z1"/>
    <w:rsid w:val="00F54EE6"/>
  </w:style>
  <w:style w:type="character" w:customStyle="1" w:styleId="WW8Num8z2">
    <w:name w:val="WW8Num8z2"/>
    <w:rsid w:val="00F54EE6"/>
  </w:style>
  <w:style w:type="character" w:customStyle="1" w:styleId="WW8Num8z3">
    <w:name w:val="WW8Num8z3"/>
    <w:rsid w:val="00F54EE6"/>
  </w:style>
  <w:style w:type="character" w:customStyle="1" w:styleId="WW8Num8z4">
    <w:name w:val="WW8Num8z4"/>
    <w:rsid w:val="00F54EE6"/>
  </w:style>
  <w:style w:type="character" w:customStyle="1" w:styleId="WW8Num8z5">
    <w:name w:val="WW8Num8z5"/>
    <w:rsid w:val="00F54EE6"/>
  </w:style>
  <w:style w:type="character" w:customStyle="1" w:styleId="WW8Num8z6">
    <w:name w:val="WW8Num8z6"/>
    <w:rsid w:val="00F54EE6"/>
  </w:style>
  <w:style w:type="character" w:customStyle="1" w:styleId="WW8Num8z7">
    <w:name w:val="WW8Num8z7"/>
    <w:rsid w:val="00F54EE6"/>
  </w:style>
  <w:style w:type="character" w:customStyle="1" w:styleId="WW8Num8z8">
    <w:name w:val="WW8Num8z8"/>
    <w:rsid w:val="00F54EE6"/>
  </w:style>
  <w:style w:type="character" w:customStyle="1" w:styleId="WW8Num9z0">
    <w:name w:val="WW8Num9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9z1">
    <w:name w:val="WW8Num9z1"/>
    <w:rsid w:val="00F54EE6"/>
  </w:style>
  <w:style w:type="character" w:customStyle="1" w:styleId="WW8Num9z2">
    <w:name w:val="WW8Num9z2"/>
    <w:rsid w:val="00F54EE6"/>
  </w:style>
  <w:style w:type="character" w:customStyle="1" w:styleId="WW8Num9z3">
    <w:name w:val="WW8Num9z3"/>
    <w:rsid w:val="00F54EE6"/>
  </w:style>
  <w:style w:type="character" w:customStyle="1" w:styleId="WW8Num9z4">
    <w:name w:val="WW8Num9z4"/>
    <w:rsid w:val="00F54EE6"/>
  </w:style>
  <w:style w:type="character" w:customStyle="1" w:styleId="WW8Num9z5">
    <w:name w:val="WW8Num9z5"/>
    <w:rsid w:val="00F54EE6"/>
  </w:style>
  <w:style w:type="character" w:customStyle="1" w:styleId="WW8Num9z6">
    <w:name w:val="WW8Num9z6"/>
    <w:rsid w:val="00F54EE6"/>
  </w:style>
  <w:style w:type="character" w:customStyle="1" w:styleId="WW8Num9z7">
    <w:name w:val="WW8Num9z7"/>
    <w:rsid w:val="00F54EE6"/>
  </w:style>
  <w:style w:type="character" w:customStyle="1" w:styleId="WW8Num9z8">
    <w:name w:val="WW8Num9z8"/>
    <w:rsid w:val="00F54EE6"/>
  </w:style>
  <w:style w:type="character" w:customStyle="1" w:styleId="WW8Num10z0">
    <w:name w:val="WW8Num10z0"/>
    <w:rsid w:val="00F54EE6"/>
    <w:rPr>
      <w:rFonts w:ascii="Times New Roman" w:hAnsi="Times New Roman" w:cs="Times New Roman" w:hint="default"/>
      <w:sz w:val="24"/>
    </w:rPr>
  </w:style>
  <w:style w:type="character" w:customStyle="1" w:styleId="WW8Num10z1">
    <w:name w:val="WW8Num10z1"/>
    <w:rsid w:val="00F54EE6"/>
  </w:style>
  <w:style w:type="character" w:customStyle="1" w:styleId="WW8Num10z2">
    <w:name w:val="WW8Num10z2"/>
    <w:rsid w:val="00F54EE6"/>
  </w:style>
  <w:style w:type="character" w:customStyle="1" w:styleId="WW8Num10z3">
    <w:name w:val="WW8Num10z3"/>
    <w:rsid w:val="00F54EE6"/>
  </w:style>
  <w:style w:type="character" w:customStyle="1" w:styleId="WW8Num10z4">
    <w:name w:val="WW8Num10z4"/>
    <w:rsid w:val="00F54EE6"/>
  </w:style>
  <w:style w:type="character" w:customStyle="1" w:styleId="WW8Num10z5">
    <w:name w:val="WW8Num10z5"/>
    <w:rsid w:val="00F54EE6"/>
  </w:style>
  <w:style w:type="character" w:customStyle="1" w:styleId="WW8Num10z6">
    <w:name w:val="WW8Num10z6"/>
    <w:rsid w:val="00F54EE6"/>
  </w:style>
  <w:style w:type="character" w:customStyle="1" w:styleId="WW8Num10z7">
    <w:name w:val="WW8Num10z7"/>
    <w:rsid w:val="00F54EE6"/>
  </w:style>
  <w:style w:type="character" w:customStyle="1" w:styleId="WW8Num10z8">
    <w:name w:val="WW8Num10z8"/>
    <w:rsid w:val="00F54EE6"/>
  </w:style>
  <w:style w:type="character" w:customStyle="1" w:styleId="WW8Num11z0">
    <w:name w:val="WW8Num11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11z1">
    <w:name w:val="WW8Num11z1"/>
    <w:rsid w:val="00F54EE6"/>
  </w:style>
  <w:style w:type="character" w:customStyle="1" w:styleId="WW8Num11z2">
    <w:name w:val="WW8Num11z2"/>
    <w:rsid w:val="00F54EE6"/>
  </w:style>
  <w:style w:type="character" w:customStyle="1" w:styleId="WW8Num11z3">
    <w:name w:val="WW8Num11z3"/>
    <w:rsid w:val="00F54EE6"/>
  </w:style>
  <w:style w:type="character" w:customStyle="1" w:styleId="WW8Num11z4">
    <w:name w:val="WW8Num11z4"/>
    <w:rsid w:val="00F54EE6"/>
  </w:style>
  <w:style w:type="character" w:customStyle="1" w:styleId="WW8Num11z5">
    <w:name w:val="WW8Num11z5"/>
    <w:rsid w:val="00F54EE6"/>
  </w:style>
  <w:style w:type="character" w:customStyle="1" w:styleId="WW8Num11z6">
    <w:name w:val="WW8Num11z6"/>
    <w:rsid w:val="00F54EE6"/>
  </w:style>
  <w:style w:type="character" w:customStyle="1" w:styleId="WW8Num11z7">
    <w:name w:val="WW8Num11z7"/>
    <w:rsid w:val="00F54EE6"/>
  </w:style>
  <w:style w:type="character" w:customStyle="1" w:styleId="WW8Num11z8">
    <w:name w:val="WW8Num11z8"/>
    <w:rsid w:val="00F54EE6"/>
  </w:style>
  <w:style w:type="character" w:customStyle="1" w:styleId="WW8Num12z0">
    <w:name w:val="WW8Num12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13z0">
    <w:name w:val="WW8Num13z0"/>
    <w:rsid w:val="00F54EE6"/>
    <w:rPr>
      <w:rFonts w:ascii="Times New Roman" w:hAnsi="Times New Roman" w:cs="Times New Roman" w:hint="default"/>
      <w:sz w:val="24"/>
    </w:rPr>
  </w:style>
  <w:style w:type="character" w:customStyle="1" w:styleId="WW8Num13z1">
    <w:name w:val="WW8Num13z1"/>
    <w:rsid w:val="00F54EE6"/>
  </w:style>
  <w:style w:type="character" w:customStyle="1" w:styleId="WW8Num13z2">
    <w:name w:val="WW8Num13z2"/>
    <w:rsid w:val="00F54EE6"/>
  </w:style>
  <w:style w:type="character" w:customStyle="1" w:styleId="WW8Num13z3">
    <w:name w:val="WW8Num13z3"/>
    <w:rsid w:val="00F54EE6"/>
  </w:style>
  <w:style w:type="character" w:customStyle="1" w:styleId="WW8Num13z4">
    <w:name w:val="WW8Num13z4"/>
    <w:rsid w:val="00F54EE6"/>
  </w:style>
  <w:style w:type="character" w:customStyle="1" w:styleId="WW8Num13z5">
    <w:name w:val="WW8Num13z5"/>
    <w:rsid w:val="00F54EE6"/>
  </w:style>
  <w:style w:type="character" w:customStyle="1" w:styleId="WW8Num13z6">
    <w:name w:val="WW8Num13z6"/>
    <w:rsid w:val="00F54EE6"/>
  </w:style>
  <w:style w:type="character" w:customStyle="1" w:styleId="WW8Num13z7">
    <w:name w:val="WW8Num13z7"/>
    <w:rsid w:val="00F54EE6"/>
  </w:style>
  <w:style w:type="character" w:customStyle="1" w:styleId="WW8Num13z8">
    <w:name w:val="WW8Num13z8"/>
    <w:rsid w:val="00F54EE6"/>
  </w:style>
  <w:style w:type="character" w:customStyle="1" w:styleId="WW8Num14z0">
    <w:name w:val="WW8Num14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14z1">
    <w:name w:val="WW8Num14z1"/>
    <w:rsid w:val="00F54EE6"/>
  </w:style>
  <w:style w:type="character" w:customStyle="1" w:styleId="WW8Num14z2">
    <w:name w:val="WW8Num14z2"/>
    <w:rsid w:val="00F54EE6"/>
  </w:style>
  <w:style w:type="character" w:customStyle="1" w:styleId="WW8Num14z3">
    <w:name w:val="WW8Num14z3"/>
    <w:rsid w:val="00F54EE6"/>
  </w:style>
  <w:style w:type="character" w:customStyle="1" w:styleId="WW8Num14z4">
    <w:name w:val="WW8Num14z4"/>
    <w:rsid w:val="00F54EE6"/>
  </w:style>
  <w:style w:type="character" w:customStyle="1" w:styleId="WW8Num14z5">
    <w:name w:val="WW8Num14z5"/>
    <w:rsid w:val="00F54EE6"/>
  </w:style>
  <w:style w:type="character" w:customStyle="1" w:styleId="WW8Num14z6">
    <w:name w:val="WW8Num14z6"/>
    <w:rsid w:val="00F54EE6"/>
  </w:style>
  <w:style w:type="character" w:customStyle="1" w:styleId="WW8Num14z7">
    <w:name w:val="WW8Num14z7"/>
    <w:rsid w:val="00F54EE6"/>
  </w:style>
  <w:style w:type="character" w:customStyle="1" w:styleId="WW8Num14z8">
    <w:name w:val="WW8Num14z8"/>
    <w:rsid w:val="00F54EE6"/>
  </w:style>
  <w:style w:type="character" w:customStyle="1" w:styleId="WW8Num15z0">
    <w:name w:val="WW8Num15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16z0">
    <w:name w:val="WW8Num16z0"/>
    <w:rsid w:val="00F54EE6"/>
    <w:rPr>
      <w:rFonts w:ascii="Times New Roman" w:hAnsi="Times New Roman" w:cs="Times New Roman" w:hint="default"/>
      <w:sz w:val="24"/>
    </w:rPr>
  </w:style>
  <w:style w:type="character" w:customStyle="1" w:styleId="WW8Num17z0">
    <w:name w:val="WW8Num17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17z1">
    <w:name w:val="WW8Num17z1"/>
    <w:rsid w:val="00F54EE6"/>
  </w:style>
  <w:style w:type="character" w:customStyle="1" w:styleId="WW8Num17z2">
    <w:name w:val="WW8Num17z2"/>
    <w:rsid w:val="00F54EE6"/>
  </w:style>
  <w:style w:type="character" w:customStyle="1" w:styleId="WW8Num17z3">
    <w:name w:val="WW8Num17z3"/>
    <w:rsid w:val="00F54EE6"/>
  </w:style>
  <w:style w:type="character" w:customStyle="1" w:styleId="WW8Num17z4">
    <w:name w:val="WW8Num17z4"/>
    <w:rsid w:val="00F54EE6"/>
  </w:style>
  <w:style w:type="character" w:customStyle="1" w:styleId="WW8Num17z5">
    <w:name w:val="WW8Num17z5"/>
    <w:rsid w:val="00F54EE6"/>
  </w:style>
  <w:style w:type="character" w:customStyle="1" w:styleId="WW8Num17z6">
    <w:name w:val="WW8Num17z6"/>
    <w:rsid w:val="00F54EE6"/>
  </w:style>
  <w:style w:type="character" w:customStyle="1" w:styleId="WW8Num17z7">
    <w:name w:val="WW8Num17z7"/>
    <w:rsid w:val="00F54EE6"/>
  </w:style>
  <w:style w:type="character" w:customStyle="1" w:styleId="WW8Num17z8">
    <w:name w:val="WW8Num17z8"/>
    <w:rsid w:val="00F54EE6"/>
  </w:style>
  <w:style w:type="character" w:customStyle="1" w:styleId="WW8Num18z0">
    <w:name w:val="WW8Num18z0"/>
    <w:rsid w:val="00F54EE6"/>
    <w:rPr>
      <w:rFonts w:ascii="Times New Roman" w:hAnsi="Times New Roman" w:cs="Times New Roman" w:hint="default"/>
      <w:color w:val="222222"/>
      <w:sz w:val="24"/>
      <w:shd w:val="clear" w:color="auto" w:fill="FFFFFF"/>
    </w:rPr>
  </w:style>
  <w:style w:type="character" w:customStyle="1" w:styleId="WW8Num19z0">
    <w:name w:val="WW8Num19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19z1">
    <w:name w:val="WW8Num19z1"/>
    <w:rsid w:val="00F54EE6"/>
  </w:style>
  <w:style w:type="character" w:customStyle="1" w:styleId="WW8Num19z2">
    <w:name w:val="WW8Num19z2"/>
    <w:rsid w:val="00F54EE6"/>
  </w:style>
  <w:style w:type="character" w:customStyle="1" w:styleId="WW8Num19z3">
    <w:name w:val="WW8Num19z3"/>
    <w:rsid w:val="00F54EE6"/>
  </w:style>
  <w:style w:type="character" w:customStyle="1" w:styleId="WW8Num19z4">
    <w:name w:val="WW8Num19z4"/>
    <w:rsid w:val="00F54EE6"/>
  </w:style>
  <w:style w:type="character" w:customStyle="1" w:styleId="WW8Num19z5">
    <w:name w:val="WW8Num19z5"/>
    <w:rsid w:val="00F54EE6"/>
  </w:style>
  <w:style w:type="character" w:customStyle="1" w:styleId="WW8Num19z6">
    <w:name w:val="WW8Num19z6"/>
    <w:rsid w:val="00F54EE6"/>
  </w:style>
  <w:style w:type="character" w:customStyle="1" w:styleId="WW8Num19z7">
    <w:name w:val="WW8Num19z7"/>
    <w:rsid w:val="00F54EE6"/>
  </w:style>
  <w:style w:type="character" w:customStyle="1" w:styleId="WW8Num19z8">
    <w:name w:val="WW8Num19z8"/>
    <w:rsid w:val="00F54EE6"/>
  </w:style>
  <w:style w:type="character" w:customStyle="1" w:styleId="WW8Num20z0">
    <w:name w:val="WW8Num20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20z1">
    <w:name w:val="WW8Num20z1"/>
    <w:rsid w:val="00F54EE6"/>
  </w:style>
  <w:style w:type="character" w:customStyle="1" w:styleId="WW8Num20z2">
    <w:name w:val="WW8Num20z2"/>
    <w:rsid w:val="00F54EE6"/>
  </w:style>
  <w:style w:type="character" w:customStyle="1" w:styleId="WW8Num20z3">
    <w:name w:val="WW8Num20z3"/>
    <w:rsid w:val="00F54EE6"/>
  </w:style>
  <w:style w:type="character" w:customStyle="1" w:styleId="WW8Num20z4">
    <w:name w:val="WW8Num20z4"/>
    <w:rsid w:val="00F54EE6"/>
  </w:style>
  <w:style w:type="character" w:customStyle="1" w:styleId="WW8Num20z5">
    <w:name w:val="WW8Num20z5"/>
    <w:rsid w:val="00F54EE6"/>
  </w:style>
  <w:style w:type="character" w:customStyle="1" w:styleId="WW8Num20z6">
    <w:name w:val="WW8Num20z6"/>
    <w:rsid w:val="00F54EE6"/>
  </w:style>
  <w:style w:type="character" w:customStyle="1" w:styleId="WW8Num20z7">
    <w:name w:val="WW8Num20z7"/>
    <w:rsid w:val="00F54EE6"/>
  </w:style>
  <w:style w:type="character" w:customStyle="1" w:styleId="WW8Num20z8">
    <w:name w:val="WW8Num20z8"/>
    <w:rsid w:val="00F54EE6"/>
  </w:style>
  <w:style w:type="character" w:customStyle="1" w:styleId="WW8Num21z0">
    <w:name w:val="WW8Num21z0"/>
    <w:rsid w:val="00F54EE6"/>
    <w:rPr>
      <w:rFonts w:ascii="Times New Roman" w:hAnsi="Times New Roman" w:cs="Times New Roman" w:hint="default"/>
      <w:b/>
      <w:i/>
      <w:sz w:val="24"/>
      <w:lang w:val="en-US"/>
    </w:rPr>
  </w:style>
  <w:style w:type="character" w:customStyle="1" w:styleId="WW8Num21z1">
    <w:name w:val="WW8Num21z1"/>
    <w:rsid w:val="00F54EE6"/>
  </w:style>
  <w:style w:type="character" w:customStyle="1" w:styleId="WW8Num21z2">
    <w:name w:val="WW8Num21z2"/>
    <w:rsid w:val="00F54EE6"/>
  </w:style>
  <w:style w:type="character" w:customStyle="1" w:styleId="WW8Num21z3">
    <w:name w:val="WW8Num21z3"/>
    <w:rsid w:val="00F54EE6"/>
  </w:style>
  <w:style w:type="character" w:customStyle="1" w:styleId="WW8Num21z4">
    <w:name w:val="WW8Num21z4"/>
    <w:rsid w:val="00F54EE6"/>
  </w:style>
  <w:style w:type="character" w:customStyle="1" w:styleId="WW8Num21z5">
    <w:name w:val="WW8Num21z5"/>
    <w:rsid w:val="00F54EE6"/>
  </w:style>
  <w:style w:type="character" w:customStyle="1" w:styleId="WW8Num21z6">
    <w:name w:val="WW8Num21z6"/>
    <w:rsid w:val="00F54EE6"/>
  </w:style>
  <w:style w:type="character" w:customStyle="1" w:styleId="WW8Num21z7">
    <w:name w:val="WW8Num21z7"/>
    <w:rsid w:val="00F54EE6"/>
  </w:style>
  <w:style w:type="character" w:customStyle="1" w:styleId="WW8Num21z8">
    <w:name w:val="WW8Num21z8"/>
    <w:rsid w:val="00F54EE6"/>
  </w:style>
  <w:style w:type="character" w:customStyle="1" w:styleId="WW8Num22z0">
    <w:name w:val="WW8Num22z0"/>
    <w:rsid w:val="00F54EE6"/>
    <w:rPr>
      <w:rFonts w:ascii="Wingdings" w:hAnsi="Wingdings" w:cs="Wingdings" w:hint="default"/>
      <w:sz w:val="24"/>
    </w:rPr>
  </w:style>
  <w:style w:type="character" w:customStyle="1" w:styleId="WW8Num22z1">
    <w:name w:val="WW8Num22z1"/>
    <w:rsid w:val="00F54EE6"/>
    <w:rPr>
      <w:rFonts w:ascii="Symbol" w:hAnsi="Symbol" w:cs="Symbol" w:hint="default"/>
    </w:rPr>
  </w:style>
  <w:style w:type="character" w:customStyle="1" w:styleId="WW8Num22z2">
    <w:name w:val="WW8Num22z2"/>
    <w:rsid w:val="00F54EE6"/>
  </w:style>
  <w:style w:type="character" w:customStyle="1" w:styleId="WW8Num22z3">
    <w:name w:val="WW8Num22z3"/>
    <w:rsid w:val="00F54EE6"/>
  </w:style>
  <w:style w:type="character" w:customStyle="1" w:styleId="WW8Num22z4">
    <w:name w:val="WW8Num22z4"/>
    <w:rsid w:val="00F54EE6"/>
  </w:style>
  <w:style w:type="character" w:customStyle="1" w:styleId="WW8Num22z5">
    <w:name w:val="WW8Num22z5"/>
    <w:rsid w:val="00F54EE6"/>
  </w:style>
  <w:style w:type="character" w:customStyle="1" w:styleId="WW8Num22z6">
    <w:name w:val="WW8Num22z6"/>
    <w:rsid w:val="00F54EE6"/>
  </w:style>
  <w:style w:type="character" w:customStyle="1" w:styleId="WW8Num22z7">
    <w:name w:val="WW8Num22z7"/>
    <w:rsid w:val="00F54EE6"/>
  </w:style>
  <w:style w:type="character" w:customStyle="1" w:styleId="WW8Num22z8">
    <w:name w:val="WW8Num22z8"/>
    <w:rsid w:val="00F54EE6"/>
  </w:style>
  <w:style w:type="character" w:customStyle="1" w:styleId="WW8Num23z0">
    <w:name w:val="WW8Num23z0"/>
    <w:rsid w:val="00F54EE6"/>
    <w:rPr>
      <w:rFonts w:ascii="Times New Roman" w:hAnsi="Times New Roman" w:cs="Times New Roman" w:hint="default"/>
      <w:sz w:val="20"/>
    </w:rPr>
  </w:style>
  <w:style w:type="character" w:customStyle="1" w:styleId="WW8Num24z0">
    <w:name w:val="WW8Num24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24z1">
    <w:name w:val="WW8Num24z1"/>
    <w:rsid w:val="00F54EE6"/>
  </w:style>
  <w:style w:type="character" w:customStyle="1" w:styleId="WW8Num24z2">
    <w:name w:val="WW8Num24z2"/>
    <w:rsid w:val="00F54EE6"/>
  </w:style>
  <w:style w:type="character" w:customStyle="1" w:styleId="WW8Num24z3">
    <w:name w:val="WW8Num24z3"/>
    <w:rsid w:val="00F54EE6"/>
  </w:style>
  <w:style w:type="character" w:customStyle="1" w:styleId="WW8Num24z4">
    <w:name w:val="WW8Num24z4"/>
    <w:rsid w:val="00F54EE6"/>
  </w:style>
  <w:style w:type="character" w:customStyle="1" w:styleId="WW8Num24z5">
    <w:name w:val="WW8Num24z5"/>
    <w:rsid w:val="00F54EE6"/>
  </w:style>
  <w:style w:type="character" w:customStyle="1" w:styleId="WW8Num24z6">
    <w:name w:val="WW8Num24z6"/>
    <w:rsid w:val="00F54EE6"/>
  </w:style>
  <w:style w:type="character" w:customStyle="1" w:styleId="WW8Num24z7">
    <w:name w:val="WW8Num24z7"/>
    <w:rsid w:val="00F54EE6"/>
  </w:style>
  <w:style w:type="character" w:customStyle="1" w:styleId="WW8Num24z8">
    <w:name w:val="WW8Num24z8"/>
    <w:rsid w:val="00F54EE6"/>
  </w:style>
  <w:style w:type="character" w:customStyle="1" w:styleId="WW8Num25z0">
    <w:name w:val="WW8Num25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25z1">
    <w:name w:val="WW8Num25z1"/>
    <w:rsid w:val="00F54EE6"/>
  </w:style>
  <w:style w:type="character" w:customStyle="1" w:styleId="WW8Num25z2">
    <w:name w:val="WW8Num25z2"/>
    <w:rsid w:val="00F54EE6"/>
  </w:style>
  <w:style w:type="character" w:customStyle="1" w:styleId="WW8Num25z3">
    <w:name w:val="WW8Num25z3"/>
    <w:rsid w:val="00F54EE6"/>
  </w:style>
  <w:style w:type="character" w:customStyle="1" w:styleId="WW8Num25z4">
    <w:name w:val="WW8Num25z4"/>
    <w:rsid w:val="00F54EE6"/>
  </w:style>
  <w:style w:type="character" w:customStyle="1" w:styleId="WW8Num25z5">
    <w:name w:val="WW8Num25z5"/>
    <w:rsid w:val="00F54EE6"/>
  </w:style>
  <w:style w:type="character" w:customStyle="1" w:styleId="WW8Num25z6">
    <w:name w:val="WW8Num25z6"/>
    <w:rsid w:val="00F54EE6"/>
  </w:style>
  <w:style w:type="character" w:customStyle="1" w:styleId="WW8Num25z7">
    <w:name w:val="WW8Num25z7"/>
    <w:rsid w:val="00F54EE6"/>
  </w:style>
  <w:style w:type="character" w:customStyle="1" w:styleId="WW8Num25z8">
    <w:name w:val="WW8Num25z8"/>
    <w:rsid w:val="00F54EE6"/>
  </w:style>
  <w:style w:type="character" w:customStyle="1" w:styleId="WW8Num26z0">
    <w:name w:val="WW8Num26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26z1">
    <w:name w:val="WW8Num26z1"/>
    <w:rsid w:val="00F54EE6"/>
  </w:style>
  <w:style w:type="character" w:customStyle="1" w:styleId="WW8Num26z2">
    <w:name w:val="WW8Num26z2"/>
    <w:rsid w:val="00F54EE6"/>
  </w:style>
  <w:style w:type="character" w:customStyle="1" w:styleId="WW8Num26z3">
    <w:name w:val="WW8Num26z3"/>
    <w:rsid w:val="00F54EE6"/>
  </w:style>
  <w:style w:type="character" w:customStyle="1" w:styleId="WW8Num26z4">
    <w:name w:val="WW8Num26z4"/>
    <w:rsid w:val="00F54EE6"/>
  </w:style>
  <w:style w:type="character" w:customStyle="1" w:styleId="WW8Num26z5">
    <w:name w:val="WW8Num26z5"/>
    <w:rsid w:val="00F54EE6"/>
  </w:style>
  <w:style w:type="character" w:customStyle="1" w:styleId="WW8Num26z6">
    <w:name w:val="WW8Num26z6"/>
    <w:rsid w:val="00F54EE6"/>
  </w:style>
  <w:style w:type="character" w:customStyle="1" w:styleId="WW8Num26z7">
    <w:name w:val="WW8Num26z7"/>
    <w:rsid w:val="00F54EE6"/>
  </w:style>
  <w:style w:type="character" w:customStyle="1" w:styleId="WW8Num26z8">
    <w:name w:val="WW8Num26z8"/>
    <w:rsid w:val="00F54EE6"/>
  </w:style>
  <w:style w:type="character" w:customStyle="1" w:styleId="WW8Num27z0">
    <w:name w:val="WW8Num27z0"/>
    <w:rsid w:val="00F54EE6"/>
    <w:rPr>
      <w:rFonts w:ascii="Times New Roman" w:hAnsi="Times New Roman" w:cs="Times New Roman" w:hint="default"/>
      <w:sz w:val="24"/>
    </w:rPr>
  </w:style>
  <w:style w:type="character" w:customStyle="1" w:styleId="WW8Num27z1">
    <w:name w:val="WW8Num27z1"/>
    <w:rsid w:val="00F54EE6"/>
  </w:style>
  <w:style w:type="character" w:customStyle="1" w:styleId="WW8Num27z2">
    <w:name w:val="WW8Num27z2"/>
    <w:rsid w:val="00F54EE6"/>
  </w:style>
  <w:style w:type="character" w:customStyle="1" w:styleId="WW8Num27z3">
    <w:name w:val="WW8Num27z3"/>
    <w:rsid w:val="00F54EE6"/>
  </w:style>
  <w:style w:type="character" w:customStyle="1" w:styleId="WW8Num27z4">
    <w:name w:val="WW8Num27z4"/>
    <w:rsid w:val="00F54EE6"/>
  </w:style>
  <w:style w:type="character" w:customStyle="1" w:styleId="WW8Num27z5">
    <w:name w:val="WW8Num27z5"/>
    <w:rsid w:val="00F54EE6"/>
  </w:style>
  <w:style w:type="character" w:customStyle="1" w:styleId="WW8Num27z6">
    <w:name w:val="WW8Num27z6"/>
    <w:rsid w:val="00F54EE6"/>
  </w:style>
  <w:style w:type="character" w:customStyle="1" w:styleId="WW8Num27z7">
    <w:name w:val="WW8Num27z7"/>
    <w:rsid w:val="00F54EE6"/>
  </w:style>
  <w:style w:type="character" w:customStyle="1" w:styleId="WW8Num27z8">
    <w:name w:val="WW8Num27z8"/>
    <w:rsid w:val="00F54EE6"/>
  </w:style>
  <w:style w:type="character" w:customStyle="1" w:styleId="WW8Num28z0">
    <w:name w:val="WW8Num28z0"/>
    <w:rsid w:val="00F54EE6"/>
    <w:rPr>
      <w:rFonts w:ascii="Times New Roman" w:hAnsi="Times New Roman" w:cs="Times New Roman"/>
      <w:sz w:val="24"/>
    </w:rPr>
  </w:style>
  <w:style w:type="character" w:customStyle="1" w:styleId="WW8Num28z1">
    <w:name w:val="WW8Num28z1"/>
    <w:rsid w:val="00F54EE6"/>
  </w:style>
  <w:style w:type="character" w:customStyle="1" w:styleId="WW8Num28z2">
    <w:name w:val="WW8Num28z2"/>
    <w:rsid w:val="00F54EE6"/>
  </w:style>
  <w:style w:type="character" w:customStyle="1" w:styleId="WW8Num28z3">
    <w:name w:val="WW8Num28z3"/>
    <w:rsid w:val="00F54EE6"/>
  </w:style>
  <w:style w:type="character" w:customStyle="1" w:styleId="WW8Num28z4">
    <w:name w:val="WW8Num28z4"/>
    <w:rsid w:val="00F54EE6"/>
  </w:style>
  <w:style w:type="character" w:customStyle="1" w:styleId="WW8Num28z5">
    <w:name w:val="WW8Num28z5"/>
    <w:rsid w:val="00F54EE6"/>
  </w:style>
  <w:style w:type="character" w:customStyle="1" w:styleId="WW8Num28z6">
    <w:name w:val="WW8Num28z6"/>
    <w:rsid w:val="00F54EE6"/>
  </w:style>
  <w:style w:type="character" w:customStyle="1" w:styleId="WW8Num28z7">
    <w:name w:val="WW8Num28z7"/>
    <w:rsid w:val="00F54EE6"/>
  </w:style>
  <w:style w:type="character" w:customStyle="1" w:styleId="WW8Num28z8">
    <w:name w:val="WW8Num28z8"/>
    <w:rsid w:val="00F54EE6"/>
  </w:style>
  <w:style w:type="character" w:customStyle="1" w:styleId="WW8Num29z0">
    <w:name w:val="WW8Num29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29z3">
    <w:name w:val="WW8Num29z3"/>
    <w:rsid w:val="00F54EE6"/>
  </w:style>
  <w:style w:type="character" w:customStyle="1" w:styleId="WW8Num29z4">
    <w:name w:val="WW8Num29z4"/>
    <w:rsid w:val="00F54EE6"/>
  </w:style>
  <w:style w:type="character" w:customStyle="1" w:styleId="WW8Num30z0">
    <w:name w:val="WW8Num30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30z1">
    <w:name w:val="WW8Num30z1"/>
    <w:rsid w:val="00F54EE6"/>
  </w:style>
  <w:style w:type="character" w:customStyle="1" w:styleId="WW8Num30z2">
    <w:name w:val="WW8Num30z2"/>
    <w:rsid w:val="00F54EE6"/>
  </w:style>
  <w:style w:type="character" w:customStyle="1" w:styleId="WW8Num30z4">
    <w:name w:val="WW8Num30z4"/>
    <w:rsid w:val="00F54EE6"/>
  </w:style>
  <w:style w:type="character" w:customStyle="1" w:styleId="WW8Num30z5">
    <w:name w:val="WW8Num30z5"/>
    <w:rsid w:val="00F54EE6"/>
  </w:style>
  <w:style w:type="character" w:customStyle="1" w:styleId="WW8Num30z6">
    <w:name w:val="WW8Num30z6"/>
    <w:rsid w:val="00F54EE6"/>
  </w:style>
  <w:style w:type="character" w:customStyle="1" w:styleId="WW8Num30z7">
    <w:name w:val="WW8Num30z7"/>
    <w:rsid w:val="00F54EE6"/>
  </w:style>
  <w:style w:type="character" w:customStyle="1" w:styleId="WW8Num30z8">
    <w:name w:val="WW8Num30z8"/>
    <w:rsid w:val="00F54EE6"/>
  </w:style>
  <w:style w:type="character" w:customStyle="1" w:styleId="WW8Num31z0">
    <w:name w:val="WW8Num31z0"/>
    <w:rsid w:val="00F54EE6"/>
    <w:rPr>
      <w:rFonts w:ascii="Times New Roman" w:hAnsi="Times New Roman" w:cs="Times New Roman"/>
      <w:color w:val="auto"/>
      <w:sz w:val="24"/>
    </w:rPr>
  </w:style>
  <w:style w:type="character" w:customStyle="1" w:styleId="WW8Num31z1">
    <w:name w:val="WW8Num31z1"/>
    <w:rsid w:val="00F54EE6"/>
  </w:style>
  <w:style w:type="character" w:customStyle="1" w:styleId="WW8Num31z2">
    <w:name w:val="WW8Num31z2"/>
    <w:rsid w:val="00F54EE6"/>
  </w:style>
  <w:style w:type="character" w:customStyle="1" w:styleId="WW8Num31z3">
    <w:name w:val="WW8Num31z3"/>
    <w:rsid w:val="00F54EE6"/>
  </w:style>
  <w:style w:type="character" w:customStyle="1" w:styleId="WW8Num31z4">
    <w:name w:val="WW8Num31z4"/>
    <w:rsid w:val="00F54EE6"/>
  </w:style>
  <w:style w:type="character" w:customStyle="1" w:styleId="WW8Num31z5">
    <w:name w:val="WW8Num31z5"/>
    <w:rsid w:val="00F54EE6"/>
  </w:style>
  <w:style w:type="character" w:customStyle="1" w:styleId="WW8Num31z6">
    <w:name w:val="WW8Num31z6"/>
    <w:rsid w:val="00F54EE6"/>
  </w:style>
  <w:style w:type="character" w:customStyle="1" w:styleId="WW8Num31z7">
    <w:name w:val="WW8Num31z7"/>
    <w:rsid w:val="00F54EE6"/>
  </w:style>
  <w:style w:type="character" w:customStyle="1" w:styleId="WW8Num31z8">
    <w:name w:val="WW8Num31z8"/>
    <w:rsid w:val="00F54EE6"/>
  </w:style>
  <w:style w:type="character" w:customStyle="1" w:styleId="WW8Num32z0">
    <w:name w:val="WW8Num32z0"/>
    <w:rsid w:val="00F54EE6"/>
    <w:rPr>
      <w:rFonts w:ascii="Times New Roman" w:hAnsi="Times New Roman" w:cs="Times New Roman" w:hint="default"/>
      <w:sz w:val="24"/>
    </w:rPr>
  </w:style>
  <w:style w:type="character" w:customStyle="1" w:styleId="WW8Num32z1">
    <w:name w:val="WW8Num32z1"/>
    <w:rsid w:val="00F54EE6"/>
  </w:style>
  <w:style w:type="character" w:customStyle="1" w:styleId="WW8Num32z2">
    <w:name w:val="WW8Num32z2"/>
    <w:rsid w:val="00F54EE6"/>
  </w:style>
  <w:style w:type="character" w:customStyle="1" w:styleId="WW8Num32z3">
    <w:name w:val="WW8Num32z3"/>
    <w:rsid w:val="00F54EE6"/>
  </w:style>
  <w:style w:type="character" w:customStyle="1" w:styleId="WW8Num32z4">
    <w:name w:val="WW8Num32z4"/>
    <w:rsid w:val="00F54EE6"/>
  </w:style>
  <w:style w:type="character" w:customStyle="1" w:styleId="WW8Num32z5">
    <w:name w:val="WW8Num32z5"/>
    <w:rsid w:val="00F54EE6"/>
  </w:style>
  <w:style w:type="character" w:customStyle="1" w:styleId="WW8Num32z6">
    <w:name w:val="WW8Num32z6"/>
    <w:rsid w:val="00F54EE6"/>
  </w:style>
  <w:style w:type="character" w:customStyle="1" w:styleId="WW8Num32z7">
    <w:name w:val="WW8Num32z7"/>
    <w:rsid w:val="00F54EE6"/>
  </w:style>
  <w:style w:type="character" w:customStyle="1" w:styleId="WW8Num32z8">
    <w:name w:val="WW8Num32z8"/>
    <w:rsid w:val="00F54EE6"/>
  </w:style>
  <w:style w:type="character" w:customStyle="1" w:styleId="WW8Num33z0">
    <w:name w:val="WW8Num33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33z1">
    <w:name w:val="WW8Num33z1"/>
    <w:rsid w:val="00F54EE6"/>
  </w:style>
  <w:style w:type="character" w:customStyle="1" w:styleId="WW8Num33z2">
    <w:name w:val="WW8Num33z2"/>
    <w:rsid w:val="00F54EE6"/>
  </w:style>
  <w:style w:type="character" w:customStyle="1" w:styleId="WW8Num33z3">
    <w:name w:val="WW8Num33z3"/>
    <w:rsid w:val="00F54EE6"/>
  </w:style>
  <w:style w:type="character" w:customStyle="1" w:styleId="WW8Num33z4">
    <w:name w:val="WW8Num33z4"/>
    <w:rsid w:val="00F54EE6"/>
  </w:style>
  <w:style w:type="character" w:customStyle="1" w:styleId="WW8Num33z5">
    <w:name w:val="WW8Num33z5"/>
    <w:rsid w:val="00F54EE6"/>
  </w:style>
  <w:style w:type="character" w:customStyle="1" w:styleId="WW8Num33z6">
    <w:name w:val="WW8Num33z6"/>
    <w:rsid w:val="00F54EE6"/>
  </w:style>
  <w:style w:type="character" w:customStyle="1" w:styleId="WW8Num33z7">
    <w:name w:val="WW8Num33z7"/>
    <w:rsid w:val="00F54EE6"/>
  </w:style>
  <w:style w:type="character" w:customStyle="1" w:styleId="WW8Num33z8">
    <w:name w:val="WW8Num33z8"/>
    <w:rsid w:val="00F54EE6"/>
  </w:style>
  <w:style w:type="character" w:customStyle="1" w:styleId="WW8Num34z0">
    <w:name w:val="WW8Num34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34z1">
    <w:name w:val="WW8Num34z1"/>
    <w:rsid w:val="00F54EE6"/>
  </w:style>
  <w:style w:type="character" w:customStyle="1" w:styleId="WW8Num34z2">
    <w:name w:val="WW8Num34z2"/>
    <w:rsid w:val="00F54EE6"/>
  </w:style>
  <w:style w:type="character" w:customStyle="1" w:styleId="WW8Num34z3">
    <w:name w:val="WW8Num34z3"/>
    <w:rsid w:val="00F54EE6"/>
  </w:style>
  <w:style w:type="character" w:customStyle="1" w:styleId="WW8Num34z4">
    <w:name w:val="WW8Num34z4"/>
    <w:rsid w:val="00F54EE6"/>
  </w:style>
  <w:style w:type="character" w:customStyle="1" w:styleId="WW8Num34z5">
    <w:name w:val="WW8Num34z5"/>
    <w:rsid w:val="00F54EE6"/>
  </w:style>
  <w:style w:type="character" w:customStyle="1" w:styleId="WW8Num34z6">
    <w:name w:val="WW8Num34z6"/>
    <w:rsid w:val="00F54EE6"/>
  </w:style>
  <w:style w:type="character" w:customStyle="1" w:styleId="WW8Num34z7">
    <w:name w:val="WW8Num34z7"/>
    <w:rsid w:val="00F54EE6"/>
  </w:style>
  <w:style w:type="character" w:customStyle="1" w:styleId="WW8Num34z8">
    <w:name w:val="WW8Num34z8"/>
    <w:rsid w:val="00F54EE6"/>
  </w:style>
  <w:style w:type="character" w:customStyle="1" w:styleId="WW8Num35z0">
    <w:name w:val="WW8Num35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35z2">
    <w:name w:val="WW8Num35z2"/>
    <w:rsid w:val="00F54EE6"/>
  </w:style>
  <w:style w:type="character" w:customStyle="1" w:styleId="WW8Num35z3">
    <w:name w:val="WW8Num35z3"/>
    <w:rsid w:val="00F54EE6"/>
  </w:style>
  <w:style w:type="character" w:customStyle="1" w:styleId="WW8Num35z4">
    <w:name w:val="WW8Num35z4"/>
    <w:rsid w:val="00F54EE6"/>
  </w:style>
  <w:style w:type="character" w:customStyle="1" w:styleId="WW8Num35z5">
    <w:name w:val="WW8Num35z5"/>
    <w:rsid w:val="00F54EE6"/>
  </w:style>
  <w:style w:type="character" w:customStyle="1" w:styleId="WW8Num35z6">
    <w:name w:val="WW8Num35z6"/>
    <w:rsid w:val="00F54EE6"/>
  </w:style>
  <w:style w:type="character" w:customStyle="1" w:styleId="WW8Num35z7">
    <w:name w:val="WW8Num35z7"/>
    <w:rsid w:val="00F54EE6"/>
  </w:style>
  <w:style w:type="character" w:customStyle="1" w:styleId="WW8Num35z8">
    <w:name w:val="WW8Num35z8"/>
    <w:rsid w:val="00F54EE6"/>
  </w:style>
  <w:style w:type="character" w:customStyle="1" w:styleId="WW8Num36z0">
    <w:name w:val="WW8Num36z0"/>
    <w:rsid w:val="00F54EE6"/>
    <w:rPr>
      <w:rFonts w:ascii="Times New Roman" w:hAnsi="Times New Roman" w:cs="Times New Roman"/>
      <w:b/>
      <w:i/>
      <w:sz w:val="24"/>
    </w:rPr>
  </w:style>
  <w:style w:type="character" w:customStyle="1" w:styleId="WW8Num36z1">
    <w:name w:val="WW8Num36z1"/>
    <w:rsid w:val="00F54EE6"/>
  </w:style>
  <w:style w:type="character" w:customStyle="1" w:styleId="WW8Num36z2">
    <w:name w:val="WW8Num36z2"/>
    <w:rsid w:val="00F54EE6"/>
  </w:style>
  <w:style w:type="character" w:customStyle="1" w:styleId="WW8Num36z3">
    <w:name w:val="WW8Num36z3"/>
    <w:rsid w:val="00F54EE6"/>
  </w:style>
  <w:style w:type="character" w:customStyle="1" w:styleId="WW8Num36z4">
    <w:name w:val="WW8Num36z4"/>
    <w:rsid w:val="00F54EE6"/>
  </w:style>
  <w:style w:type="character" w:customStyle="1" w:styleId="WW8Num36z5">
    <w:name w:val="WW8Num36z5"/>
    <w:rsid w:val="00F54EE6"/>
  </w:style>
  <w:style w:type="character" w:customStyle="1" w:styleId="WW8Num36z6">
    <w:name w:val="WW8Num36z6"/>
    <w:rsid w:val="00F54EE6"/>
  </w:style>
  <w:style w:type="character" w:customStyle="1" w:styleId="WW8Num36z7">
    <w:name w:val="WW8Num36z7"/>
    <w:rsid w:val="00F54EE6"/>
  </w:style>
  <w:style w:type="character" w:customStyle="1" w:styleId="WW8Num36z8">
    <w:name w:val="WW8Num36z8"/>
    <w:rsid w:val="00F54EE6"/>
  </w:style>
  <w:style w:type="character" w:customStyle="1" w:styleId="WW8Num37z0">
    <w:name w:val="WW8Num37z0"/>
    <w:rsid w:val="00F54EE6"/>
    <w:rPr>
      <w:rFonts w:ascii="Wingdings" w:hAnsi="Wingdings" w:cs="Wingdings" w:hint="default"/>
      <w:b/>
      <w:i/>
      <w:sz w:val="24"/>
      <w:lang w:val="en-US"/>
    </w:rPr>
  </w:style>
  <w:style w:type="character" w:customStyle="1" w:styleId="WW8Num37z1">
    <w:name w:val="WW8Num37z1"/>
    <w:rsid w:val="00F54EE6"/>
    <w:rPr>
      <w:rFonts w:ascii="Courier New" w:hAnsi="Courier New" w:cs="Courier New" w:hint="default"/>
    </w:rPr>
  </w:style>
  <w:style w:type="character" w:customStyle="1" w:styleId="WW8Num37z2">
    <w:name w:val="WW8Num37z2"/>
    <w:rsid w:val="00F54EE6"/>
  </w:style>
  <w:style w:type="character" w:customStyle="1" w:styleId="WW8Num37z3">
    <w:name w:val="WW8Num37z3"/>
    <w:rsid w:val="00F54EE6"/>
    <w:rPr>
      <w:rFonts w:ascii="Symbol" w:hAnsi="Symbol" w:cs="Symbol" w:hint="default"/>
    </w:rPr>
  </w:style>
  <w:style w:type="character" w:customStyle="1" w:styleId="WW8Num37z4">
    <w:name w:val="WW8Num37z4"/>
    <w:rsid w:val="00F54EE6"/>
  </w:style>
  <w:style w:type="character" w:customStyle="1" w:styleId="WW8Num37z5">
    <w:name w:val="WW8Num37z5"/>
    <w:rsid w:val="00F54EE6"/>
  </w:style>
  <w:style w:type="character" w:customStyle="1" w:styleId="WW8Num37z6">
    <w:name w:val="WW8Num37z6"/>
    <w:rsid w:val="00F54EE6"/>
  </w:style>
  <w:style w:type="character" w:customStyle="1" w:styleId="WW8Num37z7">
    <w:name w:val="WW8Num37z7"/>
    <w:rsid w:val="00F54EE6"/>
  </w:style>
  <w:style w:type="character" w:customStyle="1" w:styleId="WW8Num37z8">
    <w:name w:val="WW8Num37z8"/>
    <w:rsid w:val="00F54EE6"/>
  </w:style>
  <w:style w:type="character" w:customStyle="1" w:styleId="WW8Num38z0">
    <w:name w:val="WW8Num38z0"/>
    <w:rsid w:val="00F54EE6"/>
    <w:rPr>
      <w:rFonts w:ascii="Times New Roman" w:hAnsi="Times New Roman" w:cs="Times New Roman" w:hint="default"/>
      <w:b/>
      <w:bCs/>
      <w:color w:val="000000"/>
      <w:sz w:val="24"/>
    </w:rPr>
  </w:style>
  <w:style w:type="character" w:customStyle="1" w:styleId="WW8Num38z1">
    <w:name w:val="WW8Num38z1"/>
    <w:rsid w:val="00F54EE6"/>
  </w:style>
  <w:style w:type="character" w:customStyle="1" w:styleId="WW8Num38z2">
    <w:name w:val="WW8Num38z2"/>
    <w:rsid w:val="00F54EE6"/>
  </w:style>
  <w:style w:type="character" w:customStyle="1" w:styleId="WW8Num38z3">
    <w:name w:val="WW8Num38z3"/>
    <w:rsid w:val="00F54EE6"/>
  </w:style>
  <w:style w:type="character" w:customStyle="1" w:styleId="WW8Num38z4">
    <w:name w:val="WW8Num38z4"/>
    <w:rsid w:val="00F54EE6"/>
  </w:style>
  <w:style w:type="character" w:customStyle="1" w:styleId="WW8Num38z5">
    <w:name w:val="WW8Num38z5"/>
    <w:rsid w:val="00F54EE6"/>
  </w:style>
  <w:style w:type="character" w:customStyle="1" w:styleId="WW8Num38z6">
    <w:name w:val="WW8Num38z6"/>
    <w:rsid w:val="00F54EE6"/>
  </w:style>
  <w:style w:type="character" w:customStyle="1" w:styleId="WW8Num38z7">
    <w:name w:val="WW8Num38z7"/>
    <w:rsid w:val="00F54EE6"/>
  </w:style>
  <w:style w:type="character" w:customStyle="1" w:styleId="WW8Num38z8">
    <w:name w:val="WW8Num38z8"/>
    <w:rsid w:val="00F54EE6"/>
  </w:style>
  <w:style w:type="character" w:customStyle="1" w:styleId="WW8Num39z0">
    <w:name w:val="WW8Num39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39z1">
    <w:name w:val="WW8Num39z1"/>
    <w:rsid w:val="00F54EE6"/>
  </w:style>
  <w:style w:type="character" w:customStyle="1" w:styleId="WW8Num39z3">
    <w:name w:val="WW8Num39z3"/>
    <w:rsid w:val="00F54EE6"/>
  </w:style>
  <w:style w:type="character" w:customStyle="1" w:styleId="WW8Num40z0">
    <w:name w:val="WW8Num40z0"/>
    <w:rsid w:val="00F54EE6"/>
    <w:rPr>
      <w:rFonts w:ascii="Times New Roman" w:hAnsi="Times New Roman" w:cs="Times New Roman" w:hint="default"/>
      <w:b/>
      <w:i/>
      <w:sz w:val="24"/>
      <w:lang w:val="en-US"/>
    </w:rPr>
  </w:style>
  <w:style w:type="character" w:customStyle="1" w:styleId="WW8Num40z1">
    <w:name w:val="WW8Num40z1"/>
    <w:rsid w:val="00F54EE6"/>
  </w:style>
  <w:style w:type="character" w:customStyle="1" w:styleId="WW8Num40z2">
    <w:name w:val="WW8Num40z2"/>
    <w:rsid w:val="00F54EE6"/>
  </w:style>
  <w:style w:type="character" w:customStyle="1" w:styleId="WW8Num40z3">
    <w:name w:val="WW8Num40z3"/>
    <w:rsid w:val="00F54EE6"/>
  </w:style>
  <w:style w:type="character" w:customStyle="1" w:styleId="WW8Num40z4">
    <w:name w:val="WW8Num40z4"/>
    <w:rsid w:val="00F54EE6"/>
  </w:style>
  <w:style w:type="character" w:customStyle="1" w:styleId="WW8Num40z5">
    <w:name w:val="WW8Num40z5"/>
    <w:rsid w:val="00F54EE6"/>
  </w:style>
  <w:style w:type="character" w:customStyle="1" w:styleId="WW8Num40z6">
    <w:name w:val="WW8Num40z6"/>
    <w:rsid w:val="00F54EE6"/>
  </w:style>
  <w:style w:type="character" w:customStyle="1" w:styleId="WW8Num40z7">
    <w:name w:val="WW8Num40z7"/>
    <w:rsid w:val="00F54EE6"/>
  </w:style>
  <w:style w:type="character" w:customStyle="1" w:styleId="WW8Num40z8">
    <w:name w:val="WW8Num40z8"/>
    <w:rsid w:val="00F54EE6"/>
  </w:style>
  <w:style w:type="character" w:customStyle="1" w:styleId="WW8Num41z0">
    <w:name w:val="WW8Num41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41z1">
    <w:name w:val="WW8Num41z1"/>
    <w:rsid w:val="00F54EE6"/>
  </w:style>
  <w:style w:type="character" w:customStyle="1" w:styleId="WW8Num41z2">
    <w:name w:val="WW8Num41z2"/>
    <w:rsid w:val="00F54EE6"/>
  </w:style>
  <w:style w:type="character" w:customStyle="1" w:styleId="WW8Num41z3">
    <w:name w:val="WW8Num41z3"/>
    <w:rsid w:val="00F54EE6"/>
  </w:style>
  <w:style w:type="character" w:customStyle="1" w:styleId="WW8Num41z4">
    <w:name w:val="WW8Num41z4"/>
    <w:rsid w:val="00F54EE6"/>
  </w:style>
  <w:style w:type="character" w:customStyle="1" w:styleId="WW8Num41z5">
    <w:name w:val="WW8Num41z5"/>
    <w:rsid w:val="00F54EE6"/>
  </w:style>
  <w:style w:type="character" w:customStyle="1" w:styleId="WW8Num41z6">
    <w:name w:val="WW8Num41z6"/>
    <w:rsid w:val="00F54EE6"/>
  </w:style>
  <w:style w:type="character" w:customStyle="1" w:styleId="WW8Num41z7">
    <w:name w:val="WW8Num41z7"/>
    <w:rsid w:val="00F54EE6"/>
  </w:style>
  <w:style w:type="character" w:customStyle="1" w:styleId="WW8Num41z8">
    <w:name w:val="WW8Num41z8"/>
    <w:rsid w:val="00F54EE6"/>
  </w:style>
  <w:style w:type="character" w:customStyle="1" w:styleId="WW8Num42z0">
    <w:name w:val="WW8Num42z0"/>
    <w:rsid w:val="00F54EE6"/>
    <w:rPr>
      <w:rFonts w:ascii="Times New Roman" w:hAnsi="Times New Roman" w:cs="Times New Roman"/>
      <w:sz w:val="24"/>
    </w:rPr>
  </w:style>
  <w:style w:type="character" w:customStyle="1" w:styleId="WW8Num42z1">
    <w:name w:val="WW8Num42z1"/>
    <w:rsid w:val="00F54EE6"/>
  </w:style>
  <w:style w:type="character" w:customStyle="1" w:styleId="WW8Num42z2">
    <w:name w:val="WW8Num42z2"/>
    <w:rsid w:val="00F54EE6"/>
  </w:style>
  <w:style w:type="character" w:customStyle="1" w:styleId="WW8Num42z3">
    <w:name w:val="WW8Num42z3"/>
    <w:rsid w:val="00F54EE6"/>
  </w:style>
  <w:style w:type="character" w:customStyle="1" w:styleId="WW8Num42z4">
    <w:name w:val="WW8Num42z4"/>
    <w:rsid w:val="00F54EE6"/>
  </w:style>
  <w:style w:type="character" w:customStyle="1" w:styleId="WW8Num42z5">
    <w:name w:val="WW8Num42z5"/>
    <w:rsid w:val="00F54EE6"/>
  </w:style>
  <w:style w:type="character" w:customStyle="1" w:styleId="WW8Num42z6">
    <w:name w:val="WW8Num42z6"/>
    <w:rsid w:val="00F54EE6"/>
  </w:style>
  <w:style w:type="character" w:customStyle="1" w:styleId="WW8Num42z7">
    <w:name w:val="WW8Num42z7"/>
    <w:rsid w:val="00F54EE6"/>
  </w:style>
  <w:style w:type="character" w:customStyle="1" w:styleId="WW8Num42z8">
    <w:name w:val="WW8Num42z8"/>
    <w:rsid w:val="00F54EE6"/>
  </w:style>
  <w:style w:type="character" w:customStyle="1" w:styleId="WW8Num43z0">
    <w:name w:val="WW8Num43z0"/>
    <w:rsid w:val="00F54EE6"/>
    <w:rPr>
      <w:rFonts w:ascii="Times New Roman" w:hAnsi="Times New Roman" w:cs="Times New Roman" w:hint="default"/>
      <w:sz w:val="24"/>
    </w:rPr>
  </w:style>
  <w:style w:type="character" w:customStyle="1" w:styleId="WW8Num43z1">
    <w:name w:val="WW8Num43z1"/>
    <w:rsid w:val="00F54EE6"/>
  </w:style>
  <w:style w:type="character" w:customStyle="1" w:styleId="WW8Num43z2">
    <w:name w:val="WW8Num43z2"/>
    <w:rsid w:val="00F54EE6"/>
  </w:style>
  <w:style w:type="character" w:customStyle="1" w:styleId="WW8Num43z3">
    <w:name w:val="WW8Num43z3"/>
    <w:rsid w:val="00F54EE6"/>
  </w:style>
  <w:style w:type="character" w:customStyle="1" w:styleId="WW8Num43z4">
    <w:name w:val="WW8Num43z4"/>
    <w:rsid w:val="00F54EE6"/>
  </w:style>
  <w:style w:type="character" w:customStyle="1" w:styleId="WW8Num43z5">
    <w:name w:val="WW8Num43z5"/>
    <w:rsid w:val="00F54EE6"/>
  </w:style>
  <w:style w:type="character" w:customStyle="1" w:styleId="WW8Num43z6">
    <w:name w:val="WW8Num43z6"/>
    <w:rsid w:val="00F54EE6"/>
  </w:style>
  <w:style w:type="character" w:customStyle="1" w:styleId="WW8Num43z7">
    <w:name w:val="WW8Num43z7"/>
    <w:rsid w:val="00F54EE6"/>
  </w:style>
  <w:style w:type="character" w:customStyle="1" w:styleId="WW8Num43z8">
    <w:name w:val="WW8Num43z8"/>
    <w:rsid w:val="00F54EE6"/>
  </w:style>
  <w:style w:type="character" w:customStyle="1" w:styleId="WW8Num44z0">
    <w:name w:val="WW8Num44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44z1">
    <w:name w:val="WW8Num44z1"/>
    <w:rsid w:val="00F54EE6"/>
  </w:style>
  <w:style w:type="character" w:customStyle="1" w:styleId="WW8Num44z2">
    <w:name w:val="WW8Num44z2"/>
    <w:rsid w:val="00F54EE6"/>
  </w:style>
  <w:style w:type="character" w:customStyle="1" w:styleId="WW8Num44z3">
    <w:name w:val="WW8Num44z3"/>
    <w:rsid w:val="00F54EE6"/>
  </w:style>
  <w:style w:type="character" w:customStyle="1" w:styleId="WW8Num44z4">
    <w:name w:val="WW8Num44z4"/>
    <w:rsid w:val="00F54EE6"/>
  </w:style>
  <w:style w:type="character" w:customStyle="1" w:styleId="WW8Num44z5">
    <w:name w:val="WW8Num44z5"/>
    <w:rsid w:val="00F54EE6"/>
  </w:style>
  <w:style w:type="character" w:customStyle="1" w:styleId="WW8Num44z6">
    <w:name w:val="WW8Num44z6"/>
    <w:rsid w:val="00F54EE6"/>
  </w:style>
  <w:style w:type="character" w:customStyle="1" w:styleId="WW8Num44z7">
    <w:name w:val="WW8Num44z7"/>
    <w:rsid w:val="00F54EE6"/>
  </w:style>
  <w:style w:type="character" w:customStyle="1" w:styleId="WW8Num44z8">
    <w:name w:val="WW8Num44z8"/>
    <w:rsid w:val="00F54EE6"/>
  </w:style>
  <w:style w:type="character" w:customStyle="1" w:styleId="WW8Num45z0">
    <w:name w:val="WW8Num45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46z0">
    <w:name w:val="WW8Num46z0"/>
    <w:rsid w:val="00F54EE6"/>
    <w:rPr>
      <w:rFonts w:ascii="Wingdings" w:hAnsi="Wingdings" w:cs="Wingdings" w:hint="default"/>
      <w:b/>
      <w:i/>
      <w:sz w:val="24"/>
    </w:rPr>
  </w:style>
  <w:style w:type="character" w:customStyle="1" w:styleId="WW8Num46z1">
    <w:name w:val="WW8Num46z1"/>
    <w:rsid w:val="00F54EE6"/>
    <w:rPr>
      <w:rFonts w:ascii="Symbol" w:hAnsi="Symbol" w:cs="Symbol" w:hint="default"/>
    </w:rPr>
  </w:style>
  <w:style w:type="character" w:customStyle="1" w:styleId="WW8Num46z2">
    <w:name w:val="WW8Num46z2"/>
    <w:rsid w:val="00F54EE6"/>
  </w:style>
  <w:style w:type="character" w:customStyle="1" w:styleId="WW8Num46z3">
    <w:name w:val="WW8Num46z3"/>
    <w:rsid w:val="00F54EE6"/>
  </w:style>
  <w:style w:type="character" w:customStyle="1" w:styleId="WW8Num46z4">
    <w:name w:val="WW8Num46z4"/>
    <w:rsid w:val="00F54EE6"/>
  </w:style>
  <w:style w:type="character" w:customStyle="1" w:styleId="WW8Num46z5">
    <w:name w:val="WW8Num46z5"/>
    <w:rsid w:val="00F54EE6"/>
  </w:style>
  <w:style w:type="character" w:customStyle="1" w:styleId="WW8Num46z6">
    <w:name w:val="WW8Num46z6"/>
    <w:rsid w:val="00F54EE6"/>
  </w:style>
  <w:style w:type="character" w:customStyle="1" w:styleId="WW8Num46z7">
    <w:name w:val="WW8Num46z7"/>
    <w:rsid w:val="00F54EE6"/>
  </w:style>
  <w:style w:type="character" w:customStyle="1" w:styleId="WW8Num46z8">
    <w:name w:val="WW8Num46z8"/>
    <w:rsid w:val="00F54EE6"/>
  </w:style>
  <w:style w:type="character" w:customStyle="1" w:styleId="20">
    <w:name w:val="Основной шрифт абзаца2"/>
    <w:rsid w:val="00F54EE6"/>
  </w:style>
  <w:style w:type="character" w:styleId="a4">
    <w:name w:val="Strong"/>
    <w:uiPriority w:val="22"/>
    <w:qFormat/>
    <w:rsid w:val="00F54EE6"/>
    <w:rPr>
      <w:b/>
      <w:bCs/>
    </w:rPr>
  </w:style>
  <w:style w:type="character" w:styleId="a5">
    <w:name w:val="Emphasis"/>
    <w:uiPriority w:val="20"/>
    <w:qFormat/>
    <w:rsid w:val="00F54EE6"/>
    <w:rPr>
      <w:i/>
      <w:iCs/>
    </w:rPr>
  </w:style>
  <w:style w:type="character" w:styleId="a6">
    <w:name w:val="FollowedHyperlink"/>
    <w:rsid w:val="00F54EE6"/>
    <w:rPr>
      <w:color w:val="800080"/>
      <w:u w:val="single"/>
    </w:rPr>
  </w:style>
  <w:style w:type="character" w:styleId="a7">
    <w:name w:val="page number"/>
    <w:basedOn w:val="20"/>
    <w:rsid w:val="00F54EE6"/>
  </w:style>
  <w:style w:type="character" w:styleId="a8">
    <w:name w:val="Hyperlink"/>
    <w:uiPriority w:val="99"/>
    <w:rsid w:val="00F54EE6"/>
    <w:rPr>
      <w:color w:val="0000FF"/>
      <w:u w:val="single"/>
    </w:rPr>
  </w:style>
  <w:style w:type="character" w:customStyle="1" w:styleId="a9">
    <w:name w:val="Символ сноски"/>
    <w:rsid w:val="00F54EE6"/>
    <w:rPr>
      <w:vertAlign w:val="superscript"/>
    </w:rPr>
  </w:style>
  <w:style w:type="character" w:customStyle="1" w:styleId="aa">
    <w:name w:val="Верхний колонтитул Знак"/>
    <w:rsid w:val="00F54EE6"/>
    <w:rPr>
      <w:rFonts w:ascii="Times New Roman" w:eastAsia="Times New Roman" w:hAnsi="Times New Roman" w:cs="Times New Roman"/>
      <w:sz w:val="20"/>
      <w:szCs w:val="20"/>
    </w:rPr>
  </w:style>
  <w:style w:type="character" w:customStyle="1" w:styleId="ab">
    <w:name w:val="список Знак Знак"/>
    <w:rsid w:val="00F54EE6"/>
    <w:rPr>
      <w:rFonts w:eastAsia="Times New Roman"/>
    </w:rPr>
  </w:style>
  <w:style w:type="character" w:customStyle="1" w:styleId="10">
    <w:name w:val="текст1 Знак Знак"/>
    <w:rsid w:val="00F54EE6"/>
    <w:rPr>
      <w:rFonts w:ascii="Times New Roman" w:eastAsia="Times New Roman" w:hAnsi="Times New Roman" w:cs="Times New Roman"/>
      <w:sz w:val="24"/>
      <w:szCs w:val="24"/>
    </w:rPr>
  </w:style>
  <w:style w:type="character" w:customStyle="1" w:styleId="ac">
    <w:name w:val="Нижний колонтитул Знак"/>
    <w:rsid w:val="00F54EE6"/>
    <w:rPr>
      <w:rFonts w:ascii="Times New Roman" w:eastAsia="Times New Roman" w:hAnsi="Times New Roman" w:cs="Times New Roman"/>
      <w:sz w:val="20"/>
      <w:szCs w:val="20"/>
    </w:rPr>
  </w:style>
  <w:style w:type="character" w:customStyle="1" w:styleId="21">
    <w:name w:val="Основной текст 2 Знак"/>
    <w:rsid w:val="00F54EE6"/>
    <w:rPr>
      <w:rFonts w:ascii="Times New Roman" w:eastAsia="Times New Roman" w:hAnsi="Times New Roman" w:cs="Times New Roman"/>
      <w:sz w:val="24"/>
      <w:szCs w:val="24"/>
    </w:rPr>
  </w:style>
  <w:style w:type="character" w:customStyle="1" w:styleId="ad">
    <w:name w:val="Абзац списка Знак"/>
    <w:rsid w:val="00F54EE6"/>
    <w:rPr>
      <w:rFonts w:ascii="Calibri" w:eastAsia="Calibri" w:hAnsi="Calibri" w:cs="Times New Roman"/>
      <w:sz w:val="20"/>
      <w:szCs w:val="20"/>
    </w:rPr>
  </w:style>
  <w:style w:type="character" w:customStyle="1" w:styleId="ae">
    <w:name w:val="Название Знак"/>
    <w:rsid w:val="00F54EE6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40">
    <w:name w:val="Заголовок 4 Знак"/>
    <w:rsid w:val="00F54EE6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">
    <w:name w:val="Основной текст Знак"/>
    <w:rsid w:val="00F54EE6"/>
    <w:rPr>
      <w:rFonts w:ascii="Times New Roman" w:eastAsia="Times New Roman" w:hAnsi="Times New Roman" w:cs="Times New Roman"/>
      <w:sz w:val="20"/>
      <w:szCs w:val="20"/>
    </w:rPr>
  </w:style>
  <w:style w:type="character" w:customStyle="1" w:styleId="30">
    <w:name w:val="Заголовок 3 Знак"/>
    <w:rsid w:val="00F54EE6"/>
    <w:rPr>
      <w:rFonts w:ascii="Arial" w:eastAsia="Times New Roman" w:hAnsi="Arial" w:cs="Arial"/>
      <w:b/>
      <w:bCs/>
      <w:sz w:val="26"/>
      <w:szCs w:val="26"/>
    </w:rPr>
  </w:style>
  <w:style w:type="character" w:customStyle="1" w:styleId="af0">
    <w:name w:val="Маркеры списка"/>
    <w:rsid w:val="00F54EE6"/>
    <w:rPr>
      <w:rFonts w:ascii="StarSymbol" w:eastAsia="StarSymbol" w:hAnsi="StarSymbol" w:cs="StarSymbol"/>
      <w:sz w:val="18"/>
      <w:szCs w:val="18"/>
    </w:rPr>
  </w:style>
  <w:style w:type="character" w:customStyle="1" w:styleId="af1">
    <w:name w:val="Стиль А Знак"/>
    <w:rsid w:val="00F54EE6"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2">
    <w:name w:val="Заголовок 2 Знак"/>
    <w:rsid w:val="00F54EE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af2">
    <w:name w:val="Текст выноски Знак"/>
    <w:rsid w:val="00F54EE6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rsid w:val="00F54EE6"/>
    <w:rPr>
      <w:rFonts w:ascii="Arial" w:eastAsia="Times New Roman" w:hAnsi="Arial" w:cs="Arial"/>
      <w:b/>
      <w:bCs/>
      <w:kern w:val="1"/>
      <w:sz w:val="32"/>
      <w:szCs w:val="32"/>
    </w:rPr>
  </w:style>
  <w:style w:type="character" w:customStyle="1" w:styleId="23">
    <w:name w:val="Знак2"/>
    <w:rsid w:val="00F54EE6"/>
    <w:rPr>
      <w:rFonts w:ascii="Arial" w:hAnsi="Arial" w:cs="Arial"/>
      <w:sz w:val="24"/>
    </w:rPr>
  </w:style>
  <w:style w:type="character" w:customStyle="1" w:styleId="af3">
    <w:name w:val="Схема документа Знак"/>
    <w:rsid w:val="00F54EE6"/>
    <w:rPr>
      <w:rFonts w:ascii="Tahoma" w:eastAsia="Times New Roman" w:hAnsi="Tahoma" w:cs="Tahoma"/>
      <w:sz w:val="20"/>
      <w:szCs w:val="20"/>
      <w:shd w:val="clear" w:color="auto" w:fill="000080"/>
    </w:rPr>
  </w:style>
  <w:style w:type="character" w:customStyle="1" w:styleId="Bodytext">
    <w:name w:val="Body text Знак Знак Знак"/>
    <w:rsid w:val="00F54EE6"/>
    <w:rPr>
      <w:rFonts w:eastAsia="Times New Roman"/>
      <w:color w:val="000000"/>
      <w:sz w:val="24"/>
      <w:szCs w:val="24"/>
      <w:lang w:val="ru-RU" w:eastAsia="ar-SA" w:bidi="ar-SA"/>
    </w:rPr>
  </w:style>
  <w:style w:type="character" w:customStyle="1" w:styleId="24">
    <w:name w:val="2 Знак"/>
    <w:rsid w:val="00F54EE6"/>
    <w:rPr>
      <w:rFonts w:ascii="Times New Roman" w:eastAsia="Times New Roman" w:hAnsi="Times New Roman" w:cs="Times New Roman"/>
      <w:b/>
      <w:i/>
      <w:color w:val="000000"/>
      <w:sz w:val="24"/>
      <w:szCs w:val="24"/>
    </w:rPr>
  </w:style>
  <w:style w:type="character" w:customStyle="1" w:styleId="af4">
    <w:name w:val="Текст сноски Знак"/>
    <w:rsid w:val="00F54EE6"/>
    <w:rPr>
      <w:rFonts w:ascii="Times New Roman" w:eastAsia="Times New Roman" w:hAnsi="Times New Roman" w:cs="Times New Roman"/>
      <w:sz w:val="20"/>
      <w:szCs w:val="20"/>
    </w:rPr>
  </w:style>
  <w:style w:type="character" w:customStyle="1" w:styleId="WW8Num12z1">
    <w:name w:val="WW8Num12z1"/>
    <w:rsid w:val="00F54EE6"/>
    <w:rPr>
      <w:rFonts w:ascii="Times New Roman" w:hAnsi="Times New Roman" w:cs="Times New Roman" w:hint="default"/>
    </w:rPr>
  </w:style>
  <w:style w:type="character" w:customStyle="1" w:styleId="WW8Num12z2">
    <w:name w:val="WW8Num12z2"/>
    <w:rsid w:val="00F54EE6"/>
  </w:style>
  <w:style w:type="character" w:customStyle="1" w:styleId="WW8Num12z3">
    <w:name w:val="WW8Num12z3"/>
    <w:rsid w:val="00F54EE6"/>
  </w:style>
  <w:style w:type="character" w:customStyle="1" w:styleId="WW8Num12z4">
    <w:name w:val="WW8Num12z4"/>
    <w:rsid w:val="00F54EE6"/>
  </w:style>
  <w:style w:type="character" w:customStyle="1" w:styleId="WW8Num12z5">
    <w:name w:val="WW8Num12z5"/>
    <w:rsid w:val="00F54EE6"/>
  </w:style>
  <w:style w:type="character" w:customStyle="1" w:styleId="WW8Num12z6">
    <w:name w:val="WW8Num12z6"/>
    <w:rsid w:val="00F54EE6"/>
  </w:style>
  <w:style w:type="character" w:customStyle="1" w:styleId="WW8Num12z7">
    <w:name w:val="WW8Num12z7"/>
    <w:rsid w:val="00F54EE6"/>
  </w:style>
  <w:style w:type="character" w:customStyle="1" w:styleId="WW8Num12z8">
    <w:name w:val="WW8Num12z8"/>
    <w:rsid w:val="00F54EE6"/>
  </w:style>
  <w:style w:type="character" w:customStyle="1" w:styleId="WW8Num15z1">
    <w:name w:val="WW8Num15z1"/>
    <w:rsid w:val="00F54EE6"/>
  </w:style>
  <w:style w:type="character" w:customStyle="1" w:styleId="WW8Num15z2">
    <w:name w:val="WW8Num15z2"/>
    <w:rsid w:val="00F54EE6"/>
  </w:style>
  <w:style w:type="character" w:customStyle="1" w:styleId="WW8Num15z3">
    <w:name w:val="WW8Num15z3"/>
    <w:rsid w:val="00F54EE6"/>
  </w:style>
  <w:style w:type="character" w:customStyle="1" w:styleId="WW8Num15z4">
    <w:name w:val="WW8Num15z4"/>
    <w:rsid w:val="00F54EE6"/>
  </w:style>
  <w:style w:type="character" w:customStyle="1" w:styleId="WW8Num15z5">
    <w:name w:val="WW8Num15z5"/>
    <w:rsid w:val="00F54EE6"/>
  </w:style>
  <w:style w:type="character" w:customStyle="1" w:styleId="WW8Num15z6">
    <w:name w:val="WW8Num15z6"/>
    <w:rsid w:val="00F54EE6"/>
  </w:style>
  <w:style w:type="character" w:customStyle="1" w:styleId="WW8Num15z7">
    <w:name w:val="WW8Num15z7"/>
    <w:rsid w:val="00F54EE6"/>
  </w:style>
  <w:style w:type="character" w:customStyle="1" w:styleId="WW8Num15z8">
    <w:name w:val="WW8Num15z8"/>
    <w:rsid w:val="00F54EE6"/>
  </w:style>
  <w:style w:type="character" w:customStyle="1" w:styleId="WW8Num16z1">
    <w:name w:val="WW8Num16z1"/>
    <w:rsid w:val="00F54EE6"/>
  </w:style>
  <w:style w:type="character" w:customStyle="1" w:styleId="WW8Num16z2">
    <w:name w:val="WW8Num16z2"/>
    <w:rsid w:val="00F54EE6"/>
  </w:style>
  <w:style w:type="character" w:customStyle="1" w:styleId="WW8Num16z3">
    <w:name w:val="WW8Num16z3"/>
    <w:rsid w:val="00F54EE6"/>
  </w:style>
  <w:style w:type="character" w:customStyle="1" w:styleId="WW8Num16z4">
    <w:name w:val="WW8Num16z4"/>
    <w:rsid w:val="00F54EE6"/>
  </w:style>
  <w:style w:type="character" w:customStyle="1" w:styleId="WW8Num16z5">
    <w:name w:val="WW8Num16z5"/>
    <w:rsid w:val="00F54EE6"/>
  </w:style>
  <w:style w:type="character" w:customStyle="1" w:styleId="WW8Num16z6">
    <w:name w:val="WW8Num16z6"/>
    <w:rsid w:val="00F54EE6"/>
  </w:style>
  <w:style w:type="character" w:customStyle="1" w:styleId="WW8Num16z7">
    <w:name w:val="WW8Num16z7"/>
    <w:rsid w:val="00F54EE6"/>
  </w:style>
  <w:style w:type="character" w:customStyle="1" w:styleId="WW8Num16z8">
    <w:name w:val="WW8Num16z8"/>
    <w:rsid w:val="00F54EE6"/>
  </w:style>
  <w:style w:type="character" w:customStyle="1" w:styleId="WW8Num18z1">
    <w:name w:val="WW8Num18z1"/>
    <w:rsid w:val="00F54EE6"/>
  </w:style>
  <w:style w:type="character" w:customStyle="1" w:styleId="WW8Num18z2">
    <w:name w:val="WW8Num18z2"/>
    <w:rsid w:val="00F54EE6"/>
  </w:style>
  <w:style w:type="character" w:customStyle="1" w:styleId="WW8Num18z3">
    <w:name w:val="WW8Num18z3"/>
    <w:rsid w:val="00F54EE6"/>
  </w:style>
  <w:style w:type="character" w:customStyle="1" w:styleId="WW8Num18z4">
    <w:name w:val="WW8Num18z4"/>
    <w:rsid w:val="00F54EE6"/>
  </w:style>
  <w:style w:type="character" w:customStyle="1" w:styleId="WW8Num18z5">
    <w:name w:val="WW8Num18z5"/>
    <w:rsid w:val="00F54EE6"/>
  </w:style>
  <w:style w:type="character" w:customStyle="1" w:styleId="WW8Num18z6">
    <w:name w:val="WW8Num18z6"/>
    <w:rsid w:val="00F54EE6"/>
  </w:style>
  <w:style w:type="character" w:customStyle="1" w:styleId="WW8Num18z7">
    <w:name w:val="WW8Num18z7"/>
    <w:rsid w:val="00F54EE6"/>
  </w:style>
  <w:style w:type="character" w:customStyle="1" w:styleId="WW8Num18z8">
    <w:name w:val="WW8Num18z8"/>
    <w:rsid w:val="00F54EE6"/>
  </w:style>
  <w:style w:type="character" w:customStyle="1" w:styleId="WW8Num23z1">
    <w:name w:val="WW8Num23z1"/>
    <w:rsid w:val="00F54EE6"/>
  </w:style>
  <w:style w:type="character" w:customStyle="1" w:styleId="WW8Num23z2">
    <w:name w:val="WW8Num23z2"/>
    <w:rsid w:val="00F54EE6"/>
  </w:style>
  <w:style w:type="character" w:customStyle="1" w:styleId="WW8Num23z3">
    <w:name w:val="WW8Num23z3"/>
    <w:rsid w:val="00F54EE6"/>
  </w:style>
  <w:style w:type="character" w:customStyle="1" w:styleId="WW8Num23z4">
    <w:name w:val="WW8Num23z4"/>
    <w:rsid w:val="00F54EE6"/>
  </w:style>
  <w:style w:type="character" w:customStyle="1" w:styleId="WW8Num23z5">
    <w:name w:val="WW8Num23z5"/>
    <w:rsid w:val="00F54EE6"/>
  </w:style>
  <w:style w:type="character" w:customStyle="1" w:styleId="WW8Num23z6">
    <w:name w:val="WW8Num23z6"/>
    <w:rsid w:val="00F54EE6"/>
  </w:style>
  <w:style w:type="character" w:customStyle="1" w:styleId="WW8Num23z7">
    <w:name w:val="WW8Num23z7"/>
    <w:rsid w:val="00F54EE6"/>
  </w:style>
  <w:style w:type="character" w:customStyle="1" w:styleId="WW8Num23z8">
    <w:name w:val="WW8Num23z8"/>
    <w:rsid w:val="00F54EE6"/>
  </w:style>
  <w:style w:type="character" w:customStyle="1" w:styleId="WW8Num29z1">
    <w:name w:val="WW8Num29z1"/>
    <w:rsid w:val="00F54EE6"/>
  </w:style>
  <w:style w:type="character" w:customStyle="1" w:styleId="WW8Num29z2">
    <w:name w:val="WW8Num29z2"/>
    <w:rsid w:val="00F54EE6"/>
  </w:style>
  <w:style w:type="character" w:customStyle="1" w:styleId="WW8Num29z5">
    <w:name w:val="WW8Num29z5"/>
    <w:rsid w:val="00F54EE6"/>
  </w:style>
  <w:style w:type="character" w:customStyle="1" w:styleId="WW8Num29z6">
    <w:name w:val="WW8Num29z6"/>
    <w:rsid w:val="00F54EE6"/>
  </w:style>
  <w:style w:type="character" w:customStyle="1" w:styleId="WW8Num29z7">
    <w:name w:val="WW8Num29z7"/>
    <w:rsid w:val="00F54EE6"/>
  </w:style>
  <w:style w:type="character" w:customStyle="1" w:styleId="WW8Num29z8">
    <w:name w:val="WW8Num29z8"/>
    <w:rsid w:val="00F54EE6"/>
  </w:style>
  <w:style w:type="character" w:customStyle="1" w:styleId="WW8Num30z3">
    <w:name w:val="WW8Num30z3"/>
    <w:rsid w:val="00F54EE6"/>
  </w:style>
  <w:style w:type="character" w:customStyle="1" w:styleId="WW8Num35z1">
    <w:name w:val="WW8Num35z1"/>
    <w:rsid w:val="00F54EE6"/>
  </w:style>
  <w:style w:type="character" w:customStyle="1" w:styleId="WW8Num39z2">
    <w:name w:val="WW8Num39z2"/>
    <w:rsid w:val="00F54EE6"/>
  </w:style>
  <w:style w:type="character" w:customStyle="1" w:styleId="WW8Num39z4">
    <w:name w:val="WW8Num39z4"/>
    <w:rsid w:val="00F54EE6"/>
  </w:style>
  <w:style w:type="character" w:customStyle="1" w:styleId="WW8Num39z5">
    <w:name w:val="WW8Num39z5"/>
    <w:rsid w:val="00F54EE6"/>
  </w:style>
  <w:style w:type="character" w:customStyle="1" w:styleId="WW8Num39z6">
    <w:name w:val="WW8Num39z6"/>
    <w:rsid w:val="00F54EE6"/>
  </w:style>
  <w:style w:type="character" w:customStyle="1" w:styleId="WW8Num39z7">
    <w:name w:val="WW8Num39z7"/>
    <w:rsid w:val="00F54EE6"/>
  </w:style>
  <w:style w:type="character" w:customStyle="1" w:styleId="WW8Num39z8">
    <w:name w:val="WW8Num39z8"/>
    <w:rsid w:val="00F54EE6"/>
  </w:style>
  <w:style w:type="character" w:customStyle="1" w:styleId="WW8Num45z1">
    <w:name w:val="WW8Num45z1"/>
    <w:rsid w:val="00F54EE6"/>
  </w:style>
  <w:style w:type="character" w:customStyle="1" w:styleId="WW8Num45z2">
    <w:name w:val="WW8Num45z2"/>
    <w:rsid w:val="00F54EE6"/>
  </w:style>
  <w:style w:type="character" w:customStyle="1" w:styleId="WW8Num45z3">
    <w:name w:val="WW8Num45z3"/>
    <w:rsid w:val="00F54EE6"/>
  </w:style>
  <w:style w:type="character" w:customStyle="1" w:styleId="WW8Num45z4">
    <w:name w:val="WW8Num45z4"/>
    <w:rsid w:val="00F54EE6"/>
  </w:style>
  <w:style w:type="character" w:customStyle="1" w:styleId="WW8Num45z5">
    <w:name w:val="WW8Num45z5"/>
    <w:rsid w:val="00F54EE6"/>
  </w:style>
  <w:style w:type="character" w:customStyle="1" w:styleId="WW8Num45z6">
    <w:name w:val="WW8Num45z6"/>
    <w:rsid w:val="00F54EE6"/>
  </w:style>
  <w:style w:type="character" w:customStyle="1" w:styleId="WW8Num45z7">
    <w:name w:val="WW8Num45z7"/>
    <w:rsid w:val="00F54EE6"/>
  </w:style>
  <w:style w:type="character" w:customStyle="1" w:styleId="WW8Num45z8">
    <w:name w:val="WW8Num45z8"/>
    <w:rsid w:val="00F54EE6"/>
  </w:style>
  <w:style w:type="character" w:customStyle="1" w:styleId="WW8Num47z0">
    <w:name w:val="WW8Num47z0"/>
    <w:rsid w:val="00F54EE6"/>
    <w:rPr>
      <w:rFonts w:hint="default"/>
    </w:rPr>
  </w:style>
  <w:style w:type="character" w:customStyle="1" w:styleId="WW8Num47z1">
    <w:name w:val="WW8Num47z1"/>
    <w:rsid w:val="00F54EE6"/>
  </w:style>
  <w:style w:type="character" w:customStyle="1" w:styleId="WW8Num47z2">
    <w:name w:val="WW8Num47z2"/>
    <w:rsid w:val="00F54EE6"/>
  </w:style>
  <w:style w:type="character" w:customStyle="1" w:styleId="WW8Num47z3">
    <w:name w:val="WW8Num47z3"/>
    <w:rsid w:val="00F54EE6"/>
  </w:style>
  <w:style w:type="character" w:customStyle="1" w:styleId="WW8Num47z4">
    <w:name w:val="WW8Num47z4"/>
    <w:rsid w:val="00F54EE6"/>
  </w:style>
  <w:style w:type="character" w:customStyle="1" w:styleId="WW8Num47z5">
    <w:name w:val="WW8Num47z5"/>
    <w:rsid w:val="00F54EE6"/>
  </w:style>
  <w:style w:type="character" w:customStyle="1" w:styleId="WW8Num47z6">
    <w:name w:val="WW8Num47z6"/>
    <w:rsid w:val="00F54EE6"/>
  </w:style>
  <w:style w:type="character" w:customStyle="1" w:styleId="WW8Num47z7">
    <w:name w:val="WW8Num47z7"/>
    <w:rsid w:val="00F54EE6"/>
  </w:style>
  <w:style w:type="character" w:customStyle="1" w:styleId="WW8Num47z8">
    <w:name w:val="WW8Num47z8"/>
    <w:rsid w:val="00F54EE6"/>
  </w:style>
  <w:style w:type="character" w:customStyle="1" w:styleId="WW8Num48z0">
    <w:name w:val="WW8Num48z0"/>
    <w:rsid w:val="00F54EE6"/>
    <w:rPr>
      <w:rFonts w:ascii="Times New Roman" w:hAnsi="Times New Roman" w:cs="Times New Roman" w:hint="default"/>
      <w:sz w:val="20"/>
    </w:rPr>
  </w:style>
  <w:style w:type="character" w:customStyle="1" w:styleId="WW8Num49z0">
    <w:name w:val="WW8Num49z0"/>
    <w:rsid w:val="00F54EE6"/>
    <w:rPr>
      <w:rFonts w:ascii="Times New Roman" w:hAnsi="Times New Roman" w:cs="Times New Roman" w:hint="default"/>
      <w:b/>
      <w:i/>
      <w:sz w:val="24"/>
    </w:rPr>
  </w:style>
  <w:style w:type="character" w:customStyle="1" w:styleId="WW8Num49z1">
    <w:name w:val="WW8Num49z1"/>
    <w:rsid w:val="00F54EE6"/>
  </w:style>
  <w:style w:type="character" w:customStyle="1" w:styleId="WW8Num49z2">
    <w:name w:val="WW8Num49z2"/>
    <w:rsid w:val="00F54EE6"/>
  </w:style>
  <w:style w:type="character" w:customStyle="1" w:styleId="WW8Num49z3">
    <w:name w:val="WW8Num49z3"/>
    <w:rsid w:val="00F54EE6"/>
  </w:style>
  <w:style w:type="character" w:customStyle="1" w:styleId="WW8Num49z4">
    <w:name w:val="WW8Num49z4"/>
    <w:rsid w:val="00F54EE6"/>
  </w:style>
  <w:style w:type="character" w:customStyle="1" w:styleId="WW8Num49z5">
    <w:name w:val="WW8Num49z5"/>
    <w:rsid w:val="00F54EE6"/>
  </w:style>
  <w:style w:type="character" w:customStyle="1" w:styleId="WW8Num49z6">
    <w:name w:val="WW8Num49z6"/>
    <w:rsid w:val="00F54EE6"/>
  </w:style>
  <w:style w:type="character" w:customStyle="1" w:styleId="WW8Num49z7">
    <w:name w:val="WW8Num49z7"/>
    <w:rsid w:val="00F54EE6"/>
  </w:style>
  <w:style w:type="character" w:customStyle="1" w:styleId="WW8Num49z8">
    <w:name w:val="WW8Num49z8"/>
    <w:rsid w:val="00F54EE6"/>
  </w:style>
  <w:style w:type="character" w:customStyle="1" w:styleId="WW8Num50z0">
    <w:name w:val="WW8Num50z0"/>
    <w:rsid w:val="00F54EE6"/>
    <w:rPr>
      <w:rFonts w:ascii="Times New Roman" w:hAnsi="Times New Roman" w:cs="Times New Roman" w:hint="default"/>
      <w:sz w:val="24"/>
      <w:lang w:val="en-US"/>
    </w:rPr>
  </w:style>
  <w:style w:type="character" w:customStyle="1" w:styleId="WW8Num50z1">
    <w:name w:val="WW8Num50z1"/>
    <w:rsid w:val="00F54EE6"/>
  </w:style>
  <w:style w:type="character" w:customStyle="1" w:styleId="WW8Num50z2">
    <w:name w:val="WW8Num50z2"/>
    <w:rsid w:val="00F54EE6"/>
  </w:style>
  <w:style w:type="character" w:customStyle="1" w:styleId="WW8Num50z3">
    <w:name w:val="WW8Num50z3"/>
    <w:rsid w:val="00F54EE6"/>
  </w:style>
  <w:style w:type="character" w:customStyle="1" w:styleId="WW8Num50z4">
    <w:name w:val="WW8Num50z4"/>
    <w:rsid w:val="00F54EE6"/>
  </w:style>
  <w:style w:type="character" w:customStyle="1" w:styleId="WW8Num50z5">
    <w:name w:val="WW8Num50z5"/>
    <w:rsid w:val="00F54EE6"/>
  </w:style>
  <w:style w:type="character" w:customStyle="1" w:styleId="WW8Num50z6">
    <w:name w:val="WW8Num50z6"/>
    <w:rsid w:val="00F54EE6"/>
  </w:style>
  <w:style w:type="character" w:customStyle="1" w:styleId="WW8Num50z7">
    <w:name w:val="WW8Num50z7"/>
    <w:rsid w:val="00F54EE6"/>
  </w:style>
  <w:style w:type="character" w:customStyle="1" w:styleId="WW8Num50z8">
    <w:name w:val="WW8Num50z8"/>
    <w:rsid w:val="00F54EE6"/>
  </w:style>
  <w:style w:type="character" w:customStyle="1" w:styleId="12">
    <w:name w:val="Основной шрифт абзаца1"/>
    <w:rsid w:val="00F54EE6"/>
  </w:style>
  <w:style w:type="character" w:customStyle="1" w:styleId="WW-">
    <w:name w:val="WW-Символ сноски"/>
    <w:rsid w:val="00F54EE6"/>
    <w:rPr>
      <w:vertAlign w:val="superscript"/>
    </w:rPr>
  </w:style>
  <w:style w:type="paragraph" w:customStyle="1" w:styleId="af5">
    <w:name w:val="Заголовок"/>
    <w:basedOn w:val="a0"/>
    <w:next w:val="af6"/>
    <w:rsid w:val="00F54EE6"/>
    <w:pPr>
      <w:keepNext/>
      <w:widowControl w:val="0"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</w:rPr>
  </w:style>
  <w:style w:type="paragraph" w:styleId="af6">
    <w:name w:val="Body Text"/>
    <w:basedOn w:val="a0"/>
    <w:rsid w:val="00F54EE6"/>
    <w:pPr>
      <w:widowControl w:val="0"/>
      <w:spacing w:after="120"/>
      <w:ind w:firstLine="567"/>
    </w:pPr>
    <w:rPr>
      <w:rFonts w:ascii="Times New Roman" w:eastAsia="Times New Roman" w:hAnsi="Times New Roman" w:cs="Times New Roman"/>
      <w:sz w:val="20"/>
      <w:szCs w:val="20"/>
    </w:rPr>
  </w:style>
  <w:style w:type="paragraph" w:styleId="af7">
    <w:name w:val="List"/>
    <w:basedOn w:val="af6"/>
    <w:rsid w:val="00F54EE6"/>
    <w:rPr>
      <w:rFonts w:cs="Arial Unicode MS"/>
    </w:rPr>
  </w:style>
  <w:style w:type="paragraph" w:customStyle="1" w:styleId="13">
    <w:name w:val="Название1"/>
    <w:basedOn w:val="a0"/>
    <w:rsid w:val="00F54EE6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25">
    <w:name w:val="Указатель2"/>
    <w:basedOn w:val="a0"/>
    <w:rsid w:val="00F54EE6"/>
    <w:pPr>
      <w:suppressLineNumbers/>
    </w:pPr>
    <w:rPr>
      <w:rFonts w:cs="Mangal"/>
    </w:rPr>
  </w:style>
  <w:style w:type="paragraph" w:customStyle="1" w:styleId="26">
    <w:name w:val="Название объекта2"/>
    <w:basedOn w:val="a0"/>
    <w:rsid w:val="00F54EE6"/>
    <w:pPr>
      <w:widowControl w:val="0"/>
      <w:ind w:right="-624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styleId="af8">
    <w:name w:val="Balloon Text"/>
    <w:basedOn w:val="a0"/>
    <w:rsid w:val="00F54EE6"/>
    <w:rPr>
      <w:rFonts w:ascii="Tahoma" w:hAnsi="Tahoma" w:cs="Tahoma"/>
      <w:szCs w:val="16"/>
    </w:rPr>
  </w:style>
  <w:style w:type="paragraph" w:styleId="af9">
    <w:name w:val="footnote text"/>
    <w:basedOn w:val="a0"/>
    <w:rsid w:val="00F54EE6"/>
    <w:pPr>
      <w:overflowPunct w:val="0"/>
      <w:autoSpaceDE w:val="0"/>
      <w:jc w:val="left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27">
    <w:name w:val="Схема документа2"/>
    <w:basedOn w:val="a0"/>
    <w:rsid w:val="00F54EE6"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</w:rPr>
  </w:style>
  <w:style w:type="paragraph" w:styleId="afa">
    <w:name w:val="Normal (Web)"/>
    <w:basedOn w:val="a0"/>
    <w:uiPriority w:val="99"/>
    <w:rsid w:val="00F54EE6"/>
    <w:pPr>
      <w:spacing w:before="280" w:after="280"/>
      <w:jc w:val="left"/>
    </w:pPr>
    <w:rPr>
      <w:rFonts w:ascii="Times New Roman" w:eastAsia="Times New Roman" w:hAnsi="Times New Roman" w:cs="Times New Roman"/>
      <w:sz w:val="24"/>
    </w:rPr>
  </w:style>
  <w:style w:type="paragraph" w:customStyle="1" w:styleId="220">
    <w:name w:val="Основной текст 22"/>
    <w:basedOn w:val="a0"/>
    <w:rsid w:val="00F54EE6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</w:rPr>
  </w:style>
  <w:style w:type="paragraph" w:styleId="31">
    <w:name w:val="toc 3"/>
    <w:basedOn w:val="a0"/>
    <w:next w:val="a0"/>
    <w:rsid w:val="00F54EE6"/>
    <w:pPr>
      <w:widowControl w:val="0"/>
      <w:ind w:left="400" w:firstLine="567"/>
    </w:pPr>
    <w:rPr>
      <w:rFonts w:ascii="Times New Roman" w:eastAsia="Times New Roman" w:hAnsi="Times New Roman" w:cs="Times New Roman"/>
      <w:sz w:val="20"/>
      <w:szCs w:val="20"/>
    </w:rPr>
  </w:style>
  <w:style w:type="paragraph" w:styleId="41">
    <w:name w:val="toc 4"/>
    <w:basedOn w:val="a0"/>
    <w:next w:val="a0"/>
    <w:rsid w:val="00F54EE6"/>
    <w:pPr>
      <w:widowControl w:val="0"/>
      <w:ind w:left="600" w:firstLine="567"/>
    </w:pPr>
    <w:rPr>
      <w:rFonts w:ascii="Times New Roman" w:eastAsia="Times New Roman" w:hAnsi="Times New Roman" w:cs="Times New Roman"/>
      <w:sz w:val="20"/>
      <w:szCs w:val="20"/>
    </w:rPr>
  </w:style>
  <w:style w:type="paragraph" w:styleId="afb">
    <w:name w:val="footer"/>
    <w:basedOn w:val="a0"/>
    <w:rsid w:val="00F54EE6"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 w:cs="Times New Roman"/>
      <w:sz w:val="20"/>
      <w:szCs w:val="20"/>
    </w:rPr>
  </w:style>
  <w:style w:type="paragraph" w:styleId="afc">
    <w:name w:val="header"/>
    <w:basedOn w:val="a0"/>
    <w:rsid w:val="00F54EE6"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 w:cs="Times New Roman"/>
      <w:sz w:val="20"/>
      <w:szCs w:val="20"/>
    </w:rPr>
  </w:style>
  <w:style w:type="paragraph" w:styleId="28">
    <w:name w:val="toc 2"/>
    <w:basedOn w:val="a0"/>
    <w:next w:val="a0"/>
    <w:rsid w:val="00F54EE6"/>
    <w:pPr>
      <w:widowControl w:val="0"/>
      <w:ind w:left="200" w:firstLine="567"/>
    </w:pPr>
    <w:rPr>
      <w:rFonts w:ascii="Times New Roman" w:eastAsia="Times New Roman" w:hAnsi="Times New Roman" w:cs="Times New Roman"/>
      <w:sz w:val="20"/>
      <w:szCs w:val="20"/>
    </w:rPr>
  </w:style>
  <w:style w:type="paragraph" w:styleId="afd">
    <w:name w:val="Title"/>
    <w:basedOn w:val="a0"/>
    <w:next w:val="afe"/>
    <w:qFormat/>
    <w:rsid w:val="00F54EE6"/>
    <w:pPr>
      <w:spacing w:after="240" w:line="360" w:lineRule="auto"/>
      <w:ind w:firstLine="567"/>
      <w:jc w:val="center"/>
    </w:pPr>
    <w:rPr>
      <w:rFonts w:ascii="Times New Roman" w:eastAsia="Times New Roman" w:hAnsi="Times New Roman" w:cs="Times New Roman"/>
      <w:b/>
      <w:sz w:val="28"/>
    </w:rPr>
  </w:style>
  <w:style w:type="paragraph" w:styleId="afe">
    <w:name w:val="Subtitle"/>
    <w:basedOn w:val="af5"/>
    <w:next w:val="af6"/>
    <w:qFormat/>
    <w:rsid w:val="00F54EE6"/>
    <w:pPr>
      <w:jc w:val="center"/>
    </w:pPr>
    <w:rPr>
      <w:i/>
      <w:iCs/>
    </w:rPr>
  </w:style>
  <w:style w:type="paragraph" w:styleId="14">
    <w:name w:val="toc 1"/>
    <w:basedOn w:val="a0"/>
    <w:next w:val="a0"/>
    <w:rsid w:val="00F54EE6"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 w:cs="Times New Roman"/>
      <w:sz w:val="20"/>
      <w:szCs w:val="20"/>
    </w:rPr>
  </w:style>
  <w:style w:type="paragraph" w:styleId="aff">
    <w:name w:val="List Paragraph"/>
    <w:basedOn w:val="a0"/>
    <w:qFormat/>
    <w:rsid w:val="00F54EE6"/>
    <w:pPr>
      <w:spacing w:line="276" w:lineRule="auto"/>
      <w:jc w:val="left"/>
    </w:pPr>
    <w:rPr>
      <w:rFonts w:ascii="Calibri" w:hAnsi="Calibri" w:cs="Calibri"/>
      <w:sz w:val="20"/>
      <w:szCs w:val="20"/>
    </w:rPr>
  </w:style>
  <w:style w:type="paragraph" w:customStyle="1" w:styleId="ac0">
    <w:name w:val="ac"/>
    <w:basedOn w:val="a0"/>
    <w:rsid w:val="00F54EE6"/>
    <w:pPr>
      <w:jc w:val="center"/>
    </w:pPr>
    <w:rPr>
      <w:rFonts w:ascii="Times New Roman" w:eastAsia="Times New Roman" w:hAnsi="Times New Roman" w:cs="Times New Roman"/>
      <w:sz w:val="24"/>
    </w:rPr>
  </w:style>
  <w:style w:type="paragraph" w:customStyle="1" w:styleId="15">
    <w:name w:val="текст 1"/>
    <w:rsid w:val="00F54EE6"/>
    <w:pPr>
      <w:suppressAutoHyphens/>
      <w:autoSpaceDE w:val="0"/>
    </w:pPr>
    <w:rPr>
      <w:lang w:eastAsia="ar-SA"/>
    </w:rPr>
  </w:style>
  <w:style w:type="paragraph" w:customStyle="1" w:styleId="aff0">
    <w:name w:val="Рис."/>
    <w:basedOn w:val="a0"/>
    <w:rsid w:val="00F54EE6"/>
    <w:pPr>
      <w:spacing w:before="60" w:after="240"/>
      <w:jc w:val="center"/>
    </w:pPr>
    <w:rPr>
      <w:rFonts w:ascii="Times New Roman" w:eastAsia="Times New Roman" w:hAnsi="Times New Roman" w:cs="Times New Roman"/>
      <w:bCs/>
      <w:kern w:val="1"/>
      <w:sz w:val="20"/>
      <w:szCs w:val="20"/>
    </w:rPr>
  </w:style>
  <w:style w:type="paragraph" w:customStyle="1" w:styleId="16">
    <w:name w:val="текст1"/>
    <w:basedOn w:val="a0"/>
    <w:rsid w:val="00F54EE6"/>
    <w:pPr>
      <w:spacing w:line="360" w:lineRule="auto"/>
      <w:ind w:firstLine="709"/>
    </w:pPr>
    <w:rPr>
      <w:rFonts w:ascii="Times New Roman" w:eastAsia="Times New Roman" w:hAnsi="Times New Roman" w:cs="Times New Roman"/>
      <w:sz w:val="24"/>
    </w:rPr>
  </w:style>
  <w:style w:type="paragraph" w:customStyle="1" w:styleId="aff1">
    <w:name w:val="Стиль А"/>
    <w:basedOn w:val="aff"/>
    <w:rsid w:val="00F54EE6"/>
    <w:pPr>
      <w:spacing w:line="360" w:lineRule="auto"/>
    </w:pPr>
    <w:rPr>
      <w:rFonts w:ascii="Times New Roman" w:hAnsi="Times New Roman" w:cs="Times New Roman"/>
      <w:b/>
      <w:szCs w:val="24"/>
    </w:rPr>
  </w:style>
  <w:style w:type="paragraph" w:customStyle="1" w:styleId="a">
    <w:name w:val="список Знак"/>
    <w:basedOn w:val="a0"/>
    <w:rsid w:val="00F54EE6"/>
    <w:pPr>
      <w:numPr>
        <w:numId w:val="20"/>
      </w:numPr>
      <w:overflowPunct w:val="0"/>
      <w:autoSpaceDE w:val="0"/>
      <w:spacing w:after="80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7">
    <w:name w:val="Текст1"/>
    <w:basedOn w:val="a0"/>
    <w:rsid w:val="00F54EE6"/>
    <w:pPr>
      <w:widowControl w:val="0"/>
      <w:spacing w:line="360" w:lineRule="auto"/>
      <w:ind w:firstLine="720"/>
    </w:pPr>
    <w:rPr>
      <w:rFonts w:ascii="Courier New" w:eastAsia="Times New Roman" w:hAnsi="Courier New" w:cs="Courier New"/>
      <w:sz w:val="24"/>
      <w:szCs w:val="20"/>
    </w:rPr>
  </w:style>
  <w:style w:type="paragraph" w:customStyle="1" w:styleId="310">
    <w:name w:val="Основной текст с отступом 31"/>
    <w:basedOn w:val="a0"/>
    <w:rsid w:val="00F54EE6"/>
    <w:pPr>
      <w:widowControl w:val="0"/>
      <w:ind w:right="-668" w:firstLine="709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8">
    <w:name w:val="текст1 Знак"/>
    <w:basedOn w:val="a0"/>
    <w:rsid w:val="00F54EE6"/>
    <w:pPr>
      <w:spacing w:line="360" w:lineRule="auto"/>
      <w:ind w:firstLine="709"/>
    </w:pPr>
    <w:rPr>
      <w:rFonts w:ascii="Times New Roman" w:eastAsia="Times New Roman" w:hAnsi="Times New Roman" w:cs="Times New Roman"/>
      <w:sz w:val="24"/>
    </w:rPr>
  </w:style>
  <w:style w:type="paragraph" w:customStyle="1" w:styleId="p">
    <w:name w:val="p"/>
    <w:basedOn w:val="a0"/>
    <w:rsid w:val="00F54EE6"/>
    <w:pPr>
      <w:spacing w:before="48" w:after="48"/>
      <w:ind w:firstLine="480"/>
    </w:pPr>
    <w:rPr>
      <w:rFonts w:ascii="Times New Roman" w:eastAsia="Times New Roman" w:hAnsi="Times New Roman" w:cs="Times New Roman"/>
      <w:sz w:val="24"/>
    </w:rPr>
  </w:style>
  <w:style w:type="paragraph" w:customStyle="1" w:styleId="bodytextindent3">
    <w:name w:val="bodytextindent3"/>
    <w:basedOn w:val="a0"/>
    <w:rsid w:val="00F54EE6"/>
    <w:pPr>
      <w:spacing w:before="280" w:after="280"/>
      <w:jc w:val="left"/>
    </w:pPr>
    <w:rPr>
      <w:rFonts w:ascii="Times New Roman" w:eastAsia="Times New Roman" w:hAnsi="Times New Roman" w:cs="Times New Roman"/>
      <w:sz w:val="24"/>
    </w:rPr>
  </w:style>
  <w:style w:type="paragraph" w:customStyle="1" w:styleId="19">
    <w:name w:val="Цитата1"/>
    <w:basedOn w:val="a0"/>
    <w:rsid w:val="00F54EE6"/>
    <w:pPr>
      <w:widowControl w:val="0"/>
      <w:ind w:left="709" w:right="-668"/>
      <w:jc w:val="left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Default">
    <w:name w:val="Default"/>
    <w:rsid w:val="00F54EE6"/>
    <w:pPr>
      <w:suppressAutoHyphens/>
      <w:autoSpaceDE w:val="0"/>
    </w:pPr>
    <w:rPr>
      <w:color w:val="000000"/>
      <w:sz w:val="24"/>
      <w:szCs w:val="24"/>
      <w:lang w:eastAsia="ar-SA"/>
    </w:rPr>
  </w:style>
  <w:style w:type="paragraph" w:customStyle="1" w:styleId="aff2">
    <w:name w:val="рисунок"/>
    <w:basedOn w:val="aff0"/>
    <w:rsid w:val="00F54EE6"/>
    <w:pPr>
      <w:spacing w:before="240" w:after="120"/>
    </w:pPr>
  </w:style>
  <w:style w:type="paragraph" w:customStyle="1" w:styleId="aff3">
    <w:name w:val="текст"/>
    <w:basedOn w:val="af6"/>
    <w:rsid w:val="00F54EE6"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4">
    <w:name w:val="табл."/>
    <w:basedOn w:val="a0"/>
    <w:rsid w:val="00F54EE6"/>
    <w:pPr>
      <w:spacing w:before="60" w:after="60"/>
      <w:jc w:val="left"/>
    </w:pPr>
    <w:rPr>
      <w:rFonts w:ascii="Times New Roman" w:eastAsia="Times New Roman" w:hAnsi="Times New Roman" w:cs="Times New Roman"/>
      <w:bCs/>
      <w:kern w:val="1"/>
      <w:sz w:val="18"/>
      <w:szCs w:val="20"/>
    </w:rPr>
  </w:style>
  <w:style w:type="paragraph" w:customStyle="1" w:styleId="aff5">
    <w:name w:val="список"/>
    <w:basedOn w:val="a0"/>
    <w:rsid w:val="00F54EE6"/>
    <w:pPr>
      <w:tabs>
        <w:tab w:val="left" w:pos="360"/>
      </w:tabs>
      <w:overflowPunct w:val="0"/>
      <w:autoSpaceDE w:val="0"/>
      <w:spacing w:after="80"/>
      <w:ind w:left="283" w:hanging="283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210">
    <w:name w:val="Основной текст с отступом 21"/>
    <w:basedOn w:val="a0"/>
    <w:rsid w:val="00F54EE6"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a">
    <w:name w:val="табл1"/>
    <w:basedOn w:val="a0"/>
    <w:rsid w:val="00F54EE6"/>
    <w:pPr>
      <w:keepNext/>
      <w:spacing w:before="120" w:after="120"/>
      <w:jc w:val="center"/>
    </w:pPr>
    <w:rPr>
      <w:rFonts w:ascii="Times New Roman" w:eastAsia="Times New Roman" w:hAnsi="Times New Roman" w:cs="Times New Roman"/>
      <w:sz w:val="18"/>
      <w:szCs w:val="20"/>
    </w:rPr>
  </w:style>
  <w:style w:type="paragraph" w:customStyle="1" w:styleId="stt">
    <w:name w:val="stt"/>
    <w:basedOn w:val="a0"/>
    <w:rsid w:val="00F54EE6"/>
    <w:pPr>
      <w:spacing w:before="280" w:after="280"/>
      <w:jc w:val="left"/>
    </w:pPr>
    <w:rPr>
      <w:rFonts w:ascii="Arial Unicode MS" w:eastAsia="Arial Unicode MS" w:hAnsi="Arial Unicode MS" w:cs="Arial Unicode MS"/>
      <w:sz w:val="24"/>
    </w:rPr>
  </w:style>
  <w:style w:type="paragraph" w:customStyle="1" w:styleId="aff6">
    <w:name w:val="Прил"/>
    <w:basedOn w:val="a0"/>
    <w:rsid w:val="00F54EE6"/>
    <w:pPr>
      <w:pageBreakBefore/>
      <w:ind w:firstLine="397"/>
      <w:jc w:val="right"/>
    </w:pPr>
    <w:rPr>
      <w:rFonts w:ascii="Times New Roman" w:eastAsia="MS Mincho" w:hAnsi="Times New Roman" w:cs="Times New Roman"/>
      <w:sz w:val="20"/>
      <w:szCs w:val="20"/>
    </w:rPr>
  </w:style>
  <w:style w:type="paragraph" w:customStyle="1" w:styleId="Bodytext0">
    <w:name w:val="Body text Знак Знак"/>
    <w:rsid w:val="00F54EE6"/>
    <w:pPr>
      <w:suppressAutoHyphens/>
      <w:ind w:firstLine="480"/>
    </w:pPr>
    <w:rPr>
      <w:color w:val="000000"/>
      <w:sz w:val="24"/>
      <w:szCs w:val="24"/>
      <w:lang w:eastAsia="ar-SA"/>
    </w:rPr>
  </w:style>
  <w:style w:type="paragraph" w:customStyle="1" w:styleId="410">
    <w:name w:val="Заголовок 41"/>
    <w:basedOn w:val="a0"/>
    <w:next w:val="a0"/>
    <w:rsid w:val="00F54EE6"/>
    <w:pPr>
      <w:keepNext/>
      <w:spacing w:line="340" w:lineRule="exact"/>
    </w:pPr>
    <w:rPr>
      <w:rFonts w:ascii="Times New Roman" w:eastAsia="Times New Roman" w:hAnsi="Times New Roman" w:cs="Times New Roman"/>
      <w:sz w:val="26"/>
      <w:szCs w:val="20"/>
    </w:rPr>
  </w:style>
  <w:style w:type="paragraph" w:customStyle="1" w:styleId="0">
    <w:name w:val="Заголовок 0"/>
    <w:basedOn w:val="a0"/>
    <w:next w:val="1"/>
    <w:rsid w:val="00F54EE6"/>
    <w:pPr>
      <w:spacing w:line="360" w:lineRule="auto"/>
      <w:jc w:val="center"/>
    </w:pPr>
    <w:rPr>
      <w:rFonts w:ascii="Times New Roman" w:eastAsia="Times New Roman" w:hAnsi="Times New Roman" w:cs="Times New Roman"/>
      <w:b/>
      <w:caps/>
      <w:sz w:val="24"/>
      <w:szCs w:val="28"/>
    </w:rPr>
  </w:style>
  <w:style w:type="paragraph" w:customStyle="1" w:styleId="29">
    <w:name w:val="2"/>
    <w:basedOn w:val="a0"/>
    <w:rsid w:val="00F54EE6"/>
    <w:pPr>
      <w:jc w:val="right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customStyle="1" w:styleId="1b">
    <w:name w:val="Указатель1"/>
    <w:basedOn w:val="a0"/>
    <w:rsid w:val="00F54EE6"/>
    <w:pPr>
      <w:suppressLineNumbers/>
    </w:pPr>
    <w:rPr>
      <w:rFonts w:cs="Arial Unicode MS"/>
    </w:rPr>
  </w:style>
  <w:style w:type="paragraph" w:customStyle="1" w:styleId="1c">
    <w:name w:val="Название объекта1"/>
    <w:basedOn w:val="a0"/>
    <w:rsid w:val="00F54EE6"/>
    <w:pPr>
      <w:widowControl w:val="0"/>
      <w:ind w:right="-624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1d">
    <w:name w:val="Схема документа1"/>
    <w:basedOn w:val="a0"/>
    <w:rsid w:val="00F54EE6"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</w:rPr>
  </w:style>
  <w:style w:type="paragraph" w:customStyle="1" w:styleId="211">
    <w:name w:val="Основной текст 21"/>
    <w:basedOn w:val="a0"/>
    <w:rsid w:val="00F54EE6"/>
    <w:pPr>
      <w:spacing w:after="120" w:line="480" w:lineRule="auto"/>
      <w:jc w:val="left"/>
    </w:pPr>
    <w:rPr>
      <w:rFonts w:ascii="Times New Roman" w:eastAsia="Times New Roman" w:hAnsi="Times New Roman" w:cs="Times New Roman"/>
      <w:sz w:val="24"/>
    </w:rPr>
  </w:style>
  <w:style w:type="paragraph" w:customStyle="1" w:styleId="WW-0">
    <w:name w:val="WW-Заголовок"/>
    <w:basedOn w:val="a0"/>
    <w:next w:val="af6"/>
    <w:rsid w:val="00F54EE6"/>
    <w:pPr>
      <w:keepNext/>
      <w:widowControl w:val="0"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</w:rPr>
  </w:style>
  <w:style w:type="paragraph" w:customStyle="1" w:styleId="aff7">
    <w:name w:val="Содержимое врезки"/>
    <w:basedOn w:val="a0"/>
    <w:rsid w:val="00F54EE6"/>
  </w:style>
  <w:style w:type="paragraph" w:customStyle="1" w:styleId="aff8">
    <w:name w:val="Содержимое таблицы"/>
    <w:basedOn w:val="a0"/>
    <w:rsid w:val="00F54EE6"/>
    <w:pPr>
      <w:suppressLineNumbers/>
    </w:pPr>
  </w:style>
  <w:style w:type="paragraph" w:customStyle="1" w:styleId="aff9">
    <w:name w:val="Заголовок таблицы"/>
    <w:basedOn w:val="aff8"/>
    <w:rsid w:val="00F54EE6"/>
    <w:pPr>
      <w:jc w:val="center"/>
    </w:pPr>
    <w:rPr>
      <w:b/>
      <w:bCs/>
    </w:rPr>
  </w:style>
  <w:style w:type="paragraph" w:styleId="5">
    <w:name w:val="toc 5"/>
    <w:basedOn w:val="25"/>
    <w:rsid w:val="00F54EE6"/>
    <w:pPr>
      <w:tabs>
        <w:tab w:val="right" w:leader="dot" w:pos="8506"/>
      </w:tabs>
      <w:ind w:left="1132"/>
    </w:pPr>
  </w:style>
  <w:style w:type="paragraph" w:styleId="6">
    <w:name w:val="toc 6"/>
    <w:basedOn w:val="25"/>
    <w:rsid w:val="00F54EE6"/>
    <w:pPr>
      <w:tabs>
        <w:tab w:val="right" w:leader="dot" w:pos="8223"/>
      </w:tabs>
      <w:ind w:left="1415"/>
    </w:pPr>
  </w:style>
  <w:style w:type="paragraph" w:styleId="7">
    <w:name w:val="toc 7"/>
    <w:basedOn w:val="25"/>
    <w:rsid w:val="00F54EE6"/>
    <w:pPr>
      <w:tabs>
        <w:tab w:val="right" w:leader="dot" w:pos="7940"/>
      </w:tabs>
      <w:ind w:left="1698"/>
    </w:pPr>
  </w:style>
  <w:style w:type="paragraph" w:styleId="8">
    <w:name w:val="toc 8"/>
    <w:basedOn w:val="25"/>
    <w:rsid w:val="00F54EE6"/>
    <w:pPr>
      <w:tabs>
        <w:tab w:val="right" w:leader="dot" w:pos="7657"/>
      </w:tabs>
      <w:ind w:left="1981"/>
    </w:pPr>
  </w:style>
  <w:style w:type="paragraph" w:styleId="9">
    <w:name w:val="toc 9"/>
    <w:basedOn w:val="25"/>
    <w:rsid w:val="00F54EE6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25"/>
    <w:rsid w:val="00F54EE6"/>
    <w:pPr>
      <w:tabs>
        <w:tab w:val="right" w:leader="dot" w:pos="7091"/>
      </w:tabs>
      <w:ind w:left="2547"/>
    </w:pPr>
  </w:style>
  <w:style w:type="character" w:styleId="affa">
    <w:name w:val="Placeholder Text"/>
    <w:basedOn w:val="a1"/>
    <w:uiPriority w:val="99"/>
    <w:semiHidden/>
    <w:rsid w:val="00EF159F"/>
    <w:rPr>
      <w:color w:val="808080"/>
    </w:rPr>
  </w:style>
  <w:style w:type="paragraph" w:styleId="affb">
    <w:name w:val="caption"/>
    <w:basedOn w:val="a0"/>
    <w:next w:val="a0"/>
    <w:uiPriority w:val="35"/>
    <w:unhideWhenUsed/>
    <w:qFormat/>
    <w:rsid w:val="00600B7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5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A2902-FBEA-4D80-A21D-C1DCFF5E9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89</Pages>
  <Words>18393</Words>
  <Characters>104845</Characters>
  <Application>Microsoft Office Word</Application>
  <DocSecurity>0</DocSecurity>
  <Lines>873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_x0001_</vt:lpstr>
    </vt:vector>
  </TitlesOfParts>
  <Company>SPecialiST RePack</Company>
  <LinksUpToDate>false</LinksUpToDate>
  <CharactersWithSpaces>122993</CharactersWithSpaces>
  <SharedDoc>false</SharedDoc>
  <HLinks>
    <vt:vector size="318" baseType="variant">
      <vt:variant>
        <vt:i4>7602242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__RefHeading___Toc531184572</vt:lpwstr>
      </vt:variant>
      <vt:variant>
        <vt:i4>7602242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__RefHeading___Toc531184571</vt:lpwstr>
      </vt:variant>
      <vt:variant>
        <vt:i4>7602242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__RefHeading___Toc531184570</vt:lpwstr>
      </vt:variant>
      <vt:variant>
        <vt:i4>7667778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__RefHeading___Toc531184567</vt:lpwstr>
      </vt:variant>
      <vt:variant>
        <vt:i4>7667778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__RefHeading___Toc531184569</vt:lpwstr>
      </vt:variant>
      <vt:variant>
        <vt:i4>7667778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__RefHeading___Toc531184568</vt:lpwstr>
      </vt:variant>
      <vt:variant>
        <vt:i4>7667778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__RefHeading___Toc531184567</vt:lpwstr>
      </vt:variant>
      <vt:variant>
        <vt:i4>7667778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__RefHeading___Toc531184566</vt:lpwstr>
      </vt:variant>
      <vt:variant>
        <vt:i4>7667778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__RefHeading___Toc531184565</vt:lpwstr>
      </vt:variant>
      <vt:variant>
        <vt:i4>7667778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__RefHeading___Toc531184564</vt:lpwstr>
      </vt:variant>
      <vt:variant>
        <vt:i4>7667778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__RefHeading___Toc531184563</vt:lpwstr>
      </vt:variant>
      <vt:variant>
        <vt:i4>7667778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__RefHeading___Toc531184562</vt:lpwstr>
      </vt:variant>
      <vt:variant>
        <vt:i4>7667778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__RefHeading___Toc531184561</vt:lpwstr>
      </vt:variant>
      <vt:variant>
        <vt:i4>7667778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__RefHeading___Toc531184560</vt:lpwstr>
      </vt:variant>
      <vt:variant>
        <vt:i4>7733314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__RefHeading___Toc531184559</vt:lpwstr>
      </vt:variant>
      <vt:variant>
        <vt:i4>7733314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__RefHeading___Toc531184558</vt:lpwstr>
      </vt:variant>
      <vt:variant>
        <vt:i4>7733314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__RefHeading___Toc531184557</vt:lpwstr>
      </vt:variant>
      <vt:variant>
        <vt:i4>7733314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__RefHeading___Toc531184556</vt:lpwstr>
      </vt:variant>
      <vt:variant>
        <vt:i4>7733314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__RefHeading___Toc531184554</vt:lpwstr>
      </vt:variant>
      <vt:variant>
        <vt:i4>7733314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__RefHeading___Toc531184553</vt:lpwstr>
      </vt:variant>
      <vt:variant>
        <vt:i4>7733314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__RefHeading___Toc531184552</vt:lpwstr>
      </vt:variant>
      <vt:variant>
        <vt:i4>7733314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__RefHeading___Toc531184551</vt:lpwstr>
      </vt:variant>
      <vt:variant>
        <vt:i4>7733314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__RefHeading___Toc531184550</vt:lpwstr>
      </vt:variant>
      <vt:variant>
        <vt:i4>7733314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__RefHeading___Toc531184550</vt:lpwstr>
      </vt:variant>
      <vt:variant>
        <vt:i4>7733314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__RefHeading___Toc531184550</vt:lpwstr>
      </vt:variant>
      <vt:variant>
        <vt:i4>7798850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__RefHeading___Toc531184549</vt:lpwstr>
      </vt:variant>
      <vt:variant>
        <vt:i4>7798850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__RefHeading___Toc531184548</vt:lpwstr>
      </vt:variant>
      <vt:variant>
        <vt:i4>7798850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__RefHeading___Toc531184547</vt:lpwstr>
      </vt:variant>
      <vt:variant>
        <vt:i4>7798850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__RefHeading___Toc531184546</vt:lpwstr>
      </vt:variant>
      <vt:variant>
        <vt:i4>5701662</vt:i4>
      </vt:variant>
      <vt:variant>
        <vt:i4>3</vt:i4>
      </vt:variant>
      <vt:variant>
        <vt:i4>0</vt:i4>
      </vt:variant>
      <vt:variant>
        <vt:i4>5</vt:i4>
      </vt:variant>
      <vt:variant>
        <vt:lpwstr>https://dl.bsu.by/course/view.php?id=305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subject/>
  <dc:creator>IRONMANN (AKA SHAMAN)</dc:creator>
  <cp:keywords/>
  <dc:description/>
  <cp:lastModifiedBy>Учетная запись Майкрософт</cp:lastModifiedBy>
  <cp:revision>96</cp:revision>
  <cp:lastPrinted>2021-05-28T05:46:00Z</cp:lastPrinted>
  <dcterms:created xsi:type="dcterms:W3CDTF">2020-12-16T05:40:00Z</dcterms:created>
  <dcterms:modified xsi:type="dcterms:W3CDTF">2021-06-07T14:26:00Z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1033-10.2.0.7439</vt:lpwstr>
  </property>
</Properties>
</file>